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43C3" w:rsidRPr="00E506A4" w:rsidRDefault="00E506A4" w:rsidP="00E506A4">
      <w:pPr>
        <w:rPr>
          <w:lang w:val="ru-RU"/>
        </w:rPr>
      </w:pPr>
      <w:r>
        <w:rPr>
          <w:lang w:val="ru-RU"/>
        </w:rPr>
        <w:t>Заявки рассмотрены</w:t>
      </w:r>
      <w:bookmarkStart w:id="0" w:name="_GoBack"/>
      <w:bookmarkEnd w:id="0"/>
    </w:p>
    <w:sectPr w:rsidR="006F43C3" w:rsidRPr="00E506A4" w:rsidSect="000F6147">
      <w:pgSz w:w="11905" w:h="16837" w:code="9"/>
      <w:pgMar w:top="1077" w:right="1077" w:bottom="963" w:left="107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3339" w:rsidRDefault="00BA3339" w:rsidP="006E0FDA">
      <w:pPr>
        <w:spacing w:after="0" w:line="240" w:lineRule="auto"/>
      </w:pPr>
      <w:r>
        <w:separator/>
      </w:r>
    </w:p>
  </w:endnote>
  <w:endnote w:type="continuationSeparator" w:id="0">
    <w:p w:rsidR="00BA3339" w:rsidRDefault="00BA3339" w:rsidP="006E0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3339" w:rsidRDefault="00BA3339" w:rsidP="006E0FDA">
      <w:pPr>
        <w:spacing w:after="0" w:line="240" w:lineRule="auto"/>
      </w:pPr>
      <w:r>
        <w:separator/>
      </w:r>
    </w:p>
  </w:footnote>
  <w:footnote w:type="continuationSeparator" w:id="0">
    <w:p w:rsidR="00BA3339" w:rsidRDefault="00BA3339" w:rsidP="006E0F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F27191"/>
    <w:multiLevelType w:val="hybridMultilevel"/>
    <w:tmpl w:val="17A6A92A"/>
    <w:lvl w:ilvl="0" w:tplc="95063160">
      <w:start w:val="1"/>
      <w:numFmt w:val="decimal"/>
      <w:lvlText w:val="%1."/>
      <w:lvlJc w:val="left"/>
      <w:pPr>
        <w:ind w:left="720" w:hanging="360"/>
      </w:pPr>
    </w:lvl>
    <w:lvl w:ilvl="1" w:tplc="95063160" w:tentative="1">
      <w:start w:val="1"/>
      <w:numFmt w:val="lowerLetter"/>
      <w:lvlText w:val="%2."/>
      <w:lvlJc w:val="left"/>
      <w:pPr>
        <w:ind w:left="1440" w:hanging="360"/>
      </w:pPr>
    </w:lvl>
    <w:lvl w:ilvl="2" w:tplc="95063160" w:tentative="1">
      <w:start w:val="1"/>
      <w:numFmt w:val="lowerRoman"/>
      <w:lvlText w:val="%3."/>
      <w:lvlJc w:val="right"/>
      <w:pPr>
        <w:ind w:left="2160" w:hanging="180"/>
      </w:pPr>
    </w:lvl>
    <w:lvl w:ilvl="3" w:tplc="95063160" w:tentative="1">
      <w:start w:val="1"/>
      <w:numFmt w:val="decimal"/>
      <w:lvlText w:val="%4."/>
      <w:lvlJc w:val="left"/>
      <w:pPr>
        <w:ind w:left="2880" w:hanging="360"/>
      </w:pPr>
    </w:lvl>
    <w:lvl w:ilvl="4" w:tplc="95063160" w:tentative="1">
      <w:start w:val="1"/>
      <w:numFmt w:val="lowerLetter"/>
      <w:lvlText w:val="%5."/>
      <w:lvlJc w:val="left"/>
      <w:pPr>
        <w:ind w:left="3600" w:hanging="360"/>
      </w:pPr>
    </w:lvl>
    <w:lvl w:ilvl="5" w:tplc="95063160" w:tentative="1">
      <w:start w:val="1"/>
      <w:numFmt w:val="lowerRoman"/>
      <w:lvlText w:val="%6."/>
      <w:lvlJc w:val="right"/>
      <w:pPr>
        <w:ind w:left="4320" w:hanging="180"/>
      </w:pPr>
    </w:lvl>
    <w:lvl w:ilvl="6" w:tplc="95063160" w:tentative="1">
      <w:start w:val="1"/>
      <w:numFmt w:val="decimal"/>
      <w:lvlText w:val="%7."/>
      <w:lvlJc w:val="left"/>
      <w:pPr>
        <w:ind w:left="5040" w:hanging="360"/>
      </w:pPr>
    </w:lvl>
    <w:lvl w:ilvl="7" w:tplc="95063160" w:tentative="1">
      <w:start w:val="1"/>
      <w:numFmt w:val="lowerLetter"/>
      <w:lvlText w:val="%8."/>
      <w:lvlJc w:val="left"/>
      <w:pPr>
        <w:ind w:left="5760" w:hanging="360"/>
      </w:pPr>
    </w:lvl>
    <w:lvl w:ilvl="8" w:tplc="9506316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9D4CF7"/>
    <w:multiLevelType w:val="hybridMultilevel"/>
    <w:tmpl w:val="DADA5B34"/>
    <w:lvl w:ilvl="0" w:tplc="2372701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" w15:restartNumberingAfterBreak="0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4E030807"/>
    <w:multiLevelType w:val="multilevel"/>
    <w:tmpl w:val="0C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6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F064E"/>
    <w:rsid w:val="00065F9C"/>
    <w:rsid w:val="000F6147"/>
    <w:rsid w:val="00112029"/>
    <w:rsid w:val="00135412"/>
    <w:rsid w:val="00361FF4"/>
    <w:rsid w:val="003B5299"/>
    <w:rsid w:val="00480193"/>
    <w:rsid w:val="00493A0C"/>
    <w:rsid w:val="004D6B48"/>
    <w:rsid w:val="00531A4E"/>
    <w:rsid w:val="00535F5A"/>
    <w:rsid w:val="00555F58"/>
    <w:rsid w:val="006E6663"/>
    <w:rsid w:val="006F43C3"/>
    <w:rsid w:val="008B3AC2"/>
    <w:rsid w:val="008F680D"/>
    <w:rsid w:val="009B402E"/>
    <w:rsid w:val="00AC197E"/>
    <w:rsid w:val="00B21D59"/>
    <w:rsid w:val="00BA3339"/>
    <w:rsid w:val="00BD419F"/>
    <w:rsid w:val="00DF064E"/>
    <w:rsid w:val="00E506A4"/>
    <w:rsid w:val="00FB4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3F66D4B-10B5-4863-B89D-7F6155762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F61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PHPDOCX">
    <w:name w:val="Heading 1 PHPDOCX"/>
    <w:basedOn w:val="a"/>
    <w:next w:val="a"/>
    <w:link w:val="Heading1CarPHPDOCX"/>
    <w:uiPriority w:val="9"/>
    <w:qFormat/>
    <w:rsid w:val="00DF06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Heading2PHPDOCX">
    <w:name w:val="Heading 2 PHPDOCX"/>
    <w:basedOn w:val="a"/>
    <w:next w:val="a"/>
    <w:link w:val="Heading2CarPHPDOCX"/>
    <w:uiPriority w:val="9"/>
    <w:unhideWhenUsed/>
    <w:qFormat/>
    <w:rsid w:val="00DF06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Heading3PHPDOCX">
    <w:name w:val="Heading 3 PHPDOCX"/>
    <w:basedOn w:val="a"/>
    <w:next w:val="a"/>
    <w:link w:val="Heading3CarPHPDOCX"/>
    <w:uiPriority w:val="9"/>
    <w:unhideWhenUsed/>
    <w:qFormat/>
    <w:rsid w:val="00DF06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Heading4PHPDOCX">
    <w:name w:val="Heading 4 PHPDOCX"/>
    <w:basedOn w:val="a"/>
    <w:next w:val="a"/>
    <w:link w:val="Heading4CarPHPDOCX"/>
    <w:uiPriority w:val="9"/>
    <w:unhideWhenUsed/>
    <w:qFormat/>
    <w:rsid w:val="00DF06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Heading5PHPDOCX">
    <w:name w:val="Heading 5 PHPDOCX"/>
    <w:basedOn w:val="a"/>
    <w:next w:val="a"/>
    <w:link w:val="Heading5CarPHPDOCX"/>
    <w:uiPriority w:val="9"/>
    <w:unhideWhenUsed/>
    <w:qFormat/>
    <w:rsid w:val="00DF064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Heading6PHPDOCX">
    <w:name w:val="Heading 6 PHPDOCX"/>
    <w:basedOn w:val="a"/>
    <w:next w:val="a"/>
    <w:link w:val="Heading6CarPHPDOCX"/>
    <w:uiPriority w:val="9"/>
    <w:unhideWhenUsed/>
    <w:qFormat/>
    <w:rsid w:val="00DF064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Heading7PHPDOCX">
    <w:name w:val="Heading 7 PHPDOCX"/>
    <w:basedOn w:val="a"/>
    <w:next w:val="a"/>
    <w:link w:val="Heading7CarPHPDOCX"/>
    <w:uiPriority w:val="9"/>
    <w:unhideWhenUsed/>
    <w:qFormat/>
    <w:rsid w:val="00DF064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Heading8PHPDOCX">
    <w:name w:val="Heading 8 PHPDOCX"/>
    <w:basedOn w:val="a"/>
    <w:next w:val="a"/>
    <w:link w:val="Heading8CarPHPDOCX"/>
    <w:uiPriority w:val="9"/>
    <w:semiHidden/>
    <w:unhideWhenUsed/>
    <w:qFormat/>
    <w:rsid w:val="00DF064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customStyle="1" w:styleId="Heading9PHPDOCX">
    <w:name w:val="Heading 9 PHPDOCX"/>
    <w:basedOn w:val="a"/>
    <w:next w:val="a"/>
    <w:link w:val="Heading9CarPHPDOCX"/>
    <w:uiPriority w:val="9"/>
    <w:semiHidden/>
    <w:unhideWhenUsed/>
    <w:qFormat/>
    <w:rsid w:val="00DF064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a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a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a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a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DefaultParagraphFontPHPDOCX">
    <w:name w:val="Default Paragraph Font PHPDOCX"/>
    <w:uiPriority w:val="1"/>
    <w:semiHidden/>
    <w:unhideWhenUsed/>
  </w:style>
  <w:style w:type="numbering" w:customStyle="1" w:styleId="NoListPHPDOCX">
    <w:name w:val="No List PHPDOCX"/>
    <w:uiPriority w:val="99"/>
    <w:semiHidden/>
    <w:unhideWhenUsed/>
  </w:style>
  <w:style w:type="character" w:customStyle="1" w:styleId="Heading1CarPHPDOCX">
    <w:name w:val="Heading 1 Car PHPDOCX"/>
    <w:basedOn w:val="DefaultParagraphFontPHPDOCX"/>
    <w:link w:val="Heading1PHPDOCX"/>
    <w:uiPriority w:val="9"/>
    <w:rsid w:val="00DF06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arPHPDOCX">
    <w:name w:val="Heading 2 Car PHPDOCX"/>
    <w:basedOn w:val="DefaultParagraphFontPHPDOCX"/>
    <w:link w:val="Heading2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arPHPDOCX">
    <w:name w:val="Heading 3 Car PHPDOCX"/>
    <w:basedOn w:val="DefaultParagraphFontPHPDOCX"/>
    <w:link w:val="Heading3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arPHPDOCX">
    <w:name w:val="Heading 4 Car PHPDOCX"/>
    <w:basedOn w:val="DefaultParagraphFontPHPDOCX"/>
    <w:link w:val="Heading4PHPDOCX"/>
    <w:uiPriority w:val="9"/>
    <w:rsid w:val="00DF064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arPHPDOCX">
    <w:name w:val="Heading 5 Car PHPDOCX"/>
    <w:basedOn w:val="DefaultParagraphFontPHPDOCX"/>
    <w:link w:val="Heading5PHPDOCX"/>
    <w:uiPriority w:val="9"/>
    <w:rsid w:val="00DF064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arPHPDOCX">
    <w:name w:val="Heading 6 Car PHPDOCX"/>
    <w:basedOn w:val="DefaultParagraphFontPHPDOCX"/>
    <w:link w:val="Heading6PHPDOCX"/>
    <w:uiPriority w:val="9"/>
    <w:rsid w:val="00DF064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arPHPDOCX">
    <w:name w:val="Heading 7 Car PHPDOCX"/>
    <w:basedOn w:val="DefaultParagraphFontPHPDOCX"/>
    <w:link w:val="Heading7PHPDOCX"/>
    <w:uiPriority w:val="9"/>
    <w:rsid w:val="00DF064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TitlePHPDOCX">
    <w:name w:val="Title PHPDOCX"/>
    <w:basedOn w:val="a"/>
    <w:next w:val="a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a"/>
    <w:next w:val="a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leEmphasisPHPDOCX">
    <w:name w:val="Subtle Emphasis PHPDOCX"/>
    <w:basedOn w:val="DefaultParagraphFontPHPDOCX"/>
    <w:uiPriority w:val="19"/>
    <w:qFormat/>
    <w:rsid w:val="00DF064E"/>
    <w:rPr>
      <w:i/>
      <w:iCs/>
      <w:color w:val="808080" w:themeColor="text1" w:themeTint="7F"/>
    </w:rPr>
  </w:style>
  <w:style w:type="character" w:customStyle="1" w:styleId="EmphasisPHPDOCX">
    <w:name w:val="Emphasis PHPDOCX"/>
    <w:basedOn w:val="DefaultParagraphFontPHPDOCX"/>
    <w:uiPriority w:val="20"/>
    <w:qFormat/>
    <w:rsid w:val="00DF064E"/>
    <w:rPr>
      <w:i/>
      <w:iCs/>
    </w:rPr>
  </w:style>
  <w:style w:type="character" w:customStyle="1" w:styleId="IntenseEmphasisPHPDOCX">
    <w:name w:val="Intense Emphasis PHPDOCX"/>
    <w:basedOn w:val="DefaultParagraphFontPHPDOCX"/>
    <w:uiPriority w:val="21"/>
    <w:qFormat/>
    <w:rsid w:val="00DF064E"/>
    <w:rPr>
      <w:b/>
      <w:bCs/>
      <w:i/>
      <w:iCs/>
      <w:color w:val="4F81BD" w:themeColor="accent1"/>
    </w:rPr>
  </w:style>
  <w:style w:type="character" w:customStyle="1" w:styleId="StrongPHPDOCX">
    <w:name w:val="Strong PHPDOCX"/>
    <w:basedOn w:val="DefaultParagraphFontPHPDOCX"/>
    <w:uiPriority w:val="22"/>
    <w:qFormat/>
    <w:rsid w:val="00DF064E"/>
    <w:rPr>
      <w:b/>
      <w:bCs/>
    </w:rPr>
  </w:style>
  <w:style w:type="paragraph" w:customStyle="1" w:styleId="QuotePHPDOCX">
    <w:name w:val="Quote PHPDOCX"/>
    <w:basedOn w:val="a"/>
    <w:next w:val="a"/>
    <w:link w:val="QuoteCarPHPDOCX"/>
    <w:uiPriority w:val="29"/>
    <w:qFormat/>
    <w:rsid w:val="00DF064E"/>
    <w:rPr>
      <w:i/>
      <w:iCs/>
      <w:color w:val="000000" w:themeColor="text1"/>
    </w:rPr>
  </w:style>
  <w:style w:type="character" w:customStyle="1" w:styleId="QuoteCarPHPDOCX">
    <w:name w:val="Quote Car PHPDOCX"/>
    <w:basedOn w:val="DefaultParagraphFontPHPDOCX"/>
    <w:link w:val="QuotePHPDOCX"/>
    <w:uiPriority w:val="29"/>
    <w:rsid w:val="00DF064E"/>
    <w:rPr>
      <w:i/>
      <w:iCs/>
      <w:color w:val="000000" w:themeColor="text1"/>
    </w:rPr>
  </w:style>
  <w:style w:type="paragraph" w:customStyle="1" w:styleId="IntenseQuotePHPDOCX">
    <w:name w:val="Intense Quote PHPDOCX"/>
    <w:basedOn w:val="a"/>
    <w:next w:val="a"/>
    <w:link w:val="IntenseQuoteCarPHPDOCX"/>
    <w:uiPriority w:val="30"/>
    <w:qFormat/>
    <w:rsid w:val="00DF064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arPHPDOCX">
    <w:name w:val="Intense Quote Car PHPDOCX"/>
    <w:basedOn w:val="DefaultParagraphFontPHPDOCX"/>
    <w:link w:val="IntenseQuotePHPDOCX"/>
    <w:uiPriority w:val="30"/>
    <w:rsid w:val="00DF064E"/>
    <w:rPr>
      <w:b/>
      <w:bCs/>
      <w:i/>
      <w:iCs/>
      <w:color w:val="4F81BD" w:themeColor="accent1"/>
    </w:rPr>
  </w:style>
  <w:style w:type="character" w:customStyle="1" w:styleId="SubtleReferencePHPDOCX">
    <w:name w:val="Subtle Reference PHPDOCX"/>
    <w:basedOn w:val="DefaultParagraphFontPHPDOCX"/>
    <w:uiPriority w:val="31"/>
    <w:qFormat/>
    <w:rsid w:val="00DF064E"/>
    <w:rPr>
      <w:smallCaps/>
      <w:color w:val="C0504D" w:themeColor="accent2"/>
      <w:u w:val="single"/>
    </w:rPr>
  </w:style>
  <w:style w:type="character" w:customStyle="1" w:styleId="IntenseReferencePHPDOCX">
    <w:name w:val="Intense Reference PHPDOCX"/>
    <w:basedOn w:val="DefaultParagraphFontPHPDOCX"/>
    <w:uiPriority w:val="32"/>
    <w:qFormat/>
    <w:rsid w:val="00DF064E"/>
    <w:rPr>
      <w:b/>
      <w:bCs/>
      <w:smallCaps/>
      <w:color w:val="C0504D" w:themeColor="accent2"/>
      <w:spacing w:val="5"/>
      <w:u w:val="single"/>
    </w:rPr>
  </w:style>
  <w:style w:type="character" w:customStyle="1" w:styleId="BookTitlePHPDOCX">
    <w:name w:val="Book Title PHPDOCX"/>
    <w:basedOn w:val="DefaultParagraphFontPHPDOCX"/>
    <w:uiPriority w:val="33"/>
    <w:qFormat/>
    <w:rsid w:val="00DF064E"/>
    <w:rPr>
      <w:b/>
      <w:bCs/>
      <w:smallCaps/>
      <w:spacing w:val="5"/>
    </w:rPr>
  </w:style>
  <w:style w:type="paragraph" w:customStyle="1" w:styleId="ListParagraphPHPDOCX">
    <w:name w:val="List Paragraph PHPDOCX"/>
    <w:basedOn w:val="a"/>
    <w:uiPriority w:val="34"/>
    <w:qFormat/>
    <w:rsid w:val="00DF064E"/>
    <w:pPr>
      <w:ind w:left="720"/>
      <w:contextualSpacing/>
    </w:pPr>
  </w:style>
  <w:style w:type="paragraph" w:customStyle="1" w:styleId="NoSpacingPHPDOCX">
    <w:name w:val="No Spacing PHPDOCX"/>
    <w:uiPriority w:val="1"/>
    <w:qFormat/>
    <w:rsid w:val="00DF064E"/>
    <w:pPr>
      <w:spacing w:after="0" w:line="240" w:lineRule="auto"/>
    </w:pPr>
  </w:style>
  <w:style w:type="character" w:customStyle="1" w:styleId="Heading8CarPHPDOCX">
    <w:name w:val="Heading 8 Car PHPDOCX"/>
    <w:basedOn w:val="DefaultParagraphFontPHPDOCX"/>
    <w:link w:val="Heading8PHPDOCX"/>
    <w:uiPriority w:val="9"/>
    <w:semiHidden/>
    <w:rsid w:val="00DF064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arPHPDOCX">
    <w:name w:val="Heading 9 Car PHPDOCX"/>
    <w:basedOn w:val="DefaultParagraphFontPHPDOCX"/>
    <w:link w:val="Heading9PHPDOCX"/>
    <w:uiPriority w:val="9"/>
    <w:semiHidden/>
    <w:rsid w:val="00DF064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PHPDOCX">
    <w:name w:val="Plain Table PHPDOCX"/>
    <w:uiPriority w:val="58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PHPDOCX">
    <w:name w:val="Light Shading PHPDOCX"/>
    <w:uiPriority w:val="60"/>
    <w:rsid w:val="00493A0C"/>
    <w:pPr>
      <w:spacing w:after="0" w:line="240" w:lineRule="auto"/>
    </w:pPr>
    <w:rPr>
      <w:color w:val="000000" w:themeColor="text1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Accent1PHPDOCX">
    <w:name w:val="Light Shading Accent 1 PHPDOCX"/>
    <w:uiPriority w:val="60"/>
    <w:rsid w:val="00493A0C"/>
    <w:pPr>
      <w:spacing w:after="0" w:line="240" w:lineRule="auto"/>
    </w:pPr>
    <w:rPr>
      <w:color w:val="365F91" w:themeColor="accent1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ShadingAccent2PHPDOCX">
    <w:name w:val="Light Shading Accent 2 PHPDOCX"/>
    <w:uiPriority w:val="60"/>
    <w:rsid w:val="00493A0C"/>
    <w:pPr>
      <w:spacing w:after="0" w:line="240" w:lineRule="auto"/>
    </w:pPr>
    <w:rPr>
      <w:color w:val="943634" w:themeColor="accent2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LightShadingAccent3PHPDOCX">
    <w:name w:val="Light Shading Accent 3 PHPDOCX"/>
    <w:uiPriority w:val="60"/>
    <w:rsid w:val="00493A0C"/>
    <w:pPr>
      <w:spacing w:after="0" w:line="240" w:lineRule="auto"/>
    </w:pPr>
    <w:rPr>
      <w:color w:val="76923C" w:themeColor="accent3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LightShadingAccent4PHPDOCX">
    <w:name w:val="Light Shading Accent 4 PHPDOCX"/>
    <w:uiPriority w:val="60"/>
    <w:rsid w:val="00493A0C"/>
    <w:pPr>
      <w:spacing w:after="0" w:line="240" w:lineRule="auto"/>
    </w:pPr>
    <w:rPr>
      <w:color w:val="5F497A" w:themeColor="accent4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LightShadingAccent5PHPDOCX">
    <w:name w:val="Light Shading Accent 5 PHPDOCX"/>
    <w:uiPriority w:val="60"/>
    <w:rsid w:val="00493A0C"/>
    <w:pPr>
      <w:spacing w:after="0" w:line="240" w:lineRule="auto"/>
    </w:pPr>
    <w:rPr>
      <w:color w:val="31849B" w:themeColor="accent5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LightListPHPDOCX">
    <w:name w:val="Light List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Accent1PHPDOCX">
    <w:name w:val="Light List Accent 1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LightListAccent2PHPDOCX">
    <w:name w:val="Light List Accent 2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LightListAccent3PHPDOCX">
    <w:name w:val="Light List Accent 3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LightListAccent4PHPDOCX">
    <w:name w:val="Light List Accent 4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ListAccent5PHPDOCX">
    <w:name w:val="Light List Accent 5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LightListAccent6PHPDOCX">
    <w:name w:val="Light List Accent 6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PHPDOCX">
    <w:name w:val="Light Grid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1PHPDOCX">
    <w:name w:val="Light Grid 1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2PHPDOCX">
    <w:name w:val="Light Grid 2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LightGrid3PHPDOCX">
    <w:name w:val="Light Grid 3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LightGrid4PHPDOCX">
    <w:name w:val="Light Grid 4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LightGrid5PHPDOCX">
    <w:name w:val="Light Grid 5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LightGrid6PHPDOCX">
    <w:name w:val="Light Grid 6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PHPDOCX">
    <w:name w:val="Medium Shading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1PHPDOCX">
    <w:name w:val="Medium Shading 1 Accent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2PHPDOCX">
    <w:name w:val="Medium Shading 1 Accent 2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3PHPDOCX">
    <w:name w:val="Medium Shading 1 Accent 3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4PHPDOCX">
    <w:name w:val="Medium Shading 1 Accent 4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5PHPDOCX">
    <w:name w:val="Medium Shading 1 Accent 5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6PHPDOCX">
    <w:name w:val="Medium Shading 1 Accent 6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PHPDOCX">
    <w:name w:val="Medium Shading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1PHPDOCX">
    <w:name w:val="Medium Shading 2 Accent 1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2PHPDOCX">
    <w:name w:val="Medium Shading 2 Accent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3PHPDOCX">
    <w:name w:val="Medium Shading 2 Accent 3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4PHPDOCX">
    <w:name w:val="Medium Shading 2 Accent 4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5PHPDOCX">
    <w:name w:val="Medium Shading 2 Accent 5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6PHPDOCX">
    <w:name w:val="Medium Shading 2 Accent 6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PHPDOCX">
    <w:name w:val="Medium Lis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Accent1PHPDOCX">
    <w:name w:val="Medium List 1 Accen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MediumList1Accent2PHPDOCX">
    <w:name w:val="Medium List 1 Accent 2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customStyle="1" w:styleId="MediumList1Accent3PHPDOCX">
    <w:name w:val="Medium List 1 Accent 3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MediumList1Accent4PHPDOCX">
    <w:name w:val="Medium List 1 Accent 4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customStyle="1" w:styleId="MediumList1Accent5PHPDOCX">
    <w:name w:val="Medium List 1 Accent 5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customStyle="1" w:styleId="MediumList1Accent6PHPDOCX">
    <w:name w:val="Medium List 1 Accent 6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PHPDOCX">
    <w:name w:val="Medium Lis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1PHPDOCX">
    <w:name w:val="Medium List 2 Accent 1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2PHPDOCX">
    <w:name w:val="Medium List 2 Accen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3PHPDOCX">
    <w:name w:val="Medium List 2 Accent 3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4PHPDOCX">
    <w:name w:val="Medium List 2 Accent 4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5PHPDOCX">
    <w:name w:val="Medium List 2 Accent 5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6PHPDOCX">
    <w:name w:val="Medium List 2 Accent 6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PHPDOCX">
    <w:name w:val="Medium Grid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MediumGrid1Accent1PHPDOCX">
    <w:name w:val="Medium Grid 1 Accent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MediumGrid1Accent2PHPDOCX">
    <w:name w:val="Medium Grid 1 Accent 2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MediumGrid1Accent3PHPDOCX">
    <w:name w:val="Medium Grid 1 Accent 3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MediumGrid1Accent4PHPDOCX">
    <w:name w:val="Medium Grid 1 Accent 4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MediumGrid1Accent5PHPDOCX">
    <w:name w:val="Medium Grid 1 Accent 5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MediumGrid1Accent6PHPDOCX">
    <w:name w:val="Medium Grid 1 Accent 6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PHPDOCX">
    <w:name w:val="Medium Grid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1PHPDOCX">
    <w:name w:val="Medium Grid 2 Accent 1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2PHPDOCX">
    <w:name w:val="Medium Grid 2 Accent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3PHPDOCX">
    <w:name w:val="Medium Grid 2 Accent 3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4PHPDOCX">
    <w:name w:val="Medium Grid 2 Accent 4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5PHPDOCX">
    <w:name w:val="Medium Grid 2 Accent 5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6PHPDOCX">
    <w:name w:val="Medium Grid 2 Accent 6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PHPDOCX">
    <w:name w:val="Medium Grid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MediumGrid3Accent1PHPDOCX">
    <w:name w:val="Medium Grid 3 Accent 1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MediumGrid3Accent2PHPDOCX">
    <w:name w:val="Medium Grid 3 Accent 2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MediumGrid3Accent3PHPDOCX">
    <w:name w:val="Medium Grid 3 Accent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customStyle="1" w:styleId="MediumGrid3Accent5PHPDOCX">
    <w:name w:val="Medium Grid 3 Accent 5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MediumGrid3Accent4PHPDOCX">
    <w:name w:val="Medium Grid 3 Accent 4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MediumGrid3Accent6PHPDOCX">
    <w:name w:val="Medium Grid 3 Accent 6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PHPDOCX">
    <w:name w:val="Dark List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DarkListAccent1PHPDOCX">
    <w:name w:val="Dark List Accent 1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customStyle="1" w:styleId="DarkListAccent2PHPDOCX">
    <w:name w:val="Dark List Accent 2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customStyle="1" w:styleId="DarkListAccent3PHPDOCX">
    <w:name w:val="Dark List Accent 3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customStyle="1" w:styleId="DarkListAccent4PHPDOCX">
    <w:name w:val="Dark List Accent 4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customStyle="1" w:styleId="DarkListAccent5PHPDOCX">
    <w:name w:val="Dark List Accent 5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customStyle="1" w:styleId="DarkListAccent6PHPDOCX">
    <w:name w:val="Dark List Accent 6 PHPDOCX"/>
    <w:uiPriority w:val="70"/>
    <w:rsid w:val="00AC197E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PHPDOCX">
    <w:name w:val="Colorful Shading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1PHPDOCX">
    <w:name w:val="Colorful Shading Accent 1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2PHPDOCX">
    <w:name w:val="Colorful Shading Accent 2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3PHPDOCX">
    <w:name w:val="Colorful Shading Accent 3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ShadingAccent4PHPDOCX">
    <w:name w:val="Colorful Shading Accent 4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5PHPDOCX">
    <w:name w:val="Colorful Shading Accent 5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6PHPDOCX">
    <w:name w:val="Colorful Shading Accent 6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PHPDOCX">
    <w:name w:val="Colorful List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ColorfulListAccent1PHPDOCX">
    <w:name w:val="Colorful List Accent 1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ColorfulListAccent2PHPDOCX">
    <w:name w:val="Colorful List Accent 2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ColorfulListAccent3PHPDOCX">
    <w:name w:val="Colorful List Accent 3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ColorfulListAccent4PHPDOCX">
    <w:name w:val="Colorful List Accent 4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ColorfulListAccent5PHPDOCX">
    <w:name w:val="Colorful List Accent 5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ColorfulListAccent6PHPDOCX">
    <w:name w:val="Colorful List Accent 6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PHPDOCX">
    <w:name w:val="Colorful Grid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ColorfulGridAccent1PHPDOCX">
    <w:name w:val="Colorful Grid Accent 1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ColorfulGridAccent2PHPDOCX">
    <w:name w:val="Colorful Grid Accent 2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ColorfulGridAccent3PHPDOCX">
    <w:name w:val="Colorful Grid Accent 3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GridAccent4PHPDOCX">
    <w:name w:val="Colorful Grid Accent 4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ColorfulGridAccent5PHPDOCX">
    <w:name w:val="Colorful Grid Accent 5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ColorfulGridAccent6PHPDOCX">
    <w:name w:val="Colorful Grid Accent 6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9F400C-26B4-4FEC-AD6C-AB24EC9166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PHPDocX</dc:creator>
  <cp:keywords/>
  <dc:description/>
  <cp:lastModifiedBy>Резниченко Денис Николаевич</cp:lastModifiedBy>
  <cp:revision>9</cp:revision>
  <dcterms:created xsi:type="dcterms:W3CDTF">2012-01-10T09:29:00Z</dcterms:created>
  <dcterms:modified xsi:type="dcterms:W3CDTF">2023-05-25T11:56:00Z</dcterms:modified>
</cp:coreProperties>
</file>