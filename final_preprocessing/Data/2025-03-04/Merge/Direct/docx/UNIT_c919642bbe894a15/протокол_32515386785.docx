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866" w:rsidRDefault="00107370">
      <w:pPr>
        <w:spacing w:after="0" w:line="220" w:lineRule="auto"/>
        <w:jc w:val="center"/>
      </w:pPr>
      <w:r>
        <w:rPr>
          <w:b/>
          <w:bCs/>
          <w:color w:val="000000"/>
        </w:rPr>
        <w:t>Протокол №</w:t>
      </w:r>
      <w:bookmarkStart w:id="0" w:name="OLE_LINK1"/>
      <w:bookmarkStart w:id="1" w:name="OLE_LINK2"/>
      <w:r>
        <w:rPr>
          <w:b/>
          <w:bCs/>
          <w:color w:val="000000"/>
        </w:rPr>
        <w:t>32515386785</w:t>
      </w:r>
      <w:bookmarkEnd w:id="0"/>
      <w:bookmarkEnd w:id="1"/>
    </w:p>
    <w:p w:rsidR="002D3866" w:rsidRDefault="00107370">
      <w:pPr>
        <w:spacing w:after="0" w:line="220" w:lineRule="auto"/>
        <w:jc w:val="center"/>
      </w:pPr>
      <w:r>
        <w:rPr>
          <w:color w:val="000000"/>
        </w:rPr>
        <w:t>комиссии по осуществлению закупок товаров, работ, услуг для нужд заказчиков</w:t>
      </w:r>
    </w:p>
    <w:p w:rsidR="002D3866" w:rsidRDefault="00107370">
      <w:pPr>
        <w:spacing w:after="0" w:line="220" w:lineRule="auto"/>
        <w:jc w:val="center"/>
      </w:pPr>
      <w:r>
        <w:rPr>
          <w:color w:val="000000"/>
        </w:rPr>
        <w:t>Республики Саха (Якутия) в рамках Федерального закона от 18.07.2011 № 223-ФЗ</w:t>
      </w:r>
    </w:p>
    <w:p w:rsidR="002D3866" w:rsidRDefault="00107370">
      <w:pPr>
        <w:spacing w:after="0" w:line="220" w:lineRule="auto"/>
        <w:jc w:val="center"/>
      </w:pPr>
      <w:r>
        <w:rPr>
          <w:color w:val="000000"/>
        </w:rPr>
        <w:t>«О закупках товаров, работ, услуг отдельными видами юридических лиц»</w:t>
      </w:r>
    </w:p>
    <w:p w:rsidR="002D3866" w:rsidRDefault="00107370">
      <w:pPr>
        <w:spacing w:after="0" w:line="220" w:lineRule="auto"/>
        <w:jc w:val="both"/>
      </w:pPr>
      <w:r>
        <w:rPr>
          <w:color w:val="000000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/>
      </w:tblPr>
      <w:tblGrid>
        <w:gridCol w:w="7426"/>
        <w:gridCol w:w="2475"/>
      </w:tblGrid>
      <w:tr w:rsidR="002D3866">
        <w:tc>
          <w:tcPr>
            <w:tcW w:w="375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</w:pPr>
            <w:r>
              <w:rPr>
                <w:color w:val="000000"/>
                <w:position w:val="-3"/>
              </w:rPr>
              <w:t>г. Якутск, пр. Ленина, 22 </w:t>
            </w:r>
          </w:p>
        </w:tc>
        <w:tc>
          <w:tcPr>
            <w:tcW w:w="1250" w:type="pct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 w:rsidP="008970FF">
            <w:pPr>
              <w:spacing w:after="0" w:line="240" w:lineRule="auto"/>
            </w:pPr>
            <w:r>
              <w:rPr>
                <w:color w:val="000000"/>
                <w:position w:val="-3"/>
              </w:rPr>
              <w:t>2</w:t>
            </w:r>
            <w:r w:rsidR="008970FF" w:rsidRPr="008970FF">
              <w:rPr>
                <w:rFonts w:ascii="XO Thames" w:hAnsi="XO Thames"/>
                <w:color w:val="000000"/>
                <w:position w:val="-3"/>
                <w:lang w:val="ru-RU"/>
              </w:rPr>
              <w:t>8</w:t>
            </w:r>
            <w:r>
              <w:rPr>
                <w:color w:val="000000"/>
                <w:position w:val="-3"/>
              </w:rPr>
              <w:t>.11.2025 г. </w:t>
            </w:r>
          </w:p>
        </w:tc>
      </w:tr>
    </w:tbl>
    <w:p w:rsidR="002D3866" w:rsidRDefault="00107370">
      <w:pPr>
        <w:spacing w:after="0" w:line="220" w:lineRule="auto"/>
        <w:jc w:val="both"/>
      </w:pPr>
      <w:r>
        <w:rPr>
          <w:color w:val="000000"/>
        </w:rPr>
        <w:t> </w:t>
      </w:r>
    </w:p>
    <w:p w:rsidR="002D3866" w:rsidRDefault="00107370">
      <w:pPr>
        <w:spacing w:after="0" w:line="220" w:lineRule="auto"/>
        <w:jc w:val="both"/>
      </w:pPr>
      <w:r>
        <w:rPr>
          <w:b/>
          <w:bCs/>
          <w:color w:val="000000"/>
        </w:rPr>
        <w:t>Способ определения поставщика (подрядчика, исполнителя):</w:t>
      </w:r>
      <w:r>
        <w:rPr>
          <w:color w:val="000000"/>
        </w:rPr>
        <w:t xml:space="preserve"> Аукцион.</w:t>
      </w:r>
    </w:p>
    <w:p w:rsidR="002D3866" w:rsidRDefault="00107370">
      <w:pPr>
        <w:spacing w:after="0" w:line="220" w:lineRule="auto"/>
        <w:jc w:val="both"/>
      </w:pPr>
      <w:r>
        <w:rPr>
          <w:b/>
          <w:bCs/>
          <w:color w:val="000000"/>
        </w:rPr>
        <w:t>Организатор закупки:</w:t>
      </w:r>
      <w:r>
        <w:rPr>
          <w:color w:val="000000"/>
        </w:rPr>
        <w:t>Государственное казенное учреждение Республики Саха (Якутия) «Центр закупок Республики Саха (Якутия)».</w:t>
      </w:r>
    </w:p>
    <w:p w:rsidR="002D3866" w:rsidRDefault="00107370">
      <w:pPr>
        <w:spacing w:after="0" w:line="220" w:lineRule="auto"/>
        <w:jc w:val="both"/>
      </w:pPr>
      <w:r>
        <w:rPr>
          <w:b/>
          <w:bCs/>
          <w:color w:val="000000"/>
        </w:rPr>
        <w:t>Заказчик:</w:t>
      </w:r>
      <w:r>
        <w:rPr>
          <w:color w:val="000000"/>
        </w:rPr>
        <w:t xml:space="preserve"> ГОСУДАРСТВЕННОЕ АВТОНОМНОЕ УЧРЕЖДЕНИЕ РЕСПУБЛИКИ САХА (ЯКУТИЯ) "ЯКУТСКАЯ ГОРОДСКАЯ БОЛЬНИЦА №3".</w:t>
      </w:r>
    </w:p>
    <w:p w:rsidR="002D3866" w:rsidRDefault="00107370">
      <w:pPr>
        <w:spacing w:after="0" w:line="220" w:lineRule="auto"/>
        <w:jc w:val="both"/>
      </w:pPr>
      <w:r>
        <w:rPr>
          <w:b/>
          <w:bCs/>
          <w:color w:val="000000"/>
        </w:rPr>
        <w:t>Предмет аукциона:</w:t>
      </w:r>
      <w:r>
        <w:rPr>
          <w:color w:val="000000"/>
        </w:rPr>
        <w:t xml:space="preserve"> Поставка лекарственного препарата МНН Булевиртид (Гепатиты).</w:t>
      </w:r>
    </w:p>
    <w:p w:rsidR="002D3866" w:rsidRDefault="00107370">
      <w:pPr>
        <w:spacing w:after="0" w:line="220" w:lineRule="auto"/>
        <w:jc w:val="both"/>
      </w:pPr>
      <w:r>
        <w:rPr>
          <w:b/>
          <w:bCs/>
          <w:color w:val="000000"/>
        </w:rPr>
        <w:t>Извещение: № 32515386785.</w:t>
      </w:r>
    </w:p>
    <w:p w:rsidR="002D3866" w:rsidRDefault="00107370">
      <w:pPr>
        <w:spacing w:after="0" w:line="220" w:lineRule="auto"/>
        <w:jc w:val="both"/>
      </w:pPr>
      <w:r>
        <w:rPr>
          <w:b/>
          <w:bCs/>
          <w:color w:val="000000"/>
        </w:rPr>
        <w:t>Извещение об осуществлении закупки и документация размещены 11.11.2025 г. на сайте электронной площадки «ТЭК - Торг» https://www.tektorg.ru/, а также на официальном сайте единой информационной системы в сфере закупок http://zakupki.gov.ru.</w:t>
      </w:r>
    </w:p>
    <w:p w:rsidR="002D3866" w:rsidRDefault="00107370">
      <w:pPr>
        <w:spacing w:after="0" w:line="220" w:lineRule="auto"/>
        <w:jc w:val="both"/>
      </w:pPr>
      <w:r>
        <w:rPr>
          <w:b/>
          <w:bCs/>
          <w:color w:val="000000"/>
        </w:rPr>
        <w:t>Начальная (максимальная) цена договора:</w:t>
      </w:r>
      <w:r>
        <w:rPr>
          <w:color w:val="000000"/>
        </w:rPr>
        <w:t xml:space="preserve"> 16 460 400,00 (Российский рубль) руб.</w:t>
      </w:r>
    </w:p>
    <w:p w:rsidR="002D3866" w:rsidRDefault="00107370">
      <w:pPr>
        <w:spacing w:after="0" w:line="220" w:lineRule="auto"/>
        <w:jc w:val="both"/>
      </w:pPr>
      <w:r>
        <w:rPr>
          <w:b/>
          <w:bCs/>
          <w:color w:val="000000"/>
        </w:rPr>
        <w:t>Сведения о сроке исполнения договора:</w:t>
      </w:r>
      <w:r>
        <w:rPr>
          <w:color w:val="000000"/>
        </w:rPr>
        <w:t xml:space="preserve"> в соответствии с частью 5 документации.</w:t>
      </w:r>
    </w:p>
    <w:p w:rsidR="002D3866" w:rsidRDefault="00107370">
      <w:pPr>
        <w:spacing w:after="0" w:line="220" w:lineRule="auto"/>
        <w:jc w:val="both"/>
      </w:pPr>
      <w:r>
        <w:rPr>
          <w:b/>
          <w:bCs/>
          <w:color w:val="000000"/>
        </w:rPr>
        <w:t>Сведения об объеме, цене закупаемых товаров, работ, услуг: в соответствии с частью 4 аукционной документации.</w:t>
      </w:r>
    </w:p>
    <w:p w:rsidR="002D3866" w:rsidRDefault="00107370">
      <w:pPr>
        <w:spacing w:after="0" w:line="220" w:lineRule="auto"/>
        <w:jc w:val="both"/>
      </w:pPr>
      <w:r>
        <w:rPr>
          <w:b/>
          <w:bCs/>
          <w:color w:val="000000"/>
        </w:rPr>
        <w:t>Повестка дня:</w:t>
      </w:r>
      <w:r>
        <w:rPr>
          <w:color w:val="000000"/>
        </w:rPr>
        <w:t xml:space="preserve"> Рассмотрение единственной заявки на участие в аукционе и подписание протокола.</w:t>
      </w:r>
    </w:p>
    <w:p w:rsidR="002D3866" w:rsidRDefault="00107370">
      <w:pPr>
        <w:spacing w:after="0" w:line="220" w:lineRule="auto"/>
        <w:jc w:val="both"/>
      </w:pPr>
      <w:r>
        <w:rPr>
          <w:color w:val="000000"/>
        </w:rPr>
        <w:t>На заседании комиссии по осуществлению закупок присутствовали: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044"/>
        <w:gridCol w:w="3261"/>
        <w:gridCol w:w="2596"/>
      </w:tblGrid>
      <w:tr w:rsidR="002D3866" w:rsidTr="007E6021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position w:val="-3"/>
              </w:rPr>
              <w:t>Член комиссии</w:t>
            </w:r>
            <w:r>
              <w:rPr>
                <w:color w:val="000000"/>
                <w:position w:val="-3"/>
              </w:rPr>
              <w:t> 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position w:val="-3"/>
              </w:rPr>
              <w:t>Роль</w:t>
            </w:r>
            <w:r>
              <w:rPr>
                <w:color w:val="000000"/>
                <w:position w:val="-3"/>
              </w:rPr>
              <w:t> </w:t>
            </w:r>
          </w:p>
        </w:tc>
        <w:tc>
          <w:tcPr>
            <w:tcW w:w="2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b/>
                <w:bCs/>
                <w:color w:val="000000"/>
                <w:position w:val="-3"/>
              </w:rPr>
              <w:t>Статус</w:t>
            </w:r>
            <w:r>
              <w:rPr>
                <w:color w:val="000000"/>
                <w:position w:val="-3"/>
              </w:rPr>
              <w:t> </w:t>
            </w:r>
          </w:p>
        </w:tc>
      </w:tr>
      <w:tr w:rsidR="002D3866" w:rsidTr="007E6021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Евсеева Марина Прокопьевна 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Председатель комиссии </w:t>
            </w:r>
          </w:p>
        </w:tc>
        <w:tc>
          <w:tcPr>
            <w:tcW w:w="2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Присутствовал </w:t>
            </w:r>
          </w:p>
        </w:tc>
      </w:tr>
      <w:tr w:rsidR="002D3866" w:rsidTr="007E6021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Жиркова Анна Валентиновна 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Отсутствовал </w:t>
            </w:r>
          </w:p>
        </w:tc>
      </w:tr>
      <w:tr w:rsidR="002D3866" w:rsidTr="007E6021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Осипова Ольга Руслановна 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Отсутствовал </w:t>
            </w:r>
          </w:p>
        </w:tc>
      </w:tr>
      <w:tr w:rsidR="002D3866" w:rsidTr="007E6021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Иванова Анастасия Владиславовна 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Отсутствовал </w:t>
            </w:r>
          </w:p>
        </w:tc>
      </w:tr>
      <w:tr w:rsidR="002D3866" w:rsidTr="007E6021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Слепцов Павел Викторович 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2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Присутствовал </w:t>
            </w:r>
          </w:p>
        </w:tc>
      </w:tr>
      <w:tr w:rsidR="002D3866" w:rsidTr="007E6021">
        <w:trPr>
          <w:jc w:val="center"/>
        </w:trPr>
        <w:tc>
          <w:tcPr>
            <w:tcW w:w="404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Кириллин Анатолий Анатольевич </w:t>
            </w:r>
          </w:p>
        </w:tc>
        <w:tc>
          <w:tcPr>
            <w:tcW w:w="32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Секретарь комиссии </w:t>
            </w:r>
          </w:p>
        </w:tc>
        <w:tc>
          <w:tcPr>
            <w:tcW w:w="25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center"/>
            </w:pPr>
            <w:r>
              <w:rPr>
                <w:color w:val="000000"/>
                <w:position w:val="-3"/>
              </w:rPr>
              <w:t>Присутствовал </w:t>
            </w:r>
          </w:p>
        </w:tc>
      </w:tr>
    </w:tbl>
    <w:p w:rsidR="002D3866" w:rsidRDefault="00107370">
      <w:pPr>
        <w:spacing w:after="0" w:line="220" w:lineRule="auto"/>
        <w:jc w:val="both"/>
      </w:pPr>
      <w:r>
        <w:rPr>
          <w:color w:val="000000"/>
        </w:rPr>
        <w:t>Всего на заседании присутствовало 3 члена(ов) комиссии. Кворум имеется. Заседание правомочно.</w:t>
      </w:r>
    </w:p>
    <w:p w:rsidR="002D3866" w:rsidRDefault="00107370">
      <w:pPr>
        <w:spacing w:after="0" w:line="220" w:lineRule="auto"/>
        <w:jc w:val="both"/>
      </w:pPr>
      <w:r>
        <w:rPr>
          <w:color w:val="000000"/>
        </w:rPr>
        <w:t>До окончания срока подачи заявок подана одна заявка на участие в аукционе.</w:t>
      </w:r>
    </w:p>
    <w:p w:rsidR="002D3866" w:rsidRDefault="00107370">
      <w:pPr>
        <w:spacing w:after="0" w:line="220" w:lineRule="auto"/>
        <w:jc w:val="both"/>
      </w:pPr>
      <w:r>
        <w:rPr>
          <w:color w:val="000000"/>
        </w:rPr>
        <w:t>Комиссия, рассмотрев единственную заявку на участие в аукционе на соответствие требованиям, установленным документацией об аукционе и Положением о закупке товаров, работ, услуг заказчика, приняла решение: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989"/>
        <w:gridCol w:w="990"/>
        <w:gridCol w:w="1848"/>
        <w:gridCol w:w="709"/>
        <w:gridCol w:w="1842"/>
        <w:gridCol w:w="1543"/>
        <w:gridCol w:w="1980"/>
      </w:tblGrid>
      <w:tr w:rsidR="002D3866" w:rsidTr="007E6021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Номер заявки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Дата и время регистрации заявки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933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Сведения об участнике закупки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358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ИНН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709" w:type="pct"/>
            <w:gridSpan w:val="2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Решение членов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0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Решение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2D3866" w:rsidTr="007E6021"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933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358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93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ФИО члена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7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b/>
                <w:bCs/>
                <w:color w:val="000000"/>
                <w:position w:val="-3"/>
              </w:rPr>
              <w:t>Решение члена комиссии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0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</w:tr>
      <w:tr w:rsidR="002D3866" w:rsidTr="007E6021"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color w:val="000000"/>
                <w:position w:val="-3"/>
              </w:rPr>
              <w:t>1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5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color w:val="000000"/>
                <w:position w:val="-3"/>
              </w:rPr>
              <w:t>26.11.2025 11:23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933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color w:val="000000"/>
                <w:position w:val="-3"/>
              </w:rPr>
              <w:t>ОБЩЕСТВО С ОГРАНИЧЕННОЙ ОТВЕТСТВЕННОСТЬЮ "КОМПАНИЯ ФАРМСТОР"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358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color w:val="000000"/>
                <w:position w:val="-3"/>
              </w:rPr>
              <w:t>7727173908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93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color w:val="000000"/>
                <w:position w:val="-3"/>
              </w:rPr>
              <w:t>Евсеева Марина Прокопьевна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7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 w:rsidP="007E6021">
            <w:pPr>
              <w:jc w:val="both"/>
            </w:pPr>
            <w:r>
              <w:rPr>
                <w:color w:val="000000"/>
                <w:position w:val="-3"/>
              </w:rPr>
              <w:t>Соответствует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000" w:type="pct"/>
            <w:vMerge w:val="restar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both"/>
            </w:pPr>
            <w:r>
              <w:rPr>
                <w:color w:val="000000"/>
                <w:position w:val="-3"/>
              </w:rPr>
              <w:t>Признать заявку соответствующей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br/>
              <w:t xml:space="preserve">  </w:t>
            </w:r>
          </w:p>
        </w:tc>
      </w:tr>
      <w:tr w:rsidR="002D3866" w:rsidTr="007E6021"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933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358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93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color w:val="000000"/>
                <w:position w:val="-3"/>
              </w:rPr>
              <w:t>Слепцов Павел Викторович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7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 w:rsidP="007E6021">
            <w:pPr>
              <w:jc w:val="both"/>
            </w:pPr>
            <w:r>
              <w:rPr>
                <w:color w:val="000000"/>
                <w:position w:val="-3"/>
              </w:rPr>
              <w:t>Соответствует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0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</w:tr>
      <w:tr w:rsidR="002D3866" w:rsidTr="007E6021"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5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933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358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  <w:tc>
          <w:tcPr>
            <w:tcW w:w="93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jc w:val="center"/>
            </w:pPr>
            <w:r>
              <w:rPr>
                <w:color w:val="000000"/>
                <w:position w:val="-3"/>
              </w:rPr>
              <w:t>Кириллин Анатолий Анатольевич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7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 w:rsidP="007E6021">
            <w:pPr>
              <w:jc w:val="both"/>
            </w:pPr>
            <w:r>
              <w:rPr>
                <w:color w:val="000000"/>
                <w:position w:val="-3"/>
              </w:rPr>
              <w:t>Соответствует требованиям</w:t>
            </w: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  <w:tc>
          <w:tcPr>
            <w:tcW w:w="1000" w:type="pct"/>
            <w:vMerge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</w:tcPr>
          <w:p w:rsidR="002D3866" w:rsidRDefault="002D3866"/>
        </w:tc>
      </w:tr>
    </w:tbl>
    <w:p w:rsidR="002D3866" w:rsidRDefault="00107370">
      <w:pPr>
        <w:spacing w:after="0" w:line="220" w:lineRule="auto"/>
        <w:jc w:val="both"/>
      </w:pPr>
      <w:r>
        <w:rPr>
          <w:color w:val="000000"/>
        </w:rPr>
        <w:t>Количество заявок, признанных несоответствующими: 0 .</w:t>
      </w:r>
    </w:p>
    <w:p w:rsidR="002D3866" w:rsidRDefault="00107370">
      <w:pPr>
        <w:spacing w:after="0" w:line="220" w:lineRule="auto"/>
        <w:jc w:val="both"/>
      </w:pPr>
      <w:r>
        <w:rPr>
          <w:color w:val="000000"/>
        </w:rPr>
        <w:t>В соответствии с положениями Федерального закона от 18.07.2011 № 223-ФЗ «О закупках товаров, работ, услуг отдельными видами юридических лиц», Положения о закупке товаров, работ, услуг заказчика, документации о закупке аукцион признается несостоявшимся по причине:</w:t>
      </w:r>
    </w:p>
    <w:p w:rsidR="002D3866" w:rsidRDefault="00107370">
      <w:pPr>
        <w:spacing w:after="0" w:line="220" w:lineRule="auto"/>
        <w:jc w:val="both"/>
      </w:pPr>
      <w:r>
        <w:rPr>
          <w:color w:val="000000"/>
        </w:rPr>
        <w:t>- в связи с тем, что на участие в закупке подана только одна заявка.</w:t>
      </w:r>
    </w:p>
    <w:p w:rsidR="002D3866" w:rsidRDefault="00107370">
      <w:pPr>
        <w:spacing w:after="0" w:line="220" w:lineRule="auto"/>
        <w:jc w:val="both"/>
      </w:pPr>
      <w:r>
        <w:rPr>
          <w:color w:val="000000"/>
        </w:rPr>
        <w:t> </w:t>
      </w:r>
    </w:p>
    <w:tbl>
      <w:tblPr>
        <w:tblStyle w:val="NormalTablePHPDOCX"/>
        <w:tblW w:w="5000" w:type="pct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950"/>
        <w:gridCol w:w="4951"/>
      </w:tblGrid>
      <w:tr w:rsidR="002D3866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</w:pPr>
            <w:r>
              <w:rPr>
                <w:color w:val="000000"/>
                <w:position w:val="-3"/>
              </w:rPr>
              <w:lastRenderedPageBreak/>
              <w:t>Председатель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2D3866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</w:rPr>
              <w:t>Евсеева Марина Прокопьевна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2D3866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</w:pPr>
            <w:r>
              <w:rPr>
                <w:color w:val="000000"/>
                <w:position w:val="-3"/>
              </w:rPr>
              <w:t>Член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2D3866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</w:rPr>
              <w:t>Слепцов Павел Викторович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2D3866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</w:pPr>
            <w:r>
              <w:rPr>
                <w:color w:val="000000"/>
                <w:position w:val="-3"/>
              </w:rPr>
              <w:t>Секретарь комиссии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2D3866">
        <w:trPr>
          <w:jc w:val="center"/>
        </w:trPr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</w:rPr>
              <w:t>Кириллин Анатолий Анатольевич </w:t>
            </w:r>
          </w:p>
        </w:tc>
        <w:tc>
          <w:tcPr>
            <w:tcW w:w="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2D3866" w:rsidRDefault="00107370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107370" w:rsidRDefault="00107370"/>
    <w:sectPr w:rsidR="00107370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commentsExtended.xml><?xml version="1.0" encoding="utf-8"?>
<w15:commentsEx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commentsEx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41FC7" w:rsidRDefault="00A41FC7" w:rsidP="006E0FDA">
      <w:pPr>
        <w:spacing w:after="0" w:line="240" w:lineRule="auto"/>
      </w:pPr>
      <w:r>
        <w:separator/>
      </w:r>
    </w:p>
  </w:endnote>
  <w:endnote w:type="continuationSeparator" w:id="1">
    <w:p w:rsidR="00A41FC7" w:rsidRDefault="00A41FC7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XO Thames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800022EF" w:usb1="C000205A" w:usb2="00000008" w:usb3="00000000" w:csb0="00000057" w:csb1="00000000"/>
  </w:font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41FC7" w:rsidRDefault="00A41FC7" w:rsidP="006E0FDA">
      <w:pPr>
        <w:spacing w:after="0" w:line="240" w:lineRule="auto"/>
      </w:pPr>
      <w:r>
        <w:separator/>
      </w:r>
    </w:p>
  </w:footnote>
  <w:footnote w:type="continuationSeparator" w:id="1">
    <w:p w:rsidR="00A41FC7" w:rsidRDefault="00A41FC7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C116A8"/>
    <w:multiLevelType w:val="hybridMultilevel"/>
    <w:tmpl w:val="A4B2ED18"/>
    <w:lvl w:ilvl="0" w:tplc="17309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>
    <w:nsid w:val="702B64B6"/>
    <w:multiLevelType w:val="hybridMultilevel"/>
    <w:tmpl w:val="66765564"/>
    <w:lvl w:ilvl="0" w:tplc="21286686">
      <w:start w:val="1"/>
      <w:numFmt w:val="decimal"/>
      <w:lvlText w:val="%1."/>
      <w:lvlJc w:val="left"/>
      <w:pPr>
        <w:ind w:left="720" w:hanging="360"/>
      </w:pPr>
    </w:lvl>
    <w:lvl w:ilvl="1" w:tplc="21286686" w:tentative="1">
      <w:start w:val="1"/>
      <w:numFmt w:val="lowerLetter"/>
      <w:lvlText w:val="%2."/>
      <w:lvlJc w:val="left"/>
      <w:pPr>
        <w:ind w:left="1440" w:hanging="360"/>
      </w:pPr>
    </w:lvl>
    <w:lvl w:ilvl="2" w:tplc="21286686" w:tentative="1">
      <w:start w:val="1"/>
      <w:numFmt w:val="lowerRoman"/>
      <w:lvlText w:val="%3."/>
      <w:lvlJc w:val="right"/>
      <w:pPr>
        <w:ind w:left="2160" w:hanging="180"/>
      </w:pPr>
    </w:lvl>
    <w:lvl w:ilvl="3" w:tplc="21286686" w:tentative="1">
      <w:start w:val="1"/>
      <w:numFmt w:val="decimal"/>
      <w:lvlText w:val="%4."/>
      <w:lvlJc w:val="left"/>
      <w:pPr>
        <w:ind w:left="2880" w:hanging="360"/>
      </w:pPr>
    </w:lvl>
    <w:lvl w:ilvl="4" w:tplc="21286686" w:tentative="1">
      <w:start w:val="1"/>
      <w:numFmt w:val="lowerLetter"/>
      <w:lvlText w:val="%5."/>
      <w:lvlJc w:val="left"/>
      <w:pPr>
        <w:ind w:left="3600" w:hanging="360"/>
      </w:pPr>
    </w:lvl>
    <w:lvl w:ilvl="5" w:tplc="21286686" w:tentative="1">
      <w:start w:val="1"/>
      <w:numFmt w:val="lowerRoman"/>
      <w:lvlText w:val="%6."/>
      <w:lvlJc w:val="right"/>
      <w:pPr>
        <w:ind w:left="4320" w:hanging="180"/>
      </w:pPr>
    </w:lvl>
    <w:lvl w:ilvl="6" w:tplc="21286686" w:tentative="1">
      <w:start w:val="1"/>
      <w:numFmt w:val="decimal"/>
      <w:lvlText w:val="%7."/>
      <w:lvlJc w:val="left"/>
      <w:pPr>
        <w:ind w:left="5040" w:hanging="360"/>
      </w:pPr>
    </w:lvl>
    <w:lvl w:ilvl="7" w:tplc="21286686" w:tentative="1">
      <w:start w:val="1"/>
      <w:numFmt w:val="lowerLetter"/>
      <w:lvlText w:val="%8."/>
      <w:lvlJc w:val="left"/>
      <w:pPr>
        <w:ind w:left="5760" w:hanging="360"/>
      </w:pPr>
    </w:lvl>
    <w:lvl w:ilvl="8" w:tplc="21286686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8">
    <w:abstractNumId w:val="6"/>
  </w:num>
  <w:num w:numId="9">
    <w:abstractNumId w:val="8"/>
  </w:num>
</w:numbering>
</file>

<file path=word/people.xml><?xml version="1.0" encoding="utf-8"?>
<w15:people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                                  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064E"/>
    <w:rsid w:val="00065F9C"/>
    <w:rsid w:val="000F6147"/>
    <w:rsid w:val="00107370"/>
    <w:rsid w:val="00112029"/>
    <w:rsid w:val="00135412"/>
    <w:rsid w:val="002D3866"/>
    <w:rsid w:val="00361FF4"/>
    <w:rsid w:val="003B5299"/>
    <w:rsid w:val="00493A0C"/>
    <w:rsid w:val="004D6B48"/>
    <w:rsid w:val="00531A4E"/>
    <w:rsid w:val="00535F5A"/>
    <w:rsid w:val="00555F58"/>
    <w:rsid w:val="006E6663"/>
    <w:rsid w:val="007E6021"/>
    <w:rsid w:val="008970FF"/>
    <w:rsid w:val="008A7E6C"/>
    <w:rsid w:val="008B3AC2"/>
    <w:rsid w:val="008F680D"/>
    <w:rsid w:val="00A41FC7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/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  <w:rsid w:val="002D3866"/>
  </w:style>
  <w:style w:type="numbering" w:customStyle="1" w:styleId="NoListPHPDOCX">
    <w:name w:val="No List PHPDOCX"/>
    <w:uiPriority w:val="99"/>
    <w:semiHidden/>
    <w:unhideWhenUsed/>
    <w:rsid w:val="002D3866"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rsid w:val="002D3866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rsid w:val="002D3866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699974057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94779129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astraadmin</cp:lastModifiedBy>
  <cp:revision>9</cp:revision>
  <cp:lastPrinted>2025-11-27T08:17:00Z</cp:lastPrinted>
  <dcterms:created xsi:type="dcterms:W3CDTF">2012-01-10T09:29:00Z</dcterms:created>
  <dcterms:modified xsi:type="dcterms:W3CDTF">2025-11-27T08:21:00Z</dcterms:modified>
</cp:coreProperties>
</file>