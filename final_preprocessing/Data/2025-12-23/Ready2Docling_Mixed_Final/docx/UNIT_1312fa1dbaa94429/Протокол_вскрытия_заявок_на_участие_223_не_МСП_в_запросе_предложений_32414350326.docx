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D5A" w:rsidRPr="008439AC" w:rsidRDefault="009D7FF5">
      <w:pPr>
        <w:spacing w:after="0" w:line="240" w:lineRule="auto"/>
        <w:jc w:val="center"/>
        <w:rPr>
          <w:lang w:val="ru-RU"/>
        </w:rPr>
      </w:pPr>
      <w:r w:rsidRPr="008439AC">
        <w:rPr>
          <w:b/>
          <w:bCs/>
          <w:color w:val="000000"/>
          <w:sz w:val="24"/>
          <w:szCs w:val="24"/>
          <w:lang w:val="ru-RU"/>
        </w:rPr>
        <w:t>Протокол вскрытия заявок на участие в запросе предложений № 32414350326</w:t>
      </w:r>
    </w:p>
    <w:p w:rsidR="00392D5A" w:rsidRPr="008439AC" w:rsidRDefault="009D7FF5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392D5A" w:rsidRDefault="009D7FF5">
      <w:pPr>
        <w:spacing w:after="0" w:line="240" w:lineRule="auto"/>
      </w:pPr>
      <w:r>
        <w:rPr>
          <w:color w:val="000000"/>
          <w:sz w:val="24"/>
          <w:szCs w:val="24"/>
        </w:rPr>
        <w:t>Номер закупки: 32414350326</w:t>
      </w:r>
    </w:p>
    <w:p w:rsidR="00392D5A" w:rsidRDefault="009D7FF5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1"/>
      </w:tblGrid>
      <w:tr w:rsidR="00392D5A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92D5A" w:rsidRPr="008439AC" w:rsidRDefault="009D7FF5">
            <w:pPr>
              <w:spacing w:after="0" w:line="240" w:lineRule="auto"/>
              <w:textAlignment w:val="center"/>
              <w:rPr>
                <w:lang w:val="ru-RU"/>
              </w:rPr>
            </w:pPr>
            <w:r w:rsidRPr="008439AC">
              <w:rPr>
                <w:color w:val="000000"/>
                <w:position w:val="-3"/>
                <w:sz w:val="24"/>
                <w:szCs w:val="24"/>
                <w:lang w:val="ru-RU"/>
              </w:rPr>
              <w:t>ЭТП ТЭК-Торг</w:t>
            </w:r>
          </w:p>
          <w:p w:rsidR="00392D5A" w:rsidRPr="008439AC" w:rsidRDefault="009D7FF5">
            <w:pPr>
              <w:spacing w:after="0" w:line="240" w:lineRule="auto"/>
              <w:textAlignment w:val="center"/>
              <w:rPr>
                <w:lang w:val="ru-RU"/>
              </w:rPr>
            </w:pPr>
            <w:r w:rsidRPr="008439AC">
              <w:rPr>
                <w:color w:val="000000"/>
                <w:position w:val="-3"/>
                <w:sz w:val="24"/>
                <w:szCs w:val="24"/>
                <w:lang w:val="ru-RU"/>
              </w:rPr>
              <w:t>(</w:t>
            </w:r>
            <w:hyperlink r:id="rId8" w:history="1"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</w:rPr>
                <w:t>https</w:t>
              </w:r>
              <w:r w:rsidRPr="008439AC"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  <w:lang w:val="ru-RU"/>
                </w:rPr>
                <w:t>://</w:t>
              </w:r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</w:rPr>
                <w:t>www</w:t>
              </w:r>
              <w:r w:rsidRPr="008439AC"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  <w:lang w:val="ru-RU"/>
                </w:rPr>
                <w:t>.</w:t>
              </w:r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</w:rPr>
                <w:t>tektorg</w:t>
              </w:r>
              <w:r w:rsidRPr="008439AC"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  <w:lang w:val="ru-RU"/>
                </w:rPr>
                <w:t>.</w:t>
              </w:r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</w:rPr>
                <w:t>ru</w:t>
              </w:r>
            </w:hyperlink>
            <w:r w:rsidRPr="008439AC">
              <w:rPr>
                <w:color w:val="000000"/>
                <w:position w:val="-3"/>
                <w:sz w:val="24"/>
                <w:szCs w:val="24"/>
                <w:lang w:val="ru-RU"/>
              </w:rPr>
              <w:t xml:space="preserve">) 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92D5A" w:rsidRDefault="009D7FF5">
            <w:pPr>
              <w:spacing w:after="0" w:line="240" w:lineRule="auto"/>
              <w:jc w:val="right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>20.02.2025 г.  </w:t>
            </w:r>
          </w:p>
        </w:tc>
      </w:tr>
    </w:tbl>
    <w:p w:rsidR="00392D5A" w:rsidRDefault="009D7FF5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 </w:t>
      </w:r>
    </w:p>
    <w:p w:rsidR="00392D5A" w:rsidRPr="008439AC" w:rsidRDefault="009D7FF5">
      <w:pPr>
        <w:spacing w:before="120" w:after="120" w:line="240" w:lineRule="auto"/>
        <w:ind w:left="255" w:hanging="240"/>
        <w:rPr>
          <w:lang w:val="ru-RU"/>
        </w:rPr>
      </w:pPr>
      <w:r w:rsidRPr="008439AC">
        <w:rPr>
          <w:color w:val="000000"/>
          <w:sz w:val="24"/>
          <w:szCs w:val="24"/>
          <w:lang w:val="ru-RU"/>
        </w:rPr>
        <w:t>1. Организатор закупки: Общество с ограниченной ответственностью "Совместная Компания "РУСВЬЕТПЕТРО"</w:t>
      </w:r>
    </w:p>
    <w:p w:rsidR="00392D5A" w:rsidRPr="008439AC" w:rsidRDefault="009D7FF5">
      <w:pPr>
        <w:spacing w:before="120" w:after="120" w:line="240" w:lineRule="auto"/>
        <w:ind w:left="255" w:hanging="240"/>
        <w:rPr>
          <w:lang w:val="ru-RU"/>
        </w:rPr>
      </w:pPr>
      <w:r w:rsidRPr="008439AC">
        <w:rPr>
          <w:color w:val="000000"/>
          <w:sz w:val="24"/>
          <w:szCs w:val="24"/>
          <w:lang w:val="ru-RU"/>
        </w:rPr>
        <w:t xml:space="preserve">2. Контактное лицо: Клинчева Юлия Евгеньевна, 7-495-7486601 6519, </w:t>
      </w:r>
      <w:hyperlink r:id="rId9" w:history="1">
        <w:r>
          <w:rPr>
            <w:rStyle w:val="DefaultParagraphFontPHPDOCX"/>
            <w:color w:val="0000CC"/>
            <w:sz w:val="24"/>
            <w:szCs w:val="24"/>
            <w:u w:val="single"/>
          </w:rPr>
          <w:t>YKlincheva</w:t>
        </w:r>
        <w:r w:rsidRPr="008439AC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@</w:t>
        </w:r>
        <w:r>
          <w:rPr>
            <w:rStyle w:val="DefaultParagraphFontPHPDOCX"/>
            <w:color w:val="0000CC"/>
            <w:sz w:val="24"/>
            <w:szCs w:val="24"/>
            <w:u w:val="single"/>
          </w:rPr>
          <w:t>rvpetro</w:t>
        </w:r>
        <w:r w:rsidRPr="008439AC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.</w:t>
        </w:r>
        <w:r>
          <w:rPr>
            <w:rStyle w:val="DefaultParagraphFontPHPDOCX"/>
            <w:color w:val="0000CC"/>
            <w:sz w:val="24"/>
            <w:szCs w:val="24"/>
            <w:u w:val="single"/>
          </w:rPr>
          <w:t>ru</w:t>
        </w:r>
      </w:hyperlink>
    </w:p>
    <w:p w:rsidR="00392D5A" w:rsidRPr="008439AC" w:rsidRDefault="009D7FF5">
      <w:pPr>
        <w:spacing w:before="120" w:after="120" w:line="240" w:lineRule="auto"/>
        <w:ind w:left="255" w:hanging="240"/>
        <w:rPr>
          <w:lang w:val="ru-RU"/>
        </w:rPr>
      </w:pPr>
      <w:r w:rsidRPr="008439AC">
        <w:rPr>
          <w:color w:val="000000"/>
          <w:sz w:val="24"/>
          <w:szCs w:val="24"/>
          <w:lang w:val="ru-RU"/>
        </w:rPr>
        <w:t>3. Наименование закупки: ВЗП-241203/60 Услу</w:t>
      </w:r>
      <w:r w:rsidRPr="008439AC">
        <w:rPr>
          <w:color w:val="000000"/>
          <w:sz w:val="24"/>
          <w:szCs w:val="24"/>
          <w:lang w:val="ru-RU"/>
        </w:rPr>
        <w:t>ги по перевозке пассажиров автомобильным транспортом</w:t>
      </w:r>
    </w:p>
    <w:p w:rsidR="00392D5A" w:rsidRPr="008439AC" w:rsidRDefault="009D7FF5">
      <w:pPr>
        <w:spacing w:before="120" w:after="120" w:line="240" w:lineRule="auto"/>
        <w:ind w:left="255" w:hanging="240"/>
        <w:rPr>
          <w:lang w:val="ru-RU"/>
        </w:rPr>
      </w:pPr>
      <w:r w:rsidRPr="008439AC">
        <w:rPr>
          <w:color w:val="000000"/>
          <w:sz w:val="24"/>
          <w:szCs w:val="24"/>
          <w:lang w:val="ru-RU"/>
        </w:rPr>
        <w:t xml:space="preserve">4. Срок предоставления документации: </w:t>
      </w:r>
      <w:r>
        <w:rPr>
          <w:color w:val="000000"/>
          <w:sz w:val="24"/>
          <w:szCs w:val="24"/>
        </w:rPr>
        <w:t>c</w:t>
      </w:r>
      <w:r w:rsidRPr="008439AC">
        <w:rPr>
          <w:color w:val="000000"/>
          <w:sz w:val="24"/>
          <w:szCs w:val="24"/>
          <w:lang w:val="ru-RU"/>
        </w:rPr>
        <w:t xml:space="preserve"> 18.12.2024 по 20.02.2025</w:t>
      </w:r>
    </w:p>
    <w:p w:rsidR="00392D5A" w:rsidRPr="008439AC" w:rsidRDefault="009D7FF5">
      <w:pPr>
        <w:spacing w:before="120" w:after="120" w:line="240" w:lineRule="auto"/>
        <w:ind w:left="255" w:hanging="240"/>
        <w:rPr>
          <w:lang w:val="ru-RU"/>
        </w:rPr>
      </w:pPr>
      <w:r w:rsidRPr="008439AC">
        <w:rPr>
          <w:color w:val="000000"/>
          <w:sz w:val="24"/>
          <w:szCs w:val="24"/>
          <w:lang w:val="ru-RU"/>
        </w:rPr>
        <w:t>5. Дата начала подачи заявок: 18.12.2024</w:t>
      </w:r>
    </w:p>
    <w:p w:rsidR="00392D5A" w:rsidRPr="008439AC" w:rsidRDefault="009D7FF5">
      <w:pPr>
        <w:spacing w:before="120" w:after="120" w:line="240" w:lineRule="auto"/>
        <w:ind w:left="255" w:hanging="240"/>
        <w:rPr>
          <w:lang w:val="ru-RU"/>
        </w:rPr>
      </w:pPr>
      <w:r w:rsidRPr="008439AC">
        <w:rPr>
          <w:color w:val="000000"/>
          <w:sz w:val="24"/>
          <w:szCs w:val="24"/>
          <w:lang w:val="ru-RU"/>
        </w:rPr>
        <w:t>6. Дата и время окончания подачи заявок: 20.02.2025 в 15:00 (по московскому времени)</w:t>
      </w:r>
    </w:p>
    <w:p w:rsidR="00392D5A" w:rsidRPr="008439AC" w:rsidRDefault="009D7FF5">
      <w:pPr>
        <w:spacing w:before="120" w:after="120" w:line="240" w:lineRule="auto"/>
        <w:ind w:left="255" w:hanging="240"/>
        <w:rPr>
          <w:lang w:val="ru-RU"/>
        </w:rPr>
      </w:pPr>
      <w:r w:rsidRPr="008439AC">
        <w:rPr>
          <w:color w:val="000000"/>
          <w:sz w:val="24"/>
          <w:szCs w:val="24"/>
          <w:lang w:val="ru-RU"/>
        </w:rPr>
        <w:t>7. Дата и вре</w:t>
      </w:r>
      <w:r w:rsidRPr="008439AC">
        <w:rPr>
          <w:color w:val="000000"/>
          <w:sz w:val="24"/>
          <w:szCs w:val="24"/>
          <w:lang w:val="ru-RU"/>
        </w:rPr>
        <w:t>мя вскрытия заявок: 20.02.2025 в 15:00 (по московскому времени)</w:t>
      </w:r>
    </w:p>
    <w:p w:rsidR="00392D5A" w:rsidRPr="008439AC" w:rsidRDefault="009D7FF5">
      <w:pPr>
        <w:spacing w:before="120" w:after="120" w:line="240" w:lineRule="auto"/>
        <w:ind w:left="255" w:hanging="240"/>
        <w:rPr>
          <w:lang w:val="ru-RU"/>
        </w:rPr>
      </w:pPr>
      <w:r w:rsidRPr="008439AC">
        <w:rPr>
          <w:color w:val="000000"/>
          <w:sz w:val="24"/>
          <w:szCs w:val="24"/>
          <w:lang w:val="ru-RU"/>
        </w:rPr>
        <w:t>8. Место вскрытия заявок: ЭТП ТЭК-Торг (</w:t>
      </w:r>
      <w:r>
        <w:rPr>
          <w:color w:val="000000"/>
          <w:sz w:val="24"/>
          <w:szCs w:val="24"/>
        </w:rPr>
        <w:t>www</w:t>
      </w:r>
      <w:r w:rsidRPr="008439AC">
        <w:rPr>
          <w:color w:val="000000"/>
          <w:sz w:val="24"/>
          <w:szCs w:val="24"/>
          <w:lang w:val="ru-RU"/>
        </w:rPr>
        <w:t>.</w:t>
      </w:r>
      <w:r>
        <w:rPr>
          <w:color w:val="000000"/>
          <w:sz w:val="24"/>
          <w:szCs w:val="24"/>
        </w:rPr>
        <w:t>tektorg</w:t>
      </w:r>
      <w:r w:rsidRPr="008439AC">
        <w:rPr>
          <w:color w:val="000000"/>
          <w:sz w:val="24"/>
          <w:szCs w:val="24"/>
          <w:lang w:val="ru-RU"/>
        </w:rPr>
        <w:t>.</w:t>
      </w:r>
      <w:r>
        <w:rPr>
          <w:color w:val="000000"/>
          <w:sz w:val="24"/>
          <w:szCs w:val="24"/>
        </w:rPr>
        <w:t>ru</w:t>
      </w:r>
      <w:r w:rsidRPr="008439AC">
        <w:rPr>
          <w:color w:val="000000"/>
          <w:sz w:val="24"/>
          <w:szCs w:val="24"/>
          <w:lang w:val="ru-RU"/>
        </w:rPr>
        <w:t>)</w:t>
      </w:r>
    </w:p>
    <w:p w:rsidR="00392D5A" w:rsidRPr="008439AC" w:rsidRDefault="009D7FF5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392D5A" w:rsidRPr="008439AC" w:rsidRDefault="009D7FF5">
      <w:pPr>
        <w:spacing w:before="120" w:after="120" w:line="240" w:lineRule="auto"/>
        <w:ind w:left="255" w:hanging="240"/>
        <w:rPr>
          <w:lang w:val="ru-RU"/>
        </w:rPr>
      </w:pPr>
      <w:r w:rsidRPr="008439AC">
        <w:rPr>
          <w:color w:val="000000"/>
          <w:sz w:val="24"/>
          <w:szCs w:val="24"/>
          <w:lang w:val="ru-RU"/>
        </w:rPr>
        <w:t>9. Сведения о предмете договора и заявках, поданных на участие в закупке:</w:t>
      </w:r>
    </w:p>
    <w:p w:rsidR="00392D5A" w:rsidRPr="008439AC" w:rsidRDefault="009D7FF5">
      <w:pPr>
        <w:spacing w:before="240" w:after="240" w:line="240" w:lineRule="auto"/>
        <w:ind w:left="1005" w:hanging="984"/>
        <w:rPr>
          <w:lang w:val="ru-RU"/>
        </w:rPr>
      </w:pPr>
      <w:r w:rsidRPr="008439AC">
        <w:rPr>
          <w:b/>
          <w:bCs/>
          <w:color w:val="000000"/>
          <w:sz w:val="24"/>
          <w:szCs w:val="24"/>
          <w:lang w:val="ru-RU"/>
        </w:rPr>
        <w:t>Лот №1: Услуги по перевозке пассажиров автомобильным транспортом</w:t>
      </w:r>
      <w:bookmarkStart w:id="0" w:name="_GoBack"/>
      <w:bookmarkEnd w:id="0"/>
    </w:p>
    <w:sectPr w:rsidR="00392D5A" w:rsidRPr="008439AC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7FF5" w:rsidRDefault="009D7FF5" w:rsidP="006E0FDA">
      <w:pPr>
        <w:spacing w:after="0" w:line="240" w:lineRule="auto"/>
      </w:pPr>
      <w:r>
        <w:separator/>
      </w:r>
    </w:p>
  </w:endnote>
  <w:endnote w:type="continuationSeparator" w:id="0">
    <w:p w:rsidR="009D7FF5" w:rsidRDefault="009D7FF5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7FF5" w:rsidRDefault="009D7FF5" w:rsidP="006E0FDA">
      <w:pPr>
        <w:spacing w:after="0" w:line="240" w:lineRule="auto"/>
      </w:pPr>
      <w:r>
        <w:separator/>
      </w:r>
    </w:p>
  </w:footnote>
  <w:footnote w:type="continuationSeparator" w:id="0">
    <w:p w:rsidR="009D7FF5" w:rsidRDefault="009D7FF5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0025F8A"/>
    <w:multiLevelType w:val="hybridMultilevel"/>
    <w:tmpl w:val="1A126CD2"/>
    <w:lvl w:ilvl="0" w:tplc="781118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AF859EB"/>
    <w:multiLevelType w:val="hybridMultilevel"/>
    <w:tmpl w:val="A71AFD4C"/>
    <w:lvl w:ilvl="0" w:tplc="30682378">
      <w:start w:val="1"/>
      <w:numFmt w:val="decimal"/>
      <w:lvlText w:val="%1."/>
      <w:lvlJc w:val="left"/>
      <w:pPr>
        <w:ind w:left="720" w:hanging="360"/>
      </w:pPr>
    </w:lvl>
    <w:lvl w:ilvl="1" w:tplc="30682378" w:tentative="1">
      <w:start w:val="1"/>
      <w:numFmt w:val="lowerLetter"/>
      <w:lvlText w:val="%2."/>
      <w:lvlJc w:val="left"/>
      <w:pPr>
        <w:ind w:left="1440" w:hanging="360"/>
      </w:pPr>
    </w:lvl>
    <w:lvl w:ilvl="2" w:tplc="30682378" w:tentative="1">
      <w:start w:val="1"/>
      <w:numFmt w:val="lowerRoman"/>
      <w:lvlText w:val="%3."/>
      <w:lvlJc w:val="right"/>
      <w:pPr>
        <w:ind w:left="2160" w:hanging="180"/>
      </w:pPr>
    </w:lvl>
    <w:lvl w:ilvl="3" w:tplc="30682378" w:tentative="1">
      <w:start w:val="1"/>
      <w:numFmt w:val="decimal"/>
      <w:lvlText w:val="%4."/>
      <w:lvlJc w:val="left"/>
      <w:pPr>
        <w:ind w:left="2880" w:hanging="360"/>
      </w:pPr>
    </w:lvl>
    <w:lvl w:ilvl="4" w:tplc="30682378" w:tentative="1">
      <w:start w:val="1"/>
      <w:numFmt w:val="lowerLetter"/>
      <w:lvlText w:val="%5."/>
      <w:lvlJc w:val="left"/>
      <w:pPr>
        <w:ind w:left="3600" w:hanging="360"/>
      </w:pPr>
    </w:lvl>
    <w:lvl w:ilvl="5" w:tplc="30682378" w:tentative="1">
      <w:start w:val="1"/>
      <w:numFmt w:val="lowerRoman"/>
      <w:lvlText w:val="%6."/>
      <w:lvlJc w:val="right"/>
      <w:pPr>
        <w:ind w:left="4320" w:hanging="180"/>
      </w:pPr>
    </w:lvl>
    <w:lvl w:ilvl="6" w:tplc="30682378" w:tentative="1">
      <w:start w:val="1"/>
      <w:numFmt w:val="decimal"/>
      <w:lvlText w:val="%7."/>
      <w:lvlJc w:val="left"/>
      <w:pPr>
        <w:ind w:left="5040" w:hanging="360"/>
      </w:pPr>
    </w:lvl>
    <w:lvl w:ilvl="7" w:tplc="30682378" w:tentative="1">
      <w:start w:val="1"/>
      <w:numFmt w:val="lowerLetter"/>
      <w:lvlText w:val="%8."/>
      <w:lvlJc w:val="left"/>
      <w:pPr>
        <w:ind w:left="5760" w:hanging="360"/>
      </w:pPr>
    </w:lvl>
    <w:lvl w:ilvl="8" w:tplc="3068237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1"/>
  </w:num>
  <w:num w:numId="6">
    <w:abstractNumId w:val="0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F064E"/>
    <w:rsid w:val="00065F9C"/>
    <w:rsid w:val="000F6147"/>
    <w:rsid w:val="00112029"/>
    <w:rsid w:val="00135412"/>
    <w:rsid w:val="00361FF4"/>
    <w:rsid w:val="00392D5A"/>
    <w:rsid w:val="003B5299"/>
    <w:rsid w:val="00493A0C"/>
    <w:rsid w:val="004D6B48"/>
    <w:rsid w:val="00531A4E"/>
    <w:rsid w:val="00535F5A"/>
    <w:rsid w:val="00555F58"/>
    <w:rsid w:val="006E6663"/>
    <w:rsid w:val="008439AC"/>
    <w:rsid w:val="008B3AC2"/>
    <w:rsid w:val="008F680D"/>
    <w:rsid w:val="009D7FF5"/>
    <w:rsid w:val="00AC197E"/>
    <w:rsid w:val="00B21D59"/>
    <w:rsid w:val="00BD419F"/>
    <w:rsid w:val="00DF064E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16F31E-B5F5-45A7-B731-79757CAF8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ktorg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C6D10E-0681-44CD-BBA9-50F5C1C1D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Клинчева Юлия Евгеньевна</cp:lastModifiedBy>
  <cp:revision>8</cp:revision>
  <dcterms:created xsi:type="dcterms:W3CDTF">2012-01-10T09:29:00Z</dcterms:created>
  <dcterms:modified xsi:type="dcterms:W3CDTF">2025-03-03T12:16:00Z</dcterms:modified>
</cp:coreProperties>
</file>