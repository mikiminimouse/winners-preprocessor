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3695" w14:textId="77777777" w:rsidR="001B109D" w:rsidRPr="00F20A48" w:rsidRDefault="00F20A48" w:rsidP="00F20A4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Протокол №32514524489</w:t>
      </w:r>
    </w:p>
    <w:p w14:paraId="2073B558" w14:textId="77777777" w:rsidR="001B109D" w:rsidRPr="00F20A48" w:rsidRDefault="00F20A48" w:rsidP="00F20A4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комиссии по осуществлению закупок товаров, работ, услуг для нужд заказчиков</w:t>
      </w:r>
    </w:p>
    <w:p w14:paraId="1200A1D3" w14:textId="77777777" w:rsidR="001B109D" w:rsidRPr="00F20A48" w:rsidRDefault="00F20A48" w:rsidP="00F20A4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Республики Саха (Якутия) в рамках Федерального закона от 18.07.2011 № 223-ФЗ</w:t>
      </w:r>
    </w:p>
    <w:p w14:paraId="3D4CDF9D" w14:textId="77777777" w:rsidR="001B109D" w:rsidRPr="00F20A48" w:rsidRDefault="00F20A48" w:rsidP="00F20A4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«О закупках товаров, работ, услуг отдельными видами юридических лиц»</w:t>
      </w:r>
    </w:p>
    <w:p w14:paraId="492B5A35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6"/>
        <w:gridCol w:w="2475"/>
      </w:tblGrid>
      <w:tr w:rsidR="001B109D" w:rsidRPr="00F20A48" w14:paraId="5238C4D1" w14:textId="77777777">
        <w:tc>
          <w:tcPr>
            <w:tcW w:w="3750" w:type="pct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308ABB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Якутск, пр. Ленина, 22 </w:t>
            </w:r>
          </w:p>
        </w:tc>
        <w:tc>
          <w:tcPr>
            <w:tcW w:w="1250" w:type="pct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6FBDB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 03.03.2025 г. </w:t>
            </w:r>
          </w:p>
        </w:tc>
      </w:tr>
    </w:tbl>
    <w:p w14:paraId="66E371F8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p w14:paraId="3E983473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Способ определения поставщика (подрядчика, исполнителя):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Запрос котировок.</w:t>
      </w:r>
    </w:p>
    <w:p w14:paraId="7020F531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Организатор </w:t>
      </w:r>
      <w:proofErr w:type="spellStart"/>
      <w:proofErr w:type="gramStart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закупки: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Государственное</w:t>
      </w:r>
      <w:proofErr w:type="spellEnd"/>
      <w:proofErr w:type="gramEnd"/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казенное учреждение Республики Саха (Якутия) «Центр закупок Республики Саха (Якутия)».</w:t>
      </w:r>
    </w:p>
    <w:p w14:paraId="3B6B5BB3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Заказчик: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ГОСУДАРСТВЕННОЕ АВТОНОМНОЕ УЧРЕЖДЕНИЕ РЕСПУБЛИКИ САХА (ЯКУТИЯ) "ЯКУТСКИЙ СПЕЦИАЛИЗИРОВАННЫЙ СТОМАТОЛОГИЧЕСКИЙ ЦЕНТР".</w:t>
      </w:r>
    </w:p>
    <w:p w14:paraId="20A9C875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Наименование предмета закупки: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Поставка хозяйственных товаров.</w:t>
      </w:r>
    </w:p>
    <w:p w14:paraId="2C7BEF98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Извещение № 32514524489 об осуществлении закупки и документация размещены 18.02.2025 г. </w:t>
      </w:r>
      <w:proofErr w:type="spellStart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насайте</w:t>
      </w:r>
      <w:proofErr w:type="spellEnd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 электронной площадки «ТЭК - Торг» </w:t>
      </w: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</w:rPr>
        <w:t>https</w:t>
      </w: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://</w:t>
      </w: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</w:rPr>
        <w:t>www</w:t>
      </w: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  <w:proofErr w:type="spellStart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</w:rPr>
        <w:t>tektorg</w:t>
      </w:r>
      <w:proofErr w:type="spellEnd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  <w:proofErr w:type="spellStart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</w:rPr>
        <w:t>ru</w:t>
      </w:r>
      <w:proofErr w:type="spellEnd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/, а также на официальном сайте единой информационной системы в сфере закупок </w:t>
      </w: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</w:rPr>
        <w:t>http</w:t>
      </w: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://</w:t>
      </w:r>
      <w:proofErr w:type="spellStart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</w:rPr>
        <w:t>zakupki</w:t>
      </w:r>
      <w:proofErr w:type="spellEnd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</w:rPr>
        <w:t>gov</w:t>
      </w: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  <w:proofErr w:type="spellStart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</w:rPr>
        <w:t>ru</w:t>
      </w:r>
      <w:proofErr w:type="spellEnd"/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.</w:t>
      </w:r>
    </w:p>
    <w:p w14:paraId="29A371D0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Начальная (максимальная) цена договора: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94 622,70 (Российский рубль) руб.</w:t>
      </w:r>
    </w:p>
    <w:p w14:paraId="7E51F8FF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Сведения о сроке исполнения договора: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в соответствии с приложением №4 к извещению.</w:t>
      </w:r>
    </w:p>
    <w:p w14:paraId="29CA56EF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 xml:space="preserve">Сведения об объеме, цене закупаемых товаров, работ, услуг: 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в соответствии с приложением №3 к извещению.</w:t>
      </w:r>
    </w:p>
    <w:p w14:paraId="5275D1E2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b/>
          <w:bCs/>
          <w:color w:val="000000"/>
          <w:sz w:val="20"/>
          <w:szCs w:val="20"/>
          <w:lang w:val="ru-RU"/>
        </w:rPr>
        <w:t>Повестка дня: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Подведение итогов запроса котировок и подписание протокола.</w:t>
      </w:r>
    </w:p>
    <w:p w14:paraId="1665FD97" w14:textId="3A7D5DBF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На заседании комиссии по осуществлению закупок присутствовали:</w:t>
      </w:r>
      <w:r w:rsidRPr="00F20A48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tbl>
      <w:tblPr>
        <w:tblStyle w:val="NormalTablePHPDOCX"/>
        <w:tblW w:w="5049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9"/>
        <w:gridCol w:w="3254"/>
        <w:gridCol w:w="2756"/>
      </w:tblGrid>
      <w:tr w:rsidR="001B109D" w:rsidRPr="00F20A48" w14:paraId="360EB1E5" w14:textId="77777777" w:rsidTr="00F20A48">
        <w:trPr>
          <w:jc w:val="center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E5947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Член</w:t>
            </w:r>
            <w:proofErr w:type="spellEnd"/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3E750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Роль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DBED5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Статус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1B109D" w:rsidRPr="00F20A48" w14:paraId="38D24491" w14:textId="77777777" w:rsidTr="00F20A48">
        <w:trPr>
          <w:jc w:val="center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B60BA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AA4CC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2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10F3C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1B109D" w:rsidRPr="00F20A48" w14:paraId="7506ADE1" w14:textId="77777777" w:rsidTr="00F20A48">
        <w:trPr>
          <w:jc w:val="center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D4B5C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Иванова Анастасия Владиславовна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0FCB6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2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BA85C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1B109D" w:rsidRPr="00F20A48" w14:paraId="01D1F135" w14:textId="77777777" w:rsidTr="00F20A48">
        <w:trPr>
          <w:jc w:val="center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9967D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Слепцов Павел Викторович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F5BA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2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5C2E1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1B109D" w:rsidRPr="00F20A48" w14:paraId="2242A4F0" w14:textId="77777777" w:rsidTr="00F20A48">
        <w:trPr>
          <w:jc w:val="center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F2BF5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Евсеева Марина Прокопьевна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64E91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2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0E51E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Отсутствовал </w:t>
            </w:r>
          </w:p>
        </w:tc>
      </w:tr>
      <w:tr w:rsidR="001B109D" w:rsidRPr="00F20A48" w14:paraId="12432FF2" w14:textId="77777777" w:rsidTr="00F20A48">
        <w:trPr>
          <w:jc w:val="center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E5A62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 Анатолий Анатольевич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E6195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2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24DE6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1B109D" w:rsidRPr="00F20A48" w14:paraId="6F89B4E6" w14:textId="77777777" w:rsidTr="00F20A48">
        <w:trPr>
          <w:jc w:val="center"/>
        </w:trPr>
        <w:tc>
          <w:tcPr>
            <w:tcW w:w="3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32404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 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983C5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Секретарь комиссии </w:t>
            </w:r>
          </w:p>
        </w:tc>
        <w:tc>
          <w:tcPr>
            <w:tcW w:w="2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0FFFF" w14:textId="77777777" w:rsidR="001B109D" w:rsidRPr="00F20A48" w:rsidRDefault="00F20A48" w:rsidP="00F20A4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</w:tbl>
    <w:p w14:paraId="10EDBE8A" w14:textId="76824632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Всего на заседании присутствовало 3 члена(</w:t>
      </w:r>
      <w:proofErr w:type="spellStart"/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ов</w:t>
      </w:r>
      <w:proofErr w:type="spellEnd"/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) комиссии. Кворум имеется. Заседание правомочно.</w:t>
      </w:r>
    </w:p>
    <w:p w14:paraId="0BB365AA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На дату и время окончания срока подачи заявок на участие в запросе котировок были поданы 7 заявки(</w:t>
      </w:r>
      <w:proofErr w:type="spellStart"/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ок</w:t>
      </w:r>
      <w:proofErr w:type="spellEnd"/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):</w:t>
      </w:r>
    </w:p>
    <w:tbl>
      <w:tblPr>
        <w:tblStyle w:val="TableGridPHPDOCX"/>
        <w:tblW w:w="4983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991"/>
        <w:gridCol w:w="3285"/>
        <w:gridCol w:w="1505"/>
        <w:gridCol w:w="1893"/>
      </w:tblGrid>
      <w:tr w:rsidR="00F20A48" w:rsidRPr="00F20A48" w14:paraId="3BC3B2AB" w14:textId="77777777" w:rsidTr="00F20A48">
        <w:tc>
          <w:tcPr>
            <w:tcW w:w="10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FE0B4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lang w:val="ru-RU"/>
              </w:rPr>
              <w:t>Дата и время регистрации заявки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50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C5134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Номер заявки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6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3FC74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Участник запроса котировок </w:t>
            </w:r>
          </w:p>
        </w:tc>
        <w:tc>
          <w:tcPr>
            <w:tcW w:w="77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8A956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ИНН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97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50EC1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Ценовое предложение, в руб.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F20A48" w:rsidRPr="00F20A48" w14:paraId="70C42DF7" w14:textId="77777777" w:rsidTr="00F20A48">
        <w:tc>
          <w:tcPr>
            <w:tcW w:w="10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A1892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21.02.2025 10:32 </w:t>
            </w:r>
          </w:p>
        </w:tc>
        <w:tc>
          <w:tcPr>
            <w:tcW w:w="50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D79B2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16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287A5" w14:textId="505308D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"ТОРГОВЫЙ ДОМ - ВСТК"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7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A8095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2723054805 </w:t>
            </w:r>
          </w:p>
        </w:tc>
        <w:tc>
          <w:tcPr>
            <w:tcW w:w="97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3C473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52 435,20 </w:t>
            </w:r>
          </w:p>
        </w:tc>
      </w:tr>
      <w:tr w:rsidR="00F20A48" w:rsidRPr="00F20A48" w14:paraId="6F9C770C" w14:textId="77777777" w:rsidTr="00F20A48">
        <w:tc>
          <w:tcPr>
            <w:tcW w:w="10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53CB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25.02.2025 04:16 </w:t>
            </w:r>
          </w:p>
        </w:tc>
        <w:tc>
          <w:tcPr>
            <w:tcW w:w="50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F5E59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16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360BD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ШАХ ВЕРА ВИКТОРОВНА </w:t>
            </w:r>
          </w:p>
        </w:tc>
        <w:tc>
          <w:tcPr>
            <w:tcW w:w="77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2F56B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272210382092 </w:t>
            </w:r>
          </w:p>
        </w:tc>
        <w:tc>
          <w:tcPr>
            <w:tcW w:w="97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E0401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85 917,30 </w:t>
            </w:r>
          </w:p>
        </w:tc>
      </w:tr>
      <w:tr w:rsidR="00F20A48" w:rsidRPr="00F20A48" w14:paraId="44A00710" w14:textId="77777777" w:rsidTr="00F20A48">
        <w:tc>
          <w:tcPr>
            <w:tcW w:w="10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FFBA5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25.02.2025 06:16 </w:t>
            </w:r>
          </w:p>
        </w:tc>
        <w:tc>
          <w:tcPr>
            <w:tcW w:w="50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5E58D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16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40851" w14:textId="01EA622F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"КОНВЕКТОР"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7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0112D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1400028926 </w:t>
            </w:r>
          </w:p>
        </w:tc>
        <w:tc>
          <w:tcPr>
            <w:tcW w:w="97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A7AB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80 620,00 </w:t>
            </w:r>
          </w:p>
        </w:tc>
      </w:tr>
      <w:tr w:rsidR="00F20A48" w:rsidRPr="00F20A48" w14:paraId="523B7088" w14:textId="77777777" w:rsidTr="00F20A48">
        <w:tc>
          <w:tcPr>
            <w:tcW w:w="10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BD6A4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25.02.2025 14:05 </w:t>
            </w:r>
          </w:p>
        </w:tc>
        <w:tc>
          <w:tcPr>
            <w:tcW w:w="50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625A5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4 </w:t>
            </w:r>
          </w:p>
        </w:tc>
        <w:tc>
          <w:tcPr>
            <w:tcW w:w="16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F2381" w14:textId="677455ED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ИП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ГОЛУБЕВ ВЛАДИСЛАВ АЛЕКСАНДРОВИЧ </w:t>
            </w:r>
          </w:p>
        </w:tc>
        <w:tc>
          <w:tcPr>
            <w:tcW w:w="77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1C961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540541398331 </w:t>
            </w:r>
          </w:p>
        </w:tc>
        <w:tc>
          <w:tcPr>
            <w:tcW w:w="97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76CF3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70 818,00 </w:t>
            </w:r>
          </w:p>
        </w:tc>
      </w:tr>
      <w:tr w:rsidR="00F20A48" w:rsidRPr="00F20A48" w14:paraId="0274CB0D" w14:textId="77777777" w:rsidTr="00F20A48">
        <w:tc>
          <w:tcPr>
            <w:tcW w:w="10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8EB78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25.02.2025 14:33 </w:t>
            </w:r>
          </w:p>
        </w:tc>
        <w:tc>
          <w:tcPr>
            <w:tcW w:w="50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E412B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5 </w:t>
            </w:r>
          </w:p>
        </w:tc>
        <w:tc>
          <w:tcPr>
            <w:tcW w:w="16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70203" w14:textId="08EB8A83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"ВИМ ГРУПП"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7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4FC71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1400013528 </w:t>
            </w:r>
          </w:p>
        </w:tc>
        <w:tc>
          <w:tcPr>
            <w:tcW w:w="97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53C3E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82 690,00 </w:t>
            </w:r>
          </w:p>
        </w:tc>
      </w:tr>
      <w:tr w:rsidR="00F20A48" w:rsidRPr="00F20A48" w14:paraId="6F0172A8" w14:textId="77777777" w:rsidTr="00F20A48">
        <w:tc>
          <w:tcPr>
            <w:tcW w:w="10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E71DC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26.02.2025 03:52 </w:t>
            </w:r>
          </w:p>
        </w:tc>
        <w:tc>
          <w:tcPr>
            <w:tcW w:w="50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F159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6 </w:t>
            </w:r>
          </w:p>
        </w:tc>
        <w:tc>
          <w:tcPr>
            <w:tcW w:w="16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1A771" w14:textId="1FC48743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"ПОСТАВКАСНАБ"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7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17829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2700044198 </w:t>
            </w:r>
          </w:p>
        </w:tc>
        <w:tc>
          <w:tcPr>
            <w:tcW w:w="97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B9C20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66 202,10 </w:t>
            </w:r>
          </w:p>
        </w:tc>
      </w:tr>
      <w:tr w:rsidR="00F20A48" w:rsidRPr="00F20A48" w14:paraId="3F83E888" w14:textId="77777777" w:rsidTr="00F20A48">
        <w:tc>
          <w:tcPr>
            <w:tcW w:w="10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87A9D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26.02.2025 04:01 </w:t>
            </w:r>
          </w:p>
        </w:tc>
        <w:tc>
          <w:tcPr>
            <w:tcW w:w="50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49BF2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7 </w:t>
            </w:r>
          </w:p>
        </w:tc>
        <w:tc>
          <w:tcPr>
            <w:tcW w:w="168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F749E" w14:textId="16A37283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"МЕГАОПТ"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77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9CC35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1400020606 </w:t>
            </w:r>
          </w:p>
        </w:tc>
        <w:tc>
          <w:tcPr>
            <w:tcW w:w="97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BDC00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52 030,50 </w:t>
            </w:r>
          </w:p>
        </w:tc>
      </w:tr>
    </w:tbl>
    <w:p w14:paraId="427C7F0D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Комиссия, рассмотрев заявку на участие в запросе котировок на соответствие требованиям, установленным извещением о проведении запроса котировок и Положения о закупке товаров, работ, услуг заказчика, приняла решение: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2185"/>
        <w:gridCol w:w="2185"/>
        <w:gridCol w:w="2185"/>
        <w:gridCol w:w="2185"/>
      </w:tblGrid>
      <w:tr w:rsidR="001B109D" w:rsidRPr="00F20A48" w14:paraId="38771792" w14:textId="77777777" w:rsidTr="00F20A48">
        <w:trPr>
          <w:trHeight w:val="170"/>
        </w:trPr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22E0CD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Номер</w:t>
            </w:r>
            <w:proofErr w:type="spellEnd"/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заявки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6F275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Участник запроса котировок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000" w:type="pct"/>
            <w:gridSpan w:val="2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0787A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Решение каждого члена комиссии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B177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lang w:val="ru-RU"/>
              </w:rPr>
              <w:t>Информация о принятом решении о соответствии или отклонении заявки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1B109D" w:rsidRPr="00F20A48" w14:paraId="2D264481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4BD000E6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05BF4EA0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80627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ФИО члена комиссии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0B838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</w:rPr>
              <w:t>Решение члена комиссии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42B82312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2EEAAF1D" w14:textId="77777777" w:rsidTr="00F20A48">
        <w:trPr>
          <w:trHeight w:val="170"/>
        </w:trPr>
        <w:tc>
          <w:tcPr>
            <w:tcW w:w="5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1ECFF9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D4565" w14:textId="42C53705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"ТОРГОВЫЙ ДОМ - ВСТК"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2FC0789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9B9F66C" w14:textId="11F45B3B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2F7D66" w14:textId="7777777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br/>
              <w:t xml:space="preserve">  </w:t>
            </w:r>
          </w:p>
        </w:tc>
      </w:tr>
      <w:tr w:rsidR="001B109D" w:rsidRPr="00F20A48" w14:paraId="3CDCCD1C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7C4CA527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2368BD29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42D8845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 Анатолий Анатольевич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1D15F49" w14:textId="0CE4E1A8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8415168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64120434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7DB58C33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8D08959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331E8E2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CBFFFDE" w14:textId="0DD7EE3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0CC7B25B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142A2D32" w14:textId="77777777" w:rsidTr="00F20A48">
        <w:trPr>
          <w:trHeight w:val="170"/>
        </w:trPr>
        <w:tc>
          <w:tcPr>
            <w:tcW w:w="5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38331B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0D6215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ШАХ ВЕРА ВИКТОРОВНА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978A036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3A716A1" w14:textId="2FDA6E80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1BDE41" w14:textId="7777777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br/>
              <w:t xml:space="preserve">  </w:t>
            </w:r>
          </w:p>
        </w:tc>
      </w:tr>
      <w:tr w:rsidR="001B109D" w:rsidRPr="00F20A48" w14:paraId="6CD4D0F2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11498E1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7E39AEAD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5EF12DF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 Анатолий Анатольевич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FB39767" w14:textId="69CDF904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67C43291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17E98923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B60BFD0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09AB579F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D4D2610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3B9E93C" w14:textId="1DD70A76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6E359031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2BB93C30" w14:textId="77777777" w:rsidTr="00F20A48">
        <w:trPr>
          <w:trHeight w:val="170"/>
        </w:trPr>
        <w:tc>
          <w:tcPr>
            <w:tcW w:w="5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EB564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C1A795" w14:textId="023D0E59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"КОНВЕКТОР"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D46A21E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9C65270" w14:textId="5DB91BF2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554EB4" w14:textId="7777777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br/>
              <w:t xml:space="preserve">  </w:t>
            </w:r>
          </w:p>
        </w:tc>
      </w:tr>
      <w:tr w:rsidR="001B109D" w:rsidRPr="00F20A48" w14:paraId="7C29867D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7C46CD62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43422189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B0D6533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 Анатолий Анатольевич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BF04CF7" w14:textId="2171ECE8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CC567BD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2FB5480E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60195887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47661B45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330F2F2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7E4EF53" w14:textId="2A9A398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24BE32F3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1E6BDAB7" w14:textId="77777777" w:rsidTr="00F20A48">
        <w:trPr>
          <w:trHeight w:val="170"/>
        </w:trPr>
        <w:tc>
          <w:tcPr>
            <w:tcW w:w="5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9A0844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3C07F9" w14:textId="14E13D79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ИП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ГОЛУБЕВ ВЛАДИСЛАВ АЛЕКСАНДРОВИЧ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20AAB2F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E55E7BE" w14:textId="799DC130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A82A4F" w14:textId="7777777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br/>
              <w:t xml:space="preserve">  </w:t>
            </w:r>
          </w:p>
        </w:tc>
      </w:tr>
      <w:tr w:rsidR="001B109D" w:rsidRPr="00F20A48" w14:paraId="6F59269A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2AB252EF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162453FF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AB727D2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 Анатолий Анатольевич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F7F5006" w14:textId="340943C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422DBA84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21129AA0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4A2ADB2E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692749A7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341729F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0D70745" w14:textId="6279EE26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743E9CCF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750F1F41" w14:textId="77777777" w:rsidTr="00F20A48">
        <w:trPr>
          <w:trHeight w:val="170"/>
        </w:trPr>
        <w:tc>
          <w:tcPr>
            <w:tcW w:w="5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C2B57A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B902DC" w14:textId="164330A3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"ВИМ ГРУПП"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5AF56DD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2A424D1" w14:textId="7AB2253B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25392B" w14:textId="7777777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br/>
              <w:t xml:space="preserve">  </w:t>
            </w:r>
          </w:p>
        </w:tc>
      </w:tr>
      <w:tr w:rsidR="001B109D" w:rsidRPr="00F20A48" w14:paraId="452848BB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602EEB89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030EC868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92AE4E4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 Анатолий Анатольевич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D9BF7FE" w14:textId="1F4B4B30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53858ABD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6FCCE6DA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57B0022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4AC0D5CB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2D6A47C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F711DC9" w14:textId="26902291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119081B6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7D5F35F9" w14:textId="77777777" w:rsidTr="00F20A48">
        <w:trPr>
          <w:trHeight w:val="170"/>
        </w:trPr>
        <w:tc>
          <w:tcPr>
            <w:tcW w:w="5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C11AD4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6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F0491" w14:textId="626EC71F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"ПОСТАВКАСНАБ"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7CF0870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C83A1C1" w14:textId="028ADC03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E146A0" w14:textId="7777777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br/>
              <w:t xml:space="preserve">  </w:t>
            </w:r>
          </w:p>
        </w:tc>
      </w:tr>
      <w:tr w:rsidR="001B109D" w:rsidRPr="00F20A48" w14:paraId="0955BF65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48A68718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7998474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77B1CBA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 Анатолий Анатольевич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909C317" w14:textId="24270F92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68E3A0C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392563ED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99C41C9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3A94896C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F68C00F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09CF8C3" w14:textId="72AC3549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41000750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7A7EF5DD" w14:textId="77777777" w:rsidTr="00F20A48">
        <w:trPr>
          <w:trHeight w:val="170"/>
        </w:trPr>
        <w:tc>
          <w:tcPr>
            <w:tcW w:w="5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74919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7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3C214A" w14:textId="773F676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"МЕГАОПТ"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6D61297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 Анна Валентиновна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D93E453" w14:textId="098D1B8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AB2A35" w14:textId="77777777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Признать заявку соответствующей требованиям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br/>
              <w:t xml:space="preserve">  </w:t>
            </w:r>
          </w:p>
        </w:tc>
      </w:tr>
      <w:tr w:rsidR="001B109D" w:rsidRPr="00F20A48" w14:paraId="42826FE9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73AB0B7B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03E4529E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9421E49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 Анатолий Анатольевич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890BAC6" w14:textId="0565B91A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535A191E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09D" w:rsidRPr="00F20A48" w14:paraId="34441442" w14:textId="77777777" w:rsidTr="00F20A48">
        <w:trPr>
          <w:trHeight w:val="170"/>
        </w:trPr>
        <w:tc>
          <w:tcPr>
            <w:tcW w:w="5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210C1995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683E3E18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6E11E2C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54F56B2" w14:textId="2A7AD09F" w:rsidR="001B109D" w:rsidRPr="00F20A48" w:rsidRDefault="00F20A48" w:rsidP="00F20A4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Соответствует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требованиям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1000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14:paraId="7FBDED43" w14:textId="77777777" w:rsidR="001B109D" w:rsidRPr="00F20A48" w:rsidRDefault="001B109D" w:rsidP="00F20A4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2C9F7A0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На основании результатов рассмотрения заявок на участие в запросе котировок комиссией принято решение о присвоении порядковых номеров следующим заявкам: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1222"/>
        <w:gridCol w:w="3952"/>
        <w:gridCol w:w="2701"/>
      </w:tblGrid>
      <w:tr w:rsidR="001B109D" w:rsidRPr="00F20A48" w14:paraId="5D95F0A6" w14:textId="77777777" w:rsidTr="00F20A48">
        <w:trPr>
          <w:trHeight w:val="170"/>
        </w:trPr>
        <w:tc>
          <w:tcPr>
            <w:tcW w:w="102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44E05D8" w14:textId="52ADC095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Порядковый</w:t>
            </w:r>
            <w:proofErr w:type="spellEnd"/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 xml:space="preserve"> номер заявки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61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042F11B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Номер заявки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99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3287725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Участник запроса котировок </w:t>
            </w:r>
          </w:p>
        </w:tc>
        <w:tc>
          <w:tcPr>
            <w:tcW w:w="136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26F9438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Ценовое предложение, в руб.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1B109D" w:rsidRPr="00F20A48" w14:paraId="684F5668" w14:textId="77777777" w:rsidTr="00F20A48">
        <w:trPr>
          <w:trHeight w:val="170"/>
        </w:trPr>
        <w:tc>
          <w:tcPr>
            <w:tcW w:w="102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C3DF502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61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FED2C5C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7 </w:t>
            </w:r>
          </w:p>
        </w:tc>
        <w:tc>
          <w:tcPr>
            <w:tcW w:w="199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8CBAF12" w14:textId="762D52DA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"МЕГАОПТ"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36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90823BA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52 030,50 </w:t>
            </w:r>
          </w:p>
        </w:tc>
      </w:tr>
      <w:tr w:rsidR="001B109D" w:rsidRPr="00F20A48" w14:paraId="333571AE" w14:textId="77777777" w:rsidTr="00F20A48">
        <w:trPr>
          <w:trHeight w:val="170"/>
        </w:trPr>
        <w:tc>
          <w:tcPr>
            <w:tcW w:w="102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6B2CAB1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61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416CC41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199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9A6BF4B" w14:textId="2B326A0C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"ТОРГОВЫЙ ДОМ - ВСТК"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36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D056661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52 435,20 </w:t>
            </w:r>
          </w:p>
        </w:tc>
      </w:tr>
      <w:tr w:rsidR="001B109D" w:rsidRPr="00F20A48" w14:paraId="37AA6BC6" w14:textId="77777777" w:rsidTr="00F20A48">
        <w:trPr>
          <w:trHeight w:val="170"/>
        </w:trPr>
        <w:tc>
          <w:tcPr>
            <w:tcW w:w="102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456DCE8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61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36568B4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6 </w:t>
            </w:r>
          </w:p>
        </w:tc>
        <w:tc>
          <w:tcPr>
            <w:tcW w:w="199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46E929D" w14:textId="532A31FC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"ПОСТАВКАСНАБ"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36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0FB66FB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66 202,10 </w:t>
            </w:r>
          </w:p>
        </w:tc>
      </w:tr>
      <w:tr w:rsidR="001B109D" w:rsidRPr="00F20A48" w14:paraId="415F7017" w14:textId="77777777" w:rsidTr="00F20A48">
        <w:trPr>
          <w:trHeight w:val="170"/>
        </w:trPr>
        <w:tc>
          <w:tcPr>
            <w:tcW w:w="102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FF55470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4 </w:t>
            </w:r>
          </w:p>
        </w:tc>
        <w:tc>
          <w:tcPr>
            <w:tcW w:w="61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1B5076F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4 </w:t>
            </w:r>
          </w:p>
        </w:tc>
        <w:tc>
          <w:tcPr>
            <w:tcW w:w="199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8EAF063" w14:textId="1FFFFC43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ИП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ГОЛУБЕВ ВЛАДИСЛАВ АЛЕКСАНДРОВИЧ </w:t>
            </w:r>
          </w:p>
        </w:tc>
        <w:tc>
          <w:tcPr>
            <w:tcW w:w="136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814CF3F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70 818,00 </w:t>
            </w:r>
          </w:p>
        </w:tc>
      </w:tr>
      <w:tr w:rsidR="001B109D" w:rsidRPr="00F20A48" w14:paraId="38D0613A" w14:textId="77777777" w:rsidTr="00F20A48">
        <w:trPr>
          <w:trHeight w:val="170"/>
        </w:trPr>
        <w:tc>
          <w:tcPr>
            <w:tcW w:w="102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55BF1C9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5 </w:t>
            </w:r>
          </w:p>
        </w:tc>
        <w:tc>
          <w:tcPr>
            <w:tcW w:w="61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3574DD0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199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750FB55" w14:textId="0389ED94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"КОНВЕКТОР"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36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8C6AC65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80 620,00 </w:t>
            </w:r>
          </w:p>
        </w:tc>
      </w:tr>
      <w:tr w:rsidR="001B109D" w:rsidRPr="00F20A48" w14:paraId="0F1702E2" w14:textId="77777777" w:rsidTr="00F20A48">
        <w:trPr>
          <w:trHeight w:val="170"/>
        </w:trPr>
        <w:tc>
          <w:tcPr>
            <w:tcW w:w="102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D2ED34D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6 </w:t>
            </w:r>
          </w:p>
        </w:tc>
        <w:tc>
          <w:tcPr>
            <w:tcW w:w="61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86CF3A8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5 </w:t>
            </w:r>
          </w:p>
        </w:tc>
        <w:tc>
          <w:tcPr>
            <w:tcW w:w="199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6CC6733" w14:textId="1091A38A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 xml:space="preserve">ООО 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  <w:lang w:val="ru-RU"/>
              </w:rPr>
              <w:t>"ВИМ ГРУПП"</w:t>
            </w: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36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A9FCA0B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82 690,00 </w:t>
            </w:r>
          </w:p>
        </w:tc>
      </w:tr>
      <w:tr w:rsidR="001B109D" w:rsidRPr="00F20A48" w14:paraId="32B93E14" w14:textId="77777777" w:rsidTr="00F20A48">
        <w:trPr>
          <w:trHeight w:val="170"/>
        </w:trPr>
        <w:tc>
          <w:tcPr>
            <w:tcW w:w="102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0D64763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7 </w:t>
            </w:r>
          </w:p>
        </w:tc>
        <w:tc>
          <w:tcPr>
            <w:tcW w:w="61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77D45AE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199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BE6FE33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ШАХ ВЕРА ВИКТОРОВНА </w:t>
            </w:r>
          </w:p>
        </w:tc>
        <w:tc>
          <w:tcPr>
            <w:tcW w:w="136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7B2D59A" w14:textId="77777777" w:rsidR="001B109D" w:rsidRPr="00F20A48" w:rsidRDefault="00F20A48" w:rsidP="00F20A4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85 917,30 </w:t>
            </w:r>
          </w:p>
        </w:tc>
      </w:tr>
    </w:tbl>
    <w:p w14:paraId="078F4389" w14:textId="0DB3DD5C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По результатам рассмотрения заявок на участие в запросе котировок 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заказчика, извещения о проведении запроса котировок, победителем признается - </w:t>
      </w:r>
      <w:r>
        <w:rPr>
          <w:rFonts w:ascii="Times New Roman" w:hAnsi="Times New Roman" w:cs="Times New Roman"/>
          <w:color w:val="000000"/>
          <w:sz w:val="20"/>
          <w:szCs w:val="20"/>
          <w:u w:val="single"/>
          <w:lang w:val="ru-RU"/>
        </w:rPr>
        <w:t xml:space="preserve">ООО </w:t>
      </w:r>
      <w:r w:rsidRPr="00F20A48">
        <w:rPr>
          <w:rFonts w:ascii="Times New Roman" w:hAnsi="Times New Roman" w:cs="Times New Roman"/>
          <w:color w:val="000000"/>
          <w:sz w:val="20"/>
          <w:szCs w:val="20"/>
          <w:u w:val="single"/>
          <w:lang w:val="ru-RU"/>
        </w:rPr>
        <w:t>"МЕГАОПТ"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.</w:t>
      </w:r>
    </w:p>
    <w:p w14:paraId="765B6625" w14:textId="77777777" w:rsidR="00F20A48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1E1E9013" w14:textId="4FCFDBA0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F20A48">
        <w:rPr>
          <w:rFonts w:ascii="Times New Roman" w:hAnsi="Times New Roman" w:cs="Times New Roman"/>
          <w:color w:val="000000"/>
          <w:sz w:val="20"/>
          <w:szCs w:val="20"/>
        </w:rPr>
        <w:t>Количество</w:t>
      </w:r>
      <w:proofErr w:type="spellEnd"/>
      <w:r w:rsidRPr="00F20A4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F20A48">
        <w:rPr>
          <w:rFonts w:ascii="Times New Roman" w:hAnsi="Times New Roman" w:cs="Times New Roman"/>
          <w:color w:val="000000"/>
          <w:sz w:val="20"/>
          <w:szCs w:val="20"/>
        </w:rPr>
        <w:t>отклоненных</w:t>
      </w:r>
      <w:proofErr w:type="spellEnd"/>
      <w:r w:rsidRPr="00F20A4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F20A48">
        <w:rPr>
          <w:rFonts w:ascii="Times New Roman" w:hAnsi="Times New Roman" w:cs="Times New Roman"/>
          <w:color w:val="000000"/>
          <w:sz w:val="20"/>
          <w:szCs w:val="20"/>
        </w:rPr>
        <w:t>заявок</w:t>
      </w:r>
      <w:proofErr w:type="spellEnd"/>
      <w:r w:rsidRPr="00F20A48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r w:rsidRPr="00F20A48">
        <w:rPr>
          <w:rFonts w:ascii="Times New Roman" w:hAnsi="Times New Roman" w:cs="Times New Roman"/>
          <w:color w:val="000000"/>
          <w:sz w:val="20"/>
          <w:szCs w:val="20"/>
          <w:lang w:val="ru-RU"/>
        </w:rPr>
        <w:t>0</w:t>
      </w:r>
    </w:p>
    <w:p w14:paraId="1589F050" w14:textId="77777777" w:rsidR="001B109D" w:rsidRPr="00F20A48" w:rsidRDefault="00F20A48" w:rsidP="00F20A4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</w:rPr>
        <w:t xml:space="preserve">   </w:t>
      </w:r>
    </w:p>
    <w:p w14:paraId="67D4E482" w14:textId="77777777" w:rsidR="001B109D" w:rsidRPr="00F20A48" w:rsidRDefault="00F20A48" w:rsidP="00F20A48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20A48">
        <w:rPr>
          <w:rFonts w:ascii="Times New Roman" w:hAnsi="Times New Roman" w:cs="Times New Roman"/>
          <w:color w:val="000000"/>
          <w:sz w:val="20"/>
          <w:szCs w:val="20"/>
        </w:rPr>
        <w:t> 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1B109D" w:rsidRPr="00F20A48" w14:paraId="654C0931" w14:textId="77777777" w:rsidTr="00F20A48">
        <w:trPr>
          <w:trHeight w:val="170"/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D4F38F3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Председатель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8A76F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1B109D" w:rsidRPr="00F20A48" w14:paraId="67A37E50" w14:textId="77777777" w:rsidTr="00F20A48">
        <w:trPr>
          <w:trHeight w:val="170"/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097BA9" w14:textId="77777777" w:rsidR="001B109D" w:rsidRPr="00F20A48" w:rsidRDefault="00F20A48" w:rsidP="00F20A4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Жиркова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Анна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Валентиновна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D9DA96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1B109D" w:rsidRPr="00F20A48" w14:paraId="707ABD90" w14:textId="77777777" w:rsidTr="00F20A48">
        <w:trPr>
          <w:trHeight w:val="170"/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31AA64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628450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1B109D" w:rsidRPr="00F20A48" w14:paraId="3C6CE605" w14:textId="77777777" w:rsidTr="00F20A48">
        <w:trPr>
          <w:trHeight w:val="170"/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C7289C" w14:textId="77777777" w:rsidR="001B109D" w:rsidRPr="00F20A48" w:rsidRDefault="00F20A48" w:rsidP="00F20A4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Кириллин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Анатолий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Анатольевич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6DC6B6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1B109D" w:rsidRPr="00F20A48" w14:paraId="5641ED4F" w14:textId="77777777" w:rsidTr="00F20A48">
        <w:trPr>
          <w:trHeight w:val="170"/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C1269B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Секретарь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 xml:space="preserve"> </w:t>
            </w:r>
            <w:proofErr w:type="spellStart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комиссии</w:t>
            </w:r>
            <w:proofErr w:type="spellEnd"/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2EB83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1B109D" w:rsidRPr="00F20A48" w14:paraId="67E562D8" w14:textId="77777777" w:rsidTr="00F20A48">
        <w:trPr>
          <w:trHeight w:val="170"/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39DF0B" w14:textId="77777777" w:rsidR="001B109D" w:rsidRPr="00F20A48" w:rsidRDefault="00F20A48" w:rsidP="00F20A4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Осипова Ольга Руслановна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E7FB0" w14:textId="77777777" w:rsidR="001B109D" w:rsidRPr="00F20A48" w:rsidRDefault="00F20A48" w:rsidP="00F20A4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20A48">
              <w:rPr>
                <w:rFonts w:ascii="Times New Roman" w:hAnsi="Times New Roman" w:cs="Times New Roman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14:paraId="660DE57D" w14:textId="77777777" w:rsidR="00F20A48" w:rsidRPr="00F20A48" w:rsidRDefault="00F20A48" w:rsidP="00F20A4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000000" w:rsidRPr="00F20A48" w:rsidSect="00F20A48">
      <w:pgSz w:w="11905" w:h="16837" w:code="9"/>
      <w:pgMar w:top="568" w:right="1077" w:bottom="567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AC973" w14:textId="77777777" w:rsidR="00F20A48" w:rsidRDefault="00F20A48" w:rsidP="006E0FDA">
      <w:pPr>
        <w:spacing w:after="0" w:line="240" w:lineRule="auto"/>
      </w:pPr>
      <w:r>
        <w:separator/>
      </w:r>
    </w:p>
  </w:endnote>
  <w:endnote w:type="continuationSeparator" w:id="0">
    <w:p w14:paraId="431E3672" w14:textId="77777777" w:rsidR="00F20A48" w:rsidRDefault="00F20A48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DE3E9" w14:textId="77777777" w:rsidR="00F20A48" w:rsidRDefault="00F20A48" w:rsidP="006E0FDA">
      <w:pPr>
        <w:spacing w:after="0" w:line="240" w:lineRule="auto"/>
      </w:pPr>
      <w:r>
        <w:separator/>
      </w:r>
    </w:p>
  </w:footnote>
  <w:footnote w:type="continuationSeparator" w:id="0">
    <w:p w14:paraId="7B7228A7" w14:textId="77777777" w:rsidR="00F20A48" w:rsidRDefault="00F20A48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1A87"/>
    <w:multiLevelType w:val="hybridMultilevel"/>
    <w:tmpl w:val="AF608206"/>
    <w:lvl w:ilvl="0" w:tplc="75483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B7E89"/>
    <w:multiLevelType w:val="hybridMultilevel"/>
    <w:tmpl w:val="48B806DC"/>
    <w:lvl w:ilvl="0" w:tplc="15587771">
      <w:start w:val="1"/>
      <w:numFmt w:val="decimal"/>
      <w:lvlText w:val="%1."/>
      <w:lvlJc w:val="left"/>
      <w:pPr>
        <w:ind w:left="720" w:hanging="360"/>
      </w:pPr>
    </w:lvl>
    <w:lvl w:ilvl="1" w:tplc="15587771" w:tentative="1">
      <w:start w:val="1"/>
      <w:numFmt w:val="lowerLetter"/>
      <w:lvlText w:val="%2."/>
      <w:lvlJc w:val="left"/>
      <w:pPr>
        <w:ind w:left="1440" w:hanging="360"/>
      </w:pPr>
    </w:lvl>
    <w:lvl w:ilvl="2" w:tplc="15587771" w:tentative="1">
      <w:start w:val="1"/>
      <w:numFmt w:val="lowerRoman"/>
      <w:lvlText w:val="%3."/>
      <w:lvlJc w:val="right"/>
      <w:pPr>
        <w:ind w:left="2160" w:hanging="180"/>
      </w:pPr>
    </w:lvl>
    <w:lvl w:ilvl="3" w:tplc="15587771" w:tentative="1">
      <w:start w:val="1"/>
      <w:numFmt w:val="decimal"/>
      <w:lvlText w:val="%4."/>
      <w:lvlJc w:val="left"/>
      <w:pPr>
        <w:ind w:left="2880" w:hanging="360"/>
      </w:pPr>
    </w:lvl>
    <w:lvl w:ilvl="4" w:tplc="15587771" w:tentative="1">
      <w:start w:val="1"/>
      <w:numFmt w:val="lowerLetter"/>
      <w:lvlText w:val="%5."/>
      <w:lvlJc w:val="left"/>
      <w:pPr>
        <w:ind w:left="3600" w:hanging="360"/>
      </w:pPr>
    </w:lvl>
    <w:lvl w:ilvl="5" w:tplc="15587771" w:tentative="1">
      <w:start w:val="1"/>
      <w:numFmt w:val="lowerRoman"/>
      <w:lvlText w:val="%6."/>
      <w:lvlJc w:val="right"/>
      <w:pPr>
        <w:ind w:left="4320" w:hanging="180"/>
      </w:pPr>
    </w:lvl>
    <w:lvl w:ilvl="6" w:tplc="15587771" w:tentative="1">
      <w:start w:val="1"/>
      <w:numFmt w:val="decimal"/>
      <w:lvlText w:val="%7."/>
      <w:lvlJc w:val="left"/>
      <w:pPr>
        <w:ind w:left="5040" w:hanging="360"/>
      </w:pPr>
    </w:lvl>
    <w:lvl w:ilvl="7" w:tplc="15587771" w:tentative="1">
      <w:start w:val="1"/>
      <w:numFmt w:val="lowerLetter"/>
      <w:lvlText w:val="%8."/>
      <w:lvlJc w:val="left"/>
      <w:pPr>
        <w:ind w:left="5760" w:hanging="360"/>
      </w:pPr>
    </w:lvl>
    <w:lvl w:ilvl="8" w:tplc="1558777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91955215">
    <w:abstractNumId w:val="5"/>
  </w:num>
  <w:num w:numId="2" w16cid:durableId="500661956">
    <w:abstractNumId w:val="7"/>
  </w:num>
  <w:num w:numId="3" w16cid:durableId="12535657">
    <w:abstractNumId w:val="8"/>
  </w:num>
  <w:num w:numId="4" w16cid:durableId="1703289469">
    <w:abstractNumId w:val="6"/>
  </w:num>
  <w:num w:numId="5" w16cid:durableId="1142501155">
    <w:abstractNumId w:val="3"/>
  </w:num>
  <w:num w:numId="6" w16cid:durableId="686054694">
    <w:abstractNumId w:val="2"/>
  </w:num>
  <w:num w:numId="7" w16cid:durableId="191577053">
    <w:abstractNumId w:val="4"/>
  </w:num>
  <w:num w:numId="8" w16cid:durableId="332608092">
    <w:abstractNumId w:val="0"/>
  </w:num>
  <w:num w:numId="9" w16cid:durableId="113097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64E"/>
    <w:rsid w:val="00065F9C"/>
    <w:rsid w:val="000F6147"/>
    <w:rsid w:val="00112029"/>
    <w:rsid w:val="00135412"/>
    <w:rsid w:val="001B109D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D22CE"/>
    <w:rsid w:val="00DF064E"/>
    <w:rsid w:val="00F20A48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8F92F"/>
  <w15:docId w15:val="{5898EDA4-0858-42AD-8052-92E7E864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PPG</cp:lastModifiedBy>
  <cp:revision>7</cp:revision>
  <cp:lastPrinted>2025-03-03T01:58:00Z</cp:lastPrinted>
  <dcterms:created xsi:type="dcterms:W3CDTF">2012-01-10T09:29:00Z</dcterms:created>
  <dcterms:modified xsi:type="dcterms:W3CDTF">2025-03-03T01:58:00Z</dcterms:modified>
</cp:coreProperties>
</file>