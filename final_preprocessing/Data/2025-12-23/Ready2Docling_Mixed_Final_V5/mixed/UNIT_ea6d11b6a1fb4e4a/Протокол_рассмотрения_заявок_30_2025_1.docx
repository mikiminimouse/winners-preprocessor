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F0E" w:rsidRDefault="00C70F0E" w:rsidP="00E947EF">
      <w:pPr>
        <w:shd w:val="clear" w:color="auto" w:fill="FFFFFF"/>
        <w:jc w:val="center"/>
        <w:rPr>
          <w:b/>
          <w:bCs/>
          <w:spacing w:val="-3"/>
          <w:sz w:val="24"/>
          <w:szCs w:val="24"/>
        </w:rPr>
      </w:pPr>
    </w:p>
    <w:p w:rsidR="00F94BA2" w:rsidRPr="0006593E" w:rsidRDefault="00ED351F" w:rsidP="00E947EF">
      <w:pPr>
        <w:shd w:val="clear" w:color="auto" w:fill="FFFFFF"/>
        <w:jc w:val="center"/>
        <w:rPr>
          <w:b/>
          <w:bCs/>
          <w:spacing w:val="-3"/>
          <w:sz w:val="24"/>
          <w:szCs w:val="24"/>
        </w:rPr>
      </w:pPr>
      <w:r w:rsidRPr="00DC257C">
        <w:rPr>
          <w:b/>
          <w:bCs/>
          <w:spacing w:val="-3"/>
          <w:sz w:val="24"/>
          <w:szCs w:val="24"/>
        </w:rPr>
        <w:t>ПРОТОКОЛ №</w:t>
      </w:r>
      <w:r w:rsidR="002A2D2D">
        <w:rPr>
          <w:b/>
          <w:bCs/>
          <w:spacing w:val="-3"/>
          <w:sz w:val="24"/>
          <w:szCs w:val="24"/>
        </w:rPr>
        <w:t xml:space="preserve"> </w:t>
      </w:r>
      <w:r w:rsidR="007F40AE">
        <w:rPr>
          <w:b/>
          <w:bCs/>
          <w:spacing w:val="-3"/>
          <w:sz w:val="24"/>
          <w:szCs w:val="24"/>
        </w:rPr>
        <w:t>3</w:t>
      </w:r>
      <w:r w:rsidR="0006593E" w:rsidRPr="0006593E">
        <w:rPr>
          <w:b/>
          <w:bCs/>
          <w:spacing w:val="-3"/>
          <w:sz w:val="24"/>
          <w:szCs w:val="24"/>
        </w:rPr>
        <w:t>0/202</w:t>
      </w:r>
      <w:r w:rsidR="007F40AE">
        <w:rPr>
          <w:b/>
          <w:bCs/>
          <w:spacing w:val="-3"/>
          <w:sz w:val="24"/>
          <w:szCs w:val="24"/>
        </w:rPr>
        <w:t>5</w:t>
      </w:r>
      <w:r w:rsidR="00B00B7A">
        <w:rPr>
          <w:b/>
          <w:bCs/>
          <w:spacing w:val="-3"/>
          <w:sz w:val="24"/>
          <w:szCs w:val="24"/>
        </w:rPr>
        <w:t>/</w:t>
      </w:r>
      <w:r w:rsidR="004A73B5" w:rsidRPr="0006593E">
        <w:rPr>
          <w:b/>
          <w:bCs/>
          <w:spacing w:val="-3"/>
          <w:sz w:val="24"/>
          <w:szCs w:val="24"/>
        </w:rPr>
        <w:t>1</w:t>
      </w:r>
    </w:p>
    <w:p w:rsidR="0063047E" w:rsidRPr="00701059" w:rsidRDefault="0063047E" w:rsidP="00F94BA2">
      <w:pPr>
        <w:shd w:val="clear" w:color="auto" w:fill="FFFFFF"/>
        <w:ind w:left="139"/>
        <w:jc w:val="center"/>
        <w:rPr>
          <w:b/>
          <w:bCs/>
          <w:sz w:val="16"/>
          <w:szCs w:val="16"/>
        </w:rPr>
      </w:pPr>
    </w:p>
    <w:p w:rsidR="00307263" w:rsidRDefault="004A73B5" w:rsidP="00670176">
      <w:pPr>
        <w:tabs>
          <w:tab w:val="left" w:pos="142"/>
        </w:tabs>
        <w:ind w:left="-284"/>
        <w:jc w:val="center"/>
        <w:rPr>
          <w:b/>
          <w:color w:val="000000"/>
          <w:sz w:val="24"/>
          <w:szCs w:val="24"/>
        </w:rPr>
      </w:pPr>
      <w:r w:rsidRPr="004A73B5">
        <w:rPr>
          <w:b/>
          <w:color w:val="000000"/>
          <w:sz w:val="24"/>
          <w:szCs w:val="24"/>
        </w:rPr>
        <w:t xml:space="preserve">рассмотрения и оценки заявок на участие в запросе цен </w:t>
      </w:r>
      <w:r w:rsidR="002D273B">
        <w:rPr>
          <w:b/>
          <w:color w:val="000000"/>
          <w:sz w:val="24"/>
          <w:szCs w:val="24"/>
        </w:rPr>
        <w:t>в электронной форме</w:t>
      </w:r>
    </w:p>
    <w:p w:rsidR="0006593E" w:rsidRDefault="00B93584" w:rsidP="004D00AC">
      <w:pPr>
        <w:jc w:val="center"/>
        <w:rPr>
          <w:sz w:val="24"/>
          <w:szCs w:val="24"/>
        </w:rPr>
      </w:pPr>
      <w:r w:rsidRPr="00B93584">
        <w:rPr>
          <w:sz w:val="24"/>
          <w:szCs w:val="24"/>
        </w:rPr>
        <w:tab/>
      </w:r>
      <w:r w:rsidR="00A47242" w:rsidRPr="00A47242">
        <w:rPr>
          <w:sz w:val="24"/>
          <w:szCs w:val="24"/>
        </w:rPr>
        <w:tab/>
      </w:r>
      <w:r w:rsidR="007F40AE" w:rsidRPr="007F40AE">
        <w:rPr>
          <w:sz w:val="24"/>
          <w:szCs w:val="24"/>
        </w:rPr>
        <w:t>Поставка замороженных полуфабрикатов для обеспечения объектов ТБО, расположенных в Забайкальском крае</w:t>
      </w:r>
      <w:r w:rsidR="0006593E" w:rsidRPr="0006593E">
        <w:rPr>
          <w:sz w:val="24"/>
          <w:szCs w:val="24"/>
        </w:rPr>
        <w:t xml:space="preserve"> </w:t>
      </w:r>
    </w:p>
    <w:p w:rsidR="009406D4" w:rsidRDefault="00DC257C" w:rsidP="004D00AC">
      <w:pPr>
        <w:jc w:val="center"/>
        <w:rPr>
          <w:color w:val="000000"/>
          <w:sz w:val="24"/>
          <w:szCs w:val="24"/>
        </w:rPr>
      </w:pPr>
      <w:r w:rsidRPr="00C17CAF">
        <w:rPr>
          <w:color w:val="000000"/>
          <w:sz w:val="24"/>
          <w:szCs w:val="24"/>
        </w:rPr>
        <w:t>(извещение</w:t>
      </w:r>
      <w:r w:rsidR="002A2D2D" w:rsidRPr="00C17CAF">
        <w:rPr>
          <w:color w:val="000000"/>
          <w:sz w:val="24"/>
          <w:szCs w:val="24"/>
        </w:rPr>
        <w:t xml:space="preserve"> </w:t>
      </w:r>
      <w:r w:rsidRPr="008D2E3A">
        <w:rPr>
          <w:color w:val="000000"/>
          <w:sz w:val="24"/>
          <w:szCs w:val="24"/>
        </w:rPr>
        <w:t>№</w:t>
      </w:r>
      <w:r w:rsidR="002A2D2D" w:rsidRPr="008D2E3A">
        <w:rPr>
          <w:color w:val="000000"/>
          <w:sz w:val="24"/>
          <w:szCs w:val="24"/>
        </w:rPr>
        <w:t xml:space="preserve"> </w:t>
      </w:r>
      <w:r w:rsidR="007F40AE" w:rsidRPr="007F40AE">
        <w:rPr>
          <w:color w:val="000000"/>
          <w:sz w:val="24"/>
          <w:szCs w:val="24"/>
        </w:rPr>
        <w:t>32514549256</w:t>
      </w:r>
      <w:r w:rsidRPr="00C17CAF">
        <w:rPr>
          <w:color w:val="000000"/>
          <w:sz w:val="24"/>
          <w:szCs w:val="24"/>
        </w:rPr>
        <w:t>)</w:t>
      </w:r>
    </w:p>
    <w:p w:rsidR="00694146" w:rsidRPr="00C70F0E" w:rsidRDefault="00694146" w:rsidP="004D00AC">
      <w:pPr>
        <w:jc w:val="center"/>
        <w:rPr>
          <w:color w:val="000000"/>
          <w:sz w:val="28"/>
          <w:szCs w:val="28"/>
        </w:rPr>
      </w:pPr>
    </w:p>
    <w:p w:rsidR="00670176" w:rsidRPr="00D4676D" w:rsidRDefault="00670176" w:rsidP="00E947EF">
      <w:pPr>
        <w:rPr>
          <w:color w:val="000000"/>
          <w:sz w:val="28"/>
          <w:szCs w:val="28"/>
        </w:rPr>
      </w:pPr>
    </w:p>
    <w:p w:rsidR="00DC257C" w:rsidRDefault="007F40AE" w:rsidP="002A2D2D">
      <w:pP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03</w:t>
      </w:r>
      <w:r w:rsidR="00DC257C" w:rsidRPr="00B00B7A">
        <w:rPr>
          <w:b/>
          <w:bCs/>
          <w:sz w:val="24"/>
          <w:szCs w:val="24"/>
        </w:rPr>
        <w:t>.</w:t>
      </w:r>
      <w:r w:rsidR="002D273B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3</w:t>
      </w:r>
      <w:r w:rsidR="000A418A">
        <w:rPr>
          <w:b/>
          <w:bCs/>
          <w:sz w:val="24"/>
          <w:szCs w:val="24"/>
        </w:rPr>
        <w:t>.202</w:t>
      </w:r>
      <w:r>
        <w:rPr>
          <w:b/>
          <w:bCs/>
          <w:sz w:val="24"/>
          <w:szCs w:val="24"/>
        </w:rPr>
        <w:t>5</w:t>
      </w:r>
      <w:r w:rsidR="00EC4EB9" w:rsidRPr="00B00B7A">
        <w:rPr>
          <w:b/>
          <w:bCs/>
          <w:sz w:val="24"/>
          <w:szCs w:val="24"/>
        </w:rPr>
        <w:t xml:space="preserve"> г.</w:t>
      </w:r>
      <w:r w:rsidR="00EC4EB9" w:rsidRPr="00EC4EB9">
        <w:rPr>
          <w:b/>
          <w:bCs/>
          <w:sz w:val="24"/>
          <w:szCs w:val="24"/>
        </w:rPr>
        <w:t xml:space="preserve">                                                                                                          </w:t>
      </w:r>
      <w:r w:rsidR="008D2E3A">
        <w:rPr>
          <w:b/>
          <w:bCs/>
          <w:sz w:val="24"/>
          <w:szCs w:val="24"/>
        </w:rPr>
        <w:t xml:space="preserve">           </w:t>
      </w:r>
      <w:r w:rsidR="00EC4EB9" w:rsidRPr="00EC4EB9">
        <w:rPr>
          <w:b/>
          <w:bCs/>
          <w:sz w:val="24"/>
          <w:szCs w:val="24"/>
        </w:rPr>
        <w:t xml:space="preserve">      </w:t>
      </w:r>
      <w:r w:rsidR="00DC257C" w:rsidRPr="00EC4EB9">
        <w:rPr>
          <w:b/>
          <w:bCs/>
          <w:sz w:val="24"/>
          <w:szCs w:val="24"/>
        </w:rPr>
        <w:t>г.</w:t>
      </w:r>
      <w:r w:rsidR="002A2D2D" w:rsidRPr="00EC4EB9">
        <w:rPr>
          <w:b/>
          <w:bCs/>
          <w:sz w:val="24"/>
          <w:szCs w:val="24"/>
        </w:rPr>
        <w:t xml:space="preserve"> </w:t>
      </w:r>
      <w:r w:rsidR="00DC257C" w:rsidRPr="00EC4EB9">
        <w:rPr>
          <w:b/>
          <w:bCs/>
          <w:sz w:val="24"/>
          <w:szCs w:val="24"/>
        </w:rPr>
        <w:t>Москва</w:t>
      </w:r>
    </w:p>
    <w:p w:rsidR="00694146" w:rsidRPr="00767D5F" w:rsidRDefault="00694146" w:rsidP="002A2D2D">
      <w:pPr>
        <w:shd w:val="clear" w:color="auto" w:fill="FFFFFF"/>
        <w:rPr>
          <w:b/>
          <w:bCs/>
          <w:sz w:val="28"/>
          <w:szCs w:val="28"/>
        </w:rPr>
      </w:pPr>
    </w:p>
    <w:p w:rsidR="00FE1DC1" w:rsidRPr="0006593E" w:rsidRDefault="00FE1DC1" w:rsidP="00DC257C">
      <w:pPr>
        <w:pStyle w:val="a5"/>
        <w:spacing w:after="0"/>
        <w:rPr>
          <w:b/>
          <w:bCs/>
          <w:spacing w:val="-1"/>
          <w:sz w:val="24"/>
          <w:szCs w:val="24"/>
          <w:highlight w:val="yellow"/>
        </w:rPr>
      </w:pPr>
    </w:p>
    <w:p w:rsidR="00DC257C" w:rsidRPr="00EC4EB9" w:rsidRDefault="00DC257C" w:rsidP="00DC257C">
      <w:pPr>
        <w:tabs>
          <w:tab w:val="left" w:pos="9781"/>
        </w:tabs>
        <w:ind w:right="566"/>
        <w:jc w:val="both"/>
        <w:rPr>
          <w:color w:val="000000"/>
          <w:sz w:val="24"/>
          <w:szCs w:val="24"/>
        </w:rPr>
      </w:pPr>
      <w:r w:rsidRPr="00351F19">
        <w:rPr>
          <w:color w:val="000000"/>
          <w:sz w:val="24"/>
          <w:szCs w:val="24"/>
        </w:rPr>
        <w:t xml:space="preserve">Дата проведения: </w:t>
      </w:r>
      <w:r w:rsidR="008A3CEA">
        <w:rPr>
          <w:color w:val="000000"/>
          <w:sz w:val="24"/>
          <w:szCs w:val="24"/>
        </w:rPr>
        <w:t>03</w:t>
      </w:r>
      <w:r w:rsidR="00A47242">
        <w:rPr>
          <w:color w:val="000000"/>
          <w:sz w:val="24"/>
          <w:szCs w:val="24"/>
        </w:rPr>
        <w:t xml:space="preserve"> </w:t>
      </w:r>
      <w:r w:rsidR="008A3CEA">
        <w:rPr>
          <w:color w:val="000000"/>
          <w:sz w:val="24"/>
          <w:szCs w:val="24"/>
        </w:rPr>
        <w:t>марта</w:t>
      </w:r>
      <w:r w:rsidR="000A418A">
        <w:rPr>
          <w:color w:val="000000"/>
          <w:sz w:val="24"/>
          <w:szCs w:val="24"/>
        </w:rPr>
        <w:t xml:space="preserve"> 202</w:t>
      </w:r>
      <w:r w:rsidR="008A3CEA">
        <w:rPr>
          <w:color w:val="000000"/>
          <w:sz w:val="24"/>
          <w:szCs w:val="24"/>
        </w:rPr>
        <w:t>5</w:t>
      </w:r>
      <w:r w:rsidR="00EC4EB9" w:rsidRPr="00351F19">
        <w:rPr>
          <w:color w:val="000000"/>
          <w:sz w:val="24"/>
          <w:szCs w:val="24"/>
        </w:rPr>
        <w:t xml:space="preserve"> </w:t>
      </w:r>
      <w:r w:rsidRPr="00351F19">
        <w:rPr>
          <w:color w:val="000000"/>
          <w:sz w:val="24"/>
          <w:szCs w:val="24"/>
        </w:rPr>
        <w:t>г.</w:t>
      </w:r>
    </w:p>
    <w:p w:rsidR="00DC257C" w:rsidRPr="00066AAD" w:rsidRDefault="00DC257C" w:rsidP="00DC257C">
      <w:pPr>
        <w:tabs>
          <w:tab w:val="left" w:pos="9781"/>
        </w:tabs>
        <w:ind w:right="566"/>
        <w:jc w:val="both"/>
        <w:rPr>
          <w:color w:val="000000"/>
          <w:sz w:val="24"/>
          <w:szCs w:val="24"/>
        </w:rPr>
      </w:pPr>
      <w:r w:rsidRPr="00B00B7A">
        <w:rPr>
          <w:color w:val="000000"/>
          <w:sz w:val="24"/>
          <w:szCs w:val="24"/>
        </w:rPr>
        <w:t xml:space="preserve">Время проведения: </w:t>
      </w:r>
      <w:r w:rsidR="0006593E">
        <w:rPr>
          <w:color w:val="000000"/>
          <w:sz w:val="24"/>
          <w:szCs w:val="24"/>
        </w:rPr>
        <w:t>11</w:t>
      </w:r>
      <w:r w:rsidR="00EC4EB9" w:rsidRPr="00B00B7A">
        <w:rPr>
          <w:color w:val="000000"/>
          <w:sz w:val="24"/>
          <w:szCs w:val="24"/>
        </w:rPr>
        <w:t xml:space="preserve"> </w:t>
      </w:r>
      <w:r w:rsidRPr="00B00B7A">
        <w:rPr>
          <w:color w:val="000000"/>
          <w:sz w:val="24"/>
          <w:szCs w:val="24"/>
        </w:rPr>
        <w:t xml:space="preserve">часов </w:t>
      </w:r>
      <w:r w:rsidR="0014724F">
        <w:rPr>
          <w:color w:val="000000"/>
          <w:sz w:val="24"/>
          <w:szCs w:val="24"/>
        </w:rPr>
        <w:t>0</w:t>
      </w:r>
      <w:r w:rsidRPr="00B00B7A">
        <w:rPr>
          <w:color w:val="000000"/>
          <w:sz w:val="24"/>
          <w:szCs w:val="24"/>
        </w:rPr>
        <w:t>0</w:t>
      </w:r>
      <w:r w:rsidR="00EC4EB9" w:rsidRPr="00B00B7A">
        <w:rPr>
          <w:color w:val="000000"/>
          <w:sz w:val="24"/>
          <w:szCs w:val="24"/>
        </w:rPr>
        <w:t xml:space="preserve"> </w:t>
      </w:r>
      <w:r w:rsidRPr="00B00B7A">
        <w:rPr>
          <w:color w:val="000000"/>
          <w:sz w:val="24"/>
          <w:szCs w:val="24"/>
        </w:rPr>
        <w:t>минут</w:t>
      </w:r>
      <w:r w:rsidR="00A27CE7" w:rsidRPr="00A27CE7">
        <w:t xml:space="preserve"> </w:t>
      </w:r>
      <w:r w:rsidR="00A27CE7" w:rsidRPr="00A27CE7">
        <w:rPr>
          <w:color w:val="000000"/>
          <w:sz w:val="24"/>
          <w:szCs w:val="24"/>
        </w:rPr>
        <w:t>Московского времени</w:t>
      </w:r>
    </w:p>
    <w:p w:rsidR="00DC257C" w:rsidRPr="00C4110D" w:rsidRDefault="00DC257C" w:rsidP="00DC257C">
      <w:pPr>
        <w:tabs>
          <w:tab w:val="left" w:pos="9781"/>
        </w:tabs>
        <w:ind w:right="566"/>
        <w:jc w:val="both"/>
        <w:rPr>
          <w:color w:val="000000"/>
          <w:sz w:val="24"/>
          <w:szCs w:val="24"/>
        </w:rPr>
      </w:pPr>
      <w:r w:rsidRPr="00EC4EB9">
        <w:rPr>
          <w:color w:val="000000"/>
          <w:sz w:val="24"/>
          <w:szCs w:val="24"/>
        </w:rPr>
        <w:t xml:space="preserve">Место проведения: </w:t>
      </w:r>
      <w:r w:rsidRPr="00EC4EB9">
        <w:rPr>
          <w:spacing w:val="-1"/>
          <w:sz w:val="24"/>
          <w:szCs w:val="24"/>
        </w:rPr>
        <w:t xml:space="preserve">115035, Россия, </w:t>
      </w:r>
      <w:bookmarkStart w:id="0" w:name="_GoBack"/>
      <w:r w:rsidRPr="00EC4EB9">
        <w:rPr>
          <w:spacing w:val="-1"/>
          <w:sz w:val="24"/>
          <w:szCs w:val="24"/>
        </w:rPr>
        <w:t>г.</w:t>
      </w:r>
      <w:r w:rsidR="008526D5">
        <w:rPr>
          <w:spacing w:val="-1"/>
          <w:sz w:val="24"/>
          <w:szCs w:val="24"/>
        </w:rPr>
        <w:t xml:space="preserve"> </w:t>
      </w:r>
      <w:r w:rsidRPr="00EC4EB9">
        <w:rPr>
          <w:spacing w:val="-1"/>
          <w:sz w:val="24"/>
          <w:szCs w:val="24"/>
        </w:rPr>
        <w:t>Москва, ул. Садовническая, д. 55/26, стр.</w:t>
      </w:r>
      <w:r w:rsidR="008526D5">
        <w:rPr>
          <w:spacing w:val="-1"/>
          <w:sz w:val="24"/>
          <w:szCs w:val="24"/>
        </w:rPr>
        <w:t xml:space="preserve"> </w:t>
      </w:r>
      <w:r w:rsidRPr="00EC4EB9">
        <w:rPr>
          <w:spacing w:val="-1"/>
          <w:sz w:val="24"/>
          <w:szCs w:val="24"/>
        </w:rPr>
        <w:t>3</w:t>
      </w:r>
      <w:bookmarkEnd w:id="0"/>
      <w:r w:rsidRPr="00EC4EB9">
        <w:rPr>
          <w:spacing w:val="-1"/>
          <w:sz w:val="24"/>
          <w:szCs w:val="24"/>
        </w:rPr>
        <w:t>.</w:t>
      </w:r>
    </w:p>
    <w:p w:rsidR="00DC257C" w:rsidRPr="00C4110D" w:rsidRDefault="00DC257C" w:rsidP="00DC257C">
      <w:pPr>
        <w:tabs>
          <w:tab w:val="left" w:pos="9781"/>
        </w:tabs>
        <w:ind w:right="566"/>
        <w:jc w:val="both"/>
        <w:rPr>
          <w:color w:val="000000"/>
          <w:sz w:val="24"/>
          <w:szCs w:val="24"/>
        </w:rPr>
      </w:pPr>
    </w:p>
    <w:p w:rsidR="00FA5E73" w:rsidRDefault="00FA5E73" w:rsidP="00FA5E73">
      <w:pPr>
        <w:pStyle w:val="ad"/>
        <w:tabs>
          <w:tab w:val="left" w:pos="9781"/>
        </w:tabs>
        <w:spacing w:after="0"/>
        <w:ind w:left="0" w:right="566"/>
        <w:rPr>
          <w:b/>
          <w:color w:val="000000"/>
          <w:szCs w:val="24"/>
        </w:rPr>
      </w:pPr>
      <w:r w:rsidRPr="00C4110D">
        <w:rPr>
          <w:b/>
          <w:color w:val="000000"/>
          <w:szCs w:val="24"/>
        </w:rPr>
        <w:t>На</w:t>
      </w:r>
      <w:r>
        <w:rPr>
          <w:b/>
          <w:color w:val="000000"/>
          <w:szCs w:val="24"/>
        </w:rPr>
        <w:t xml:space="preserve"> </w:t>
      </w:r>
      <w:r w:rsidRPr="00C4110D">
        <w:rPr>
          <w:b/>
          <w:color w:val="000000"/>
          <w:szCs w:val="24"/>
        </w:rPr>
        <w:t>заседании присутствуют:</w:t>
      </w:r>
    </w:p>
    <w:p w:rsidR="00D0432E" w:rsidRDefault="00D0432E" w:rsidP="00FA5E73">
      <w:pPr>
        <w:pStyle w:val="ad"/>
        <w:tabs>
          <w:tab w:val="left" w:pos="9781"/>
        </w:tabs>
        <w:spacing w:after="0"/>
        <w:ind w:left="0" w:right="566"/>
        <w:rPr>
          <w:b/>
          <w:color w:val="000000"/>
          <w:szCs w:val="24"/>
        </w:rPr>
      </w:pPr>
    </w:p>
    <w:p w:rsidR="00817FF2" w:rsidRDefault="00817FF2" w:rsidP="00817FF2">
      <w:pPr>
        <w:tabs>
          <w:tab w:val="left" w:pos="709"/>
        </w:tabs>
        <w:spacing w:after="120"/>
        <w:ind w:left="426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Члены Комиссии:</w:t>
      </w:r>
    </w:p>
    <w:p w:rsidR="00817FF2" w:rsidRDefault="00817FF2" w:rsidP="00817FF2">
      <w:pPr>
        <w:tabs>
          <w:tab w:val="left" w:pos="709"/>
        </w:tabs>
        <w:spacing w:after="120"/>
        <w:ind w:left="426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Лысенко А.Н.</w:t>
      </w:r>
    </w:p>
    <w:p w:rsidR="00817FF2" w:rsidRDefault="00817FF2" w:rsidP="00817FF2">
      <w:pPr>
        <w:tabs>
          <w:tab w:val="left" w:pos="709"/>
        </w:tabs>
        <w:spacing w:after="120"/>
        <w:ind w:left="426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Смирнов Ю.С.</w:t>
      </w:r>
    </w:p>
    <w:p w:rsidR="00817FF2" w:rsidRDefault="00817FF2" w:rsidP="00817FF2">
      <w:pPr>
        <w:tabs>
          <w:tab w:val="left" w:pos="709"/>
        </w:tabs>
        <w:spacing w:after="120"/>
        <w:ind w:left="426"/>
        <w:jc w:val="both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Турукин С.В.</w:t>
      </w:r>
    </w:p>
    <w:p w:rsidR="00D43962" w:rsidRPr="00D43962" w:rsidRDefault="00D43962" w:rsidP="00E947EF">
      <w:pPr>
        <w:pStyle w:val="a5"/>
        <w:spacing w:before="120" w:after="0"/>
        <w:rPr>
          <w:b/>
          <w:iCs/>
          <w:color w:val="000000"/>
          <w:sz w:val="16"/>
          <w:szCs w:val="16"/>
        </w:rPr>
      </w:pPr>
    </w:p>
    <w:p w:rsidR="003F2C15" w:rsidRPr="00715691" w:rsidRDefault="003F2C15" w:rsidP="00E947EF">
      <w:pPr>
        <w:pStyle w:val="a5"/>
        <w:spacing w:before="120" w:after="0"/>
        <w:rPr>
          <w:iCs/>
          <w:color w:val="000000"/>
          <w:sz w:val="24"/>
          <w:szCs w:val="24"/>
        </w:rPr>
      </w:pPr>
      <w:r w:rsidRPr="00715691">
        <w:rPr>
          <w:b/>
          <w:iCs/>
          <w:color w:val="000000"/>
          <w:sz w:val="24"/>
          <w:szCs w:val="24"/>
        </w:rPr>
        <w:t xml:space="preserve">На заседании комиссии присутствовали: </w:t>
      </w:r>
      <w:r w:rsidR="007F40AE" w:rsidRPr="007F40AE">
        <w:rPr>
          <w:iCs/>
          <w:color w:val="000000"/>
          <w:sz w:val="24"/>
          <w:szCs w:val="24"/>
        </w:rPr>
        <w:t>3</w:t>
      </w:r>
      <w:r w:rsidR="00006E68" w:rsidRPr="004423F0">
        <w:rPr>
          <w:iCs/>
          <w:color w:val="000000"/>
          <w:sz w:val="24"/>
          <w:szCs w:val="24"/>
        </w:rPr>
        <w:t xml:space="preserve"> из</w:t>
      </w:r>
      <w:r w:rsidR="00006E68" w:rsidRPr="00715691">
        <w:rPr>
          <w:iCs/>
          <w:color w:val="000000"/>
          <w:sz w:val="24"/>
          <w:szCs w:val="24"/>
        </w:rPr>
        <w:t xml:space="preserve"> </w:t>
      </w:r>
      <w:r w:rsidR="0079581C" w:rsidRPr="00715691">
        <w:rPr>
          <w:iCs/>
          <w:color w:val="000000"/>
          <w:sz w:val="24"/>
          <w:szCs w:val="24"/>
        </w:rPr>
        <w:t>6</w:t>
      </w:r>
      <w:r w:rsidRPr="00715691">
        <w:rPr>
          <w:iCs/>
          <w:color w:val="000000"/>
          <w:sz w:val="24"/>
          <w:szCs w:val="24"/>
        </w:rPr>
        <w:t xml:space="preserve"> членов комиссии. Кворум имеется.</w:t>
      </w:r>
    </w:p>
    <w:p w:rsidR="00E947EF" w:rsidRPr="00E947EF" w:rsidRDefault="00E947EF" w:rsidP="00E947EF">
      <w:pPr>
        <w:jc w:val="both"/>
        <w:rPr>
          <w:iCs/>
          <w:color w:val="000000"/>
          <w:sz w:val="16"/>
          <w:szCs w:val="16"/>
        </w:rPr>
      </w:pPr>
    </w:p>
    <w:p w:rsidR="00D81FA1" w:rsidRPr="0006593E" w:rsidRDefault="003F2C15" w:rsidP="0006593E">
      <w:pPr>
        <w:jc w:val="both"/>
        <w:rPr>
          <w:sz w:val="24"/>
          <w:szCs w:val="24"/>
        </w:rPr>
      </w:pPr>
      <w:r w:rsidRPr="00715691">
        <w:rPr>
          <w:b/>
          <w:iCs/>
          <w:color w:val="000000"/>
          <w:sz w:val="24"/>
          <w:szCs w:val="24"/>
        </w:rPr>
        <w:t xml:space="preserve">Наименование предмета запроса </w:t>
      </w:r>
      <w:r w:rsidR="002D273B">
        <w:rPr>
          <w:b/>
          <w:iCs/>
          <w:color w:val="000000"/>
          <w:sz w:val="24"/>
          <w:szCs w:val="24"/>
        </w:rPr>
        <w:t>цен</w:t>
      </w:r>
      <w:r w:rsidRPr="00715691">
        <w:rPr>
          <w:b/>
          <w:iCs/>
          <w:color w:val="000000"/>
          <w:sz w:val="24"/>
          <w:szCs w:val="24"/>
        </w:rPr>
        <w:t>:</w:t>
      </w:r>
      <w:r w:rsidR="00AE7E92">
        <w:rPr>
          <w:b/>
          <w:iCs/>
          <w:color w:val="000000"/>
          <w:sz w:val="24"/>
          <w:szCs w:val="24"/>
        </w:rPr>
        <w:t xml:space="preserve"> </w:t>
      </w:r>
      <w:r w:rsidR="00934864" w:rsidRPr="00934864">
        <w:rPr>
          <w:sz w:val="24"/>
          <w:szCs w:val="24"/>
        </w:rPr>
        <w:tab/>
      </w:r>
      <w:r w:rsidR="0006593E" w:rsidRPr="0006593E">
        <w:rPr>
          <w:sz w:val="24"/>
          <w:szCs w:val="24"/>
        </w:rPr>
        <w:t>На право заключения договора на поставку замороженных полуфабрикатов для обеспечения объектов ТБО, расположенных в Забайкальском крае</w:t>
      </w:r>
    </w:p>
    <w:p w:rsidR="000A68F6" w:rsidRDefault="00F57157" w:rsidP="00247462">
      <w:pPr>
        <w:jc w:val="both"/>
        <w:rPr>
          <w:sz w:val="24"/>
          <w:szCs w:val="24"/>
        </w:rPr>
      </w:pPr>
      <w:r>
        <w:rPr>
          <w:sz w:val="24"/>
          <w:szCs w:val="24"/>
        </w:rPr>
        <w:t>.</w:t>
      </w:r>
    </w:p>
    <w:p w:rsidR="00F57157" w:rsidRPr="00720373" w:rsidRDefault="00F57157" w:rsidP="00247462">
      <w:pPr>
        <w:jc w:val="both"/>
        <w:rPr>
          <w:b/>
          <w:iCs/>
          <w:color w:val="000000"/>
          <w:sz w:val="16"/>
          <w:szCs w:val="16"/>
        </w:rPr>
      </w:pPr>
    </w:p>
    <w:p w:rsidR="00670176" w:rsidRDefault="003F2C15" w:rsidP="00247462">
      <w:pPr>
        <w:jc w:val="both"/>
        <w:rPr>
          <w:sz w:val="24"/>
          <w:szCs w:val="24"/>
        </w:rPr>
      </w:pPr>
      <w:r w:rsidRPr="00715691">
        <w:rPr>
          <w:b/>
          <w:iCs/>
          <w:color w:val="000000"/>
          <w:sz w:val="24"/>
          <w:szCs w:val="24"/>
        </w:rPr>
        <w:t>Количество (объем) поставляемого товара (работ, услуг):</w:t>
      </w:r>
      <w:r w:rsidR="002D273B">
        <w:rPr>
          <w:b/>
          <w:iCs/>
          <w:color w:val="000000"/>
          <w:sz w:val="24"/>
          <w:szCs w:val="24"/>
        </w:rPr>
        <w:t xml:space="preserve"> </w:t>
      </w:r>
      <w:r w:rsidR="007F40AE" w:rsidRPr="007F40AE">
        <w:rPr>
          <w:bCs/>
          <w:sz w:val="24"/>
          <w:szCs w:val="24"/>
        </w:rPr>
        <w:t>69</w:t>
      </w:r>
      <w:r w:rsidR="007F40AE" w:rsidRPr="007F40AE">
        <w:rPr>
          <w:bCs/>
          <w:sz w:val="24"/>
          <w:szCs w:val="24"/>
        </w:rPr>
        <w:t> </w:t>
      </w:r>
      <w:r w:rsidR="007F40AE" w:rsidRPr="007F40AE">
        <w:rPr>
          <w:bCs/>
          <w:sz w:val="24"/>
          <w:szCs w:val="24"/>
        </w:rPr>
        <w:t>500</w:t>
      </w:r>
      <w:r w:rsidR="007F40AE">
        <w:rPr>
          <w:bCs/>
        </w:rPr>
        <w:t xml:space="preserve"> </w:t>
      </w:r>
      <w:r w:rsidR="00D81FA1">
        <w:rPr>
          <w:sz w:val="24"/>
          <w:szCs w:val="24"/>
        </w:rPr>
        <w:t>шт</w:t>
      </w:r>
      <w:r w:rsidR="00E9296E" w:rsidRPr="00E9296E">
        <w:rPr>
          <w:sz w:val="24"/>
          <w:szCs w:val="24"/>
        </w:rPr>
        <w:t>.</w:t>
      </w:r>
    </w:p>
    <w:p w:rsidR="0017371C" w:rsidRPr="00720373" w:rsidRDefault="0017371C" w:rsidP="00247462">
      <w:pPr>
        <w:jc w:val="both"/>
        <w:rPr>
          <w:sz w:val="16"/>
          <w:szCs w:val="16"/>
          <w:lang w:eastAsia="ru-RU"/>
        </w:rPr>
      </w:pPr>
    </w:p>
    <w:p w:rsidR="0006593E" w:rsidRPr="007F40AE" w:rsidRDefault="003F2C15" w:rsidP="0006593E">
      <w:pPr>
        <w:jc w:val="both"/>
        <w:rPr>
          <w:sz w:val="24"/>
          <w:szCs w:val="24"/>
          <w:lang w:eastAsia="ru-RU"/>
        </w:rPr>
      </w:pPr>
      <w:r w:rsidRPr="00715691">
        <w:rPr>
          <w:b/>
          <w:bCs/>
          <w:spacing w:val="-1"/>
          <w:sz w:val="24"/>
          <w:szCs w:val="24"/>
        </w:rPr>
        <w:t>Начальная (максимальная) цена договора</w:t>
      </w:r>
      <w:r w:rsidRPr="00B24D5D">
        <w:rPr>
          <w:b/>
          <w:bCs/>
          <w:spacing w:val="-1"/>
          <w:sz w:val="24"/>
          <w:szCs w:val="24"/>
        </w:rPr>
        <w:t>:</w:t>
      </w:r>
      <w:r w:rsidR="00AE7E92">
        <w:rPr>
          <w:b/>
          <w:bCs/>
          <w:spacing w:val="-1"/>
          <w:sz w:val="24"/>
          <w:szCs w:val="24"/>
        </w:rPr>
        <w:t xml:space="preserve"> </w:t>
      </w:r>
      <w:r w:rsidR="007F40AE" w:rsidRPr="007F40AE">
        <w:rPr>
          <w:sz w:val="24"/>
          <w:szCs w:val="24"/>
        </w:rPr>
        <w:t>8 908 375,00 (Восемь миллионов девятьсот восемь тысяч триста семьдесят пять рублей 00 копеек, с НДС (10%)</w:t>
      </w:r>
      <w:r w:rsidR="007F40AE">
        <w:rPr>
          <w:sz w:val="24"/>
          <w:szCs w:val="24"/>
        </w:rPr>
        <w:t>.</w:t>
      </w:r>
    </w:p>
    <w:p w:rsidR="00D81FA1" w:rsidRPr="00D81FA1" w:rsidRDefault="00D81FA1" w:rsidP="00D81FA1">
      <w:pPr>
        <w:jc w:val="both"/>
        <w:rPr>
          <w:sz w:val="24"/>
          <w:szCs w:val="24"/>
          <w:lang w:eastAsia="ru-RU"/>
        </w:rPr>
      </w:pPr>
    </w:p>
    <w:p w:rsidR="003F2C15" w:rsidRPr="00701059" w:rsidRDefault="003F2C15" w:rsidP="00E947EF">
      <w:pPr>
        <w:jc w:val="both"/>
        <w:rPr>
          <w:sz w:val="24"/>
          <w:szCs w:val="24"/>
        </w:rPr>
      </w:pPr>
      <w:r w:rsidRPr="00715691">
        <w:rPr>
          <w:b/>
          <w:sz w:val="24"/>
          <w:szCs w:val="24"/>
        </w:rPr>
        <w:t xml:space="preserve">Срок исполнения договора: </w:t>
      </w:r>
      <w:r w:rsidR="007F40AE">
        <w:rPr>
          <w:color w:val="000000"/>
          <w:sz w:val="22"/>
          <w:szCs w:val="22"/>
        </w:rPr>
        <w:t>в течение 12 месяцев</w:t>
      </w:r>
      <w:r w:rsidR="007F40AE">
        <w:rPr>
          <w:color w:val="000000"/>
          <w:sz w:val="22"/>
          <w:szCs w:val="22"/>
        </w:rPr>
        <w:t xml:space="preserve"> со дня подписания Договора</w:t>
      </w:r>
      <w:r w:rsidR="0019288D">
        <w:rPr>
          <w:sz w:val="24"/>
          <w:szCs w:val="24"/>
        </w:rPr>
        <w:t>.</w:t>
      </w:r>
    </w:p>
    <w:p w:rsidR="00157E9E" w:rsidRDefault="009406D4" w:rsidP="00157E9E">
      <w:pPr>
        <w:shd w:val="clear" w:color="auto" w:fill="FFFFFF"/>
        <w:tabs>
          <w:tab w:val="left" w:pos="470"/>
          <w:tab w:val="left" w:pos="709"/>
        </w:tabs>
        <w:spacing w:before="120"/>
        <w:jc w:val="both"/>
        <w:rPr>
          <w:sz w:val="24"/>
          <w:szCs w:val="24"/>
        </w:rPr>
      </w:pPr>
      <w:r w:rsidRPr="00715691">
        <w:rPr>
          <w:b/>
          <w:bCs/>
          <w:spacing w:val="-1"/>
          <w:sz w:val="24"/>
          <w:szCs w:val="24"/>
        </w:rPr>
        <w:t xml:space="preserve">Извещение о проведении запроса </w:t>
      </w:r>
      <w:r w:rsidR="002D273B">
        <w:rPr>
          <w:b/>
          <w:bCs/>
          <w:spacing w:val="-1"/>
          <w:sz w:val="24"/>
          <w:szCs w:val="24"/>
        </w:rPr>
        <w:t>цен</w:t>
      </w:r>
      <w:r w:rsidRPr="00715691">
        <w:rPr>
          <w:b/>
          <w:bCs/>
          <w:spacing w:val="-1"/>
          <w:sz w:val="24"/>
          <w:szCs w:val="24"/>
        </w:rPr>
        <w:t xml:space="preserve"> </w:t>
      </w:r>
      <w:r w:rsidR="00157E9E" w:rsidRPr="00525F25">
        <w:rPr>
          <w:spacing w:val="-1"/>
          <w:sz w:val="24"/>
          <w:szCs w:val="24"/>
        </w:rPr>
        <w:t xml:space="preserve">было размещено </w:t>
      </w:r>
      <w:r w:rsidR="00157E9E">
        <w:rPr>
          <w:spacing w:val="-1"/>
          <w:sz w:val="24"/>
          <w:szCs w:val="24"/>
        </w:rPr>
        <w:t>в</w:t>
      </w:r>
      <w:r w:rsidR="00157E9E" w:rsidRPr="00B62AD6">
        <w:rPr>
          <w:spacing w:val="-1"/>
          <w:sz w:val="24"/>
          <w:szCs w:val="24"/>
        </w:rPr>
        <w:t xml:space="preserve"> Единой информационной систем</w:t>
      </w:r>
      <w:r w:rsidR="00157E9E">
        <w:rPr>
          <w:spacing w:val="-1"/>
          <w:sz w:val="24"/>
          <w:szCs w:val="24"/>
        </w:rPr>
        <w:t>е</w:t>
      </w:r>
      <w:r w:rsidR="00157E9E" w:rsidRPr="00525F25">
        <w:rPr>
          <w:spacing w:val="-1"/>
          <w:sz w:val="24"/>
          <w:szCs w:val="24"/>
        </w:rPr>
        <w:t>:</w:t>
      </w:r>
      <w:r w:rsidR="00157E9E" w:rsidRPr="00525F25">
        <w:rPr>
          <w:sz w:val="24"/>
          <w:szCs w:val="24"/>
        </w:rPr>
        <w:t xml:space="preserve"> </w:t>
      </w:r>
      <w:hyperlink r:id="rId8" w:history="1">
        <w:r w:rsidR="00157E9E" w:rsidRPr="00525F25">
          <w:rPr>
            <w:rStyle w:val="a3"/>
            <w:sz w:val="24"/>
            <w:szCs w:val="24"/>
            <w:lang w:val="en-US"/>
          </w:rPr>
          <w:t>www</w:t>
        </w:r>
        <w:r w:rsidR="00157E9E" w:rsidRPr="00525F25">
          <w:rPr>
            <w:rStyle w:val="a3"/>
            <w:sz w:val="24"/>
            <w:szCs w:val="24"/>
          </w:rPr>
          <w:t>.</w:t>
        </w:r>
        <w:r w:rsidR="00157E9E" w:rsidRPr="00525F25">
          <w:rPr>
            <w:rStyle w:val="a3"/>
            <w:sz w:val="24"/>
            <w:szCs w:val="24"/>
            <w:lang w:val="en-US"/>
          </w:rPr>
          <w:t>zakupki</w:t>
        </w:r>
        <w:r w:rsidR="00157E9E" w:rsidRPr="00525F25">
          <w:rPr>
            <w:rStyle w:val="a3"/>
            <w:sz w:val="24"/>
            <w:szCs w:val="24"/>
          </w:rPr>
          <w:t>.</w:t>
        </w:r>
        <w:r w:rsidR="00157E9E" w:rsidRPr="00525F25">
          <w:rPr>
            <w:rStyle w:val="a3"/>
            <w:sz w:val="24"/>
            <w:szCs w:val="24"/>
            <w:lang w:val="en-US"/>
          </w:rPr>
          <w:t>gov</w:t>
        </w:r>
        <w:r w:rsidR="00157E9E" w:rsidRPr="00525F25">
          <w:rPr>
            <w:rStyle w:val="a3"/>
            <w:sz w:val="24"/>
            <w:szCs w:val="24"/>
          </w:rPr>
          <w:t>.ru</w:t>
        </w:r>
      </w:hyperlink>
      <w:r w:rsidR="00157E9E" w:rsidRPr="00525F25">
        <w:rPr>
          <w:rStyle w:val="a3"/>
          <w:sz w:val="24"/>
          <w:szCs w:val="24"/>
        </w:rPr>
        <w:t>,</w:t>
      </w:r>
      <w:r w:rsidR="00157E9E" w:rsidRPr="00525F25">
        <w:rPr>
          <w:rStyle w:val="a3"/>
          <w:sz w:val="24"/>
          <w:szCs w:val="24"/>
          <w:u w:val="none"/>
        </w:rPr>
        <w:t xml:space="preserve"> </w:t>
      </w:r>
      <w:r w:rsidR="00157E9E" w:rsidRPr="00525F25">
        <w:rPr>
          <w:bCs/>
          <w:sz w:val="24"/>
          <w:szCs w:val="24"/>
        </w:rPr>
        <w:t xml:space="preserve">на электронной торговой площадке - </w:t>
      </w:r>
      <w:hyperlink r:id="rId9" w:history="1">
        <w:r w:rsidR="00157E9E" w:rsidRPr="00525F25">
          <w:rPr>
            <w:rStyle w:val="a3"/>
            <w:sz w:val="24"/>
            <w:szCs w:val="24"/>
            <w:lang w:val="en-US"/>
          </w:rPr>
          <w:t>www</w:t>
        </w:r>
        <w:r w:rsidR="00157E9E" w:rsidRPr="00525F25">
          <w:rPr>
            <w:rStyle w:val="a3"/>
            <w:sz w:val="24"/>
            <w:szCs w:val="24"/>
          </w:rPr>
          <w:t>.etp.gpb.ru</w:t>
        </w:r>
      </w:hyperlink>
      <w:r w:rsidR="00157E9E" w:rsidRPr="00525F25">
        <w:rPr>
          <w:sz w:val="24"/>
          <w:szCs w:val="24"/>
        </w:rPr>
        <w:t xml:space="preserve"> (далее - ЭТП)</w:t>
      </w:r>
      <w:r w:rsidR="00157E9E">
        <w:rPr>
          <w:sz w:val="24"/>
          <w:szCs w:val="24"/>
        </w:rPr>
        <w:t>.</w:t>
      </w:r>
    </w:p>
    <w:p w:rsidR="005B2856" w:rsidRPr="00743DFE" w:rsidRDefault="005B2856" w:rsidP="005B2856">
      <w:pPr>
        <w:shd w:val="clear" w:color="auto" w:fill="FFFFFF"/>
        <w:spacing w:before="120"/>
        <w:jc w:val="both"/>
        <w:rPr>
          <w:iCs/>
          <w:color w:val="000000"/>
          <w:sz w:val="24"/>
          <w:szCs w:val="24"/>
        </w:rPr>
      </w:pPr>
      <w:r w:rsidRPr="005B2856">
        <w:rPr>
          <w:b/>
          <w:iCs/>
          <w:color w:val="000000"/>
          <w:sz w:val="24"/>
          <w:szCs w:val="24"/>
        </w:rPr>
        <w:t xml:space="preserve">Заказчик: </w:t>
      </w:r>
      <w:r w:rsidRPr="00743DFE">
        <w:rPr>
          <w:iCs/>
          <w:color w:val="000000"/>
          <w:sz w:val="24"/>
          <w:szCs w:val="24"/>
        </w:rPr>
        <w:t>АО «Военторг-Восток».</w:t>
      </w:r>
    </w:p>
    <w:p w:rsidR="005B2856" w:rsidRPr="00743DFE" w:rsidRDefault="005B2856" w:rsidP="005B2856">
      <w:pPr>
        <w:shd w:val="clear" w:color="auto" w:fill="FFFFFF"/>
        <w:spacing w:before="120"/>
        <w:jc w:val="both"/>
        <w:rPr>
          <w:iCs/>
          <w:color w:val="000000"/>
          <w:sz w:val="24"/>
          <w:szCs w:val="24"/>
        </w:rPr>
      </w:pPr>
      <w:r w:rsidRPr="005B2856">
        <w:rPr>
          <w:b/>
          <w:iCs/>
          <w:color w:val="000000"/>
          <w:sz w:val="24"/>
          <w:szCs w:val="24"/>
        </w:rPr>
        <w:t xml:space="preserve">Организатор торгов: </w:t>
      </w:r>
      <w:r w:rsidRPr="00743DFE">
        <w:rPr>
          <w:iCs/>
          <w:color w:val="000000"/>
          <w:sz w:val="24"/>
          <w:szCs w:val="24"/>
        </w:rPr>
        <w:t>АО «Военторг».</w:t>
      </w:r>
    </w:p>
    <w:p w:rsidR="009406D4" w:rsidRDefault="009406D4" w:rsidP="00E947EF">
      <w:pPr>
        <w:shd w:val="clear" w:color="auto" w:fill="FFFFFF"/>
        <w:spacing w:before="120"/>
        <w:jc w:val="both"/>
        <w:rPr>
          <w:sz w:val="24"/>
          <w:szCs w:val="24"/>
        </w:rPr>
      </w:pPr>
      <w:r w:rsidRPr="00715691">
        <w:rPr>
          <w:b/>
          <w:bCs/>
          <w:spacing w:val="-1"/>
          <w:sz w:val="24"/>
          <w:szCs w:val="24"/>
        </w:rPr>
        <w:t>Существенными условиями</w:t>
      </w:r>
      <w:r w:rsidR="0083093D" w:rsidRPr="00715691">
        <w:rPr>
          <w:b/>
          <w:bCs/>
          <w:spacing w:val="-1"/>
          <w:sz w:val="24"/>
          <w:szCs w:val="24"/>
        </w:rPr>
        <w:t xml:space="preserve"> договора</w:t>
      </w:r>
      <w:r w:rsidRPr="00715691">
        <w:rPr>
          <w:b/>
          <w:bCs/>
          <w:spacing w:val="-1"/>
          <w:sz w:val="24"/>
          <w:szCs w:val="24"/>
        </w:rPr>
        <w:t xml:space="preserve">, </w:t>
      </w:r>
      <w:r w:rsidRPr="00715691">
        <w:rPr>
          <w:spacing w:val="-1"/>
          <w:sz w:val="24"/>
          <w:szCs w:val="24"/>
        </w:rPr>
        <w:t xml:space="preserve">который будет заключен с победителем в </w:t>
      </w:r>
      <w:r w:rsidR="00F65CFA" w:rsidRPr="00715691">
        <w:rPr>
          <w:sz w:val="24"/>
          <w:szCs w:val="24"/>
        </w:rPr>
        <w:t xml:space="preserve">проведении </w:t>
      </w:r>
      <w:r w:rsidRPr="00715691">
        <w:rPr>
          <w:sz w:val="24"/>
          <w:szCs w:val="24"/>
        </w:rPr>
        <w:t xml:space="preserve">запроса </w:t>
      </w:r>
      <w:r w:rsidR="002D273B">
        <w:rPr>
          <w:sz w:val="24"/>
          <w:szCs w:val="24"/>
        </w:rPr>
        <w:t>цен</w:t>
      </w:r>
      <w:r w:rsidRPr="00715691">
        <w:rPr>
          <w:sz w:val="24"/>
          <w:szCs w:val="24"/>
        </w:rPr>
        <w:t>, являются следующие:</w:t>
      </w:r>
    </w:p>
    <w:p w:rsidR="00FA1F81" w:rsidRPr="00FA497E" w:rsidRDefault="00FA1F81" w:rsidP="00E947EF">
      <w:pPr>
        <w:shd w:val="clear" w:color="auto" w:fill="FFFFFF"/>
        <w:tabs>
          <w:tab w:val="left" w:pos="142"/>
          <w:tab w:val="left" w:pos="835"/>
        </w:tabs>
        <w:ind w:left="709"/>
        <w:jc w:val="both"/>
        <w:rPr>
          <w:sz w:val="16"/>
          <w:szCs w:val="16"/>
        </w:rPr>
      </w:pPr>
    </w:p>
    <w:p w:rsidR="009406D4" w:rsidRPr="00715691" w:rsidRDefault="009406D4" w:rsidP="00E947EF">
      <w:pPr>
        <w:numPr>
          <w:ilvl w:val="0"/>
          <w:numId w:val="2"/>
        </w:numPr>
        <w:shd w:val="clear" w:color="auto" w:fill="FFFFFF"/>
        <w:tabs>
          <w:tab w:val="clear" w:pos="720"/>
          <w:tab w:val="left" w:pos="142"/>
          <w:tab w:val="left" w:pos="709"/>
          <w:tab w:val="left" w:pos="835"/>
        </w:tabs>
        <w:ind w:left="0" w:firstLine="709"/>
        <w:jc w:val="both"/>
        <w:rPr>
          <w:sz w:val="24"/>
          <w:szCs w:val="24"/>
        </w:rPr>
      </w:pPr>
      <w:r w:rsidRPr="00715691">
        <w:rPr>
          <w:sz w:val="24"/>
          <w:szCs w:val="24"/>
        </w:rPr>
        <w:t xml:space="preserve">цена </w:t>
      </w:r>
      <w:r w:rsidR="00A37B15" w:rsidRPr="00715691">
        <w:rPr>
          <w:sz w:val="24"/>
          <w:szCs w:val="24"/>
        </w:rPr>
        <w:t>д</w:t>
      </w:r>
      <w:r w:rsidR="00DD4A29" w:rsidRPr="00715691">
        <w:rPr>
          <w:sz w:val="24"/>
          <w:szCs w:val="24"/>
        </w:rPr>
        <w:t>оговора</w:t>
      </w:r>
    </w:p>
    <w:p w:rsidR="009406D4" w:rsidRPr="0017371C" w:rsidRDefault="009406D4" w:rsidP="00E947EF">
      <w:pPr>
        <w:numPr>
          <w:ilvl w:val="0"/>
          <w:numId w:val="2"/>
        </w:numPr>
        <w:shd w:val="clear" w:color="auto" w:fill="FFFFFF"/>
        <w:tabs>
          <w:tab w:val="clear" w:pos="720"/>
          <w:tab w:val="left" w:pos="142"/>
          <w:tab w:val="left" w:pos="709"/>
          <w:tab w:val="left" w:pos="835"/>
        </w:tabs>
        <w:ind w:left="0" w:firstLine="709"/>
        <w:jc w:val="both"/>
        <w:rPr>
          <w:sz w:val="24"/>
          <w:szCs w:val="24"/>
        </w:rPr>
      </w:pPr>
      <w:r w:rsidRPr="00715691">
        <w:rPr>
          <w:spacing w:val="-1"/>
          <w:sz w:val="24"/>
          <w:szCs w:val="24"/>
        </w:rPr>
        <w:t xml:space="preserve">соответствие всем </w:t>
      </w:r>
      <w:r w:rsidR="006D2F9A" w:rsidRPr="00715691">
        <w:rPr>
          <w:spacing w:val="-1"/>
          <w:sz w:val="24"/>
          <w:szCs w:val="24"/>
        </w:rPr>
        <w:t>требованиям,</w:t>
      </w:r>
      <w:r w:rsidRPr="00715691">
        <w:rPr>
          <w:spacing w:val="-1"/>
          <w:sz w:val="24"/>
          <w:szCs w:val="24"/>
        </w:rPr>
        <w:t xml:space="preserve"> установленным в </w:t>
      </w:r>
      <w:r w:rsidR="00006E68" w:rsidRPr="00715691">
        <w:rPr>
          <w:spacing w:val="-1"/>
          <w:sz w:val="24"/>
          <w:szCs w:val="24"/>
        </w:rPr>
        <w:t>Извещении</w:t>
      </w:r>
      <w:r w:rsidR="00205D31" w:rsidRPr="00715691">
        <w:rPr>
          <w:spacing w:val="-1"/>
          <w:sz w:val="24"/>
          <w:szCs w:val="24"/>
        </w:rPr>
        <w:t>.</w:t>
      </w:r>
    </w:p>
    <w:p w:rsidR="005B2856" w:rsidRDefault="005B2856" w:rsidP="000800A3">
      <w:pPr>
        <w:shd w:val="clear" w:color="auto" w:fill="FFFFFF"/>
        <w:ind w:firstLine="851"/>
        <w:jc w:val="both"/>
        <w:rPr>
          <w:sz w:val="24"/>
          <w:szCs w:val="24"/>
        </w:rPr>
      </w:pPr>
    </w:p>
    <w:p w:rsidR="000800A3" w:rsidRPr="00415373" w:rsidRDefault="000800A3" w:rsidP="00E67EEE">
      <w:pPr>
        <w:shd w:val="clear" w:color="auto" w:fill="FFFFFF"/>
        <w:ind w:firstLine="709"/>
        <w:jc w:val="both"/>
        <w:rPr>
          <w:b/>
          <w:spacing w:val="-1"/>
          <w:sz w:val="24"/>
          <w:szCs w:val="24"/>
        </w:rPr>
      </w:pPr>
      <w:r w:rsidRPr="00C4110D">
        <w:rPr>
          <w:sz w:val="24"/>
          <w:szCs w:val="24"/>
        </w:rPr>
        <w:t xml:space="preserve">До окончания указанного в извещении о проведении запроса </w:t>
      </w:r>
      <w:r>
        <w:rPr>
          <w:sz w:val="24"/>
          <w:szCs w:val="24"/>
        </w:rPr>
        <w:t>цен</w:t>
      </w:r>
      <w:r w:rsidRPr="00C4110D">
        <w:rPr>
          <w:sz w:val="24"/>
          <w:szCs w:val="24"/>
        </w:rPr>
        <w:t xml:space="preserve"> срока подачи </w:t>
      </w:r>
      <w:r w:rsidRPr="00C4110D">
        <w:rPr>
          <w:spacing w:val="-1"/>
          <w:sz w:val="24"/>
          <w:szCs w:val="24"/>
        </w:rPr>
        <w:t xml:space="preserve">заявок </w:t>
      </w:r>
      <w:r w:rsidRPr="00C4110D">
        <w:rPr>
          <w:b/>
          <w:spacing w:val="-1"/>
          <w:sz w:val="24"/>
          <w:szCs w:val="24"/>
        </w:rPr>
        <w:t>«</w:t>
      </w:r>
      <w:r w:rsidR="007F40AE">
        <w:rPr>
          <w:b/>
          <w:spacing w:val="-1"/>
          <w:sz w:val="24"/>
          <w:szCs w:val="24"/>
        </w:rPr>
        <w:t>28</w:t>
      </w:r>
      <w:r w:rsidRPr="00C4110D">
        <w:rPr>
          <w:b/>
          <w:spacing w:val="-1"/>
          <w:sz w:val="24"/>
          <w:szCs w:val="24"/>
        </w:rPr>
        <w:t xml:space="preserve">» </w:t>
      </w:r>
      <w:r w:rsidR="007F40AE">
        <w:rPr>
          <w:b/>
          <w:spacing w:val="-1"/>
          <w:sz w:val="24"/>
          <w:szCs w:val="24"/>
        </w:rPr>
        <w:t>февраля</w:t>
      </w:r>
      <w:r w:rsidR="007318C2">
        <w:rPr>
          <w:b/>
          <w:spacing w:val="-1"/>
          <w:sz w:val="24"/>
          <w:szCs w:val="24"/>
        </w:rPr>
        <w:t xml:space="preserve"> 202</w:t>
      </w:r>
      <w:r w:rsidR="007F40AE">
        <w:rPr>
          <w:b/>
          <w:spacing w:val="-1"/>
          <w:sz w:val="24"/>
          <w:szCs w:val="24"/>
        </w:rPr>
        <w:t>5</w:t>
      </w:r>
      <w:r>
        <w:rPr>
          <w:b/>
          <w:spacing w:val="-1"/>
          <w:sz w:val="24"/>
          <w:szCs w:val="24"/>
        </w:rPr>
        <w:t xml:space="preserve"> г.</w:t>
      </w:r>
      <w:r w:rsidRPr="00C4110D">
        <w:rPr>
          <w:b/>
          <w:spacing w:val="-1"/>
          <w:sz w:val="24"/>
          <w:szCs w:val="24"/>
        </w:rPr>
        <w:t xml:space="preserve"> «</w:t>
      </w:r>
      <w:r w:rsidR="00DE004A">
        <w:rPr>
          <w:b/>
          <w:spacing w:val="-1"/>
          <w:sz w:val="24"/>
          <w:szCs w:val="24"/>
        </w:rPr>
        <w:t>11</w:t>
      </w:r>
      <w:r w:rsidRPr="00C4110D">
        <w:rPr>
          <w:b/>
          <w:spacing w:val="-1"/>
          <w:sz w:val="24"/>
          <w:szCs w:val="24"/>
        </w:rPr>
        <w:t>» ч</w:t>
      </w:r>
      <w:r>
        <w:rPr>
          <w:b/>
          <w:spacing w:val="-1"/>
          <w:sz w:val="24"/>
          <w:szCs w:val="24"/>
        </w:rPr>
        <w:t>ас.</w:t>
      </w:r>
      <w:r w:rsidRPr="00C4110D">
        <w:rPr>
          <w:b/>
          <w:spacing w:val="-1"/>
          <w:sz w:val="24"/>
          <w:szCs w:val="24"/>
        </w:rPr>
        <w:t xml:space="preserve"> «00»</w:t>
      </w:r>
      <w:r w:rsidRPr="00C4110D">
        <w:rPr>
          <w:spacing w:val="-1"/>
          <w:sz w:val="24"/>
          <w:szCs w:val="24"/>
        </w:rPr>
        <w:t xml:space="preserve"> </w:t>
      </w:r>
      <w:r w:rsidRPr="00E455CA">
        <w:rPr>
          <w:b/>
          <w:spacing w:val="-1"/>
          <w:sz w:val="24"/>
          <w:szCs w:val="24"/>
        </w:rPr>
        <w:t>мин.</w:t>
      </w:r>
      <w:r w:rsidRPr="00C4110D">
        <w:rPr>
          <w:spacing w:val="-1"/>
          <w:sz w:val="24"/>
          <w:szCs w:val="24"/>
        </w:rPr>
        <w:t xml:space="preserve"> поступил</w:t>
      </w:r>
      <w:r>
        <w:rPr>
          <w:spacing w:val="-1"/>
          <w:sz w:val="24"/>
          <w:szCs w:val="24"/>
        </w:rPr>
        <w:t>а</w:t>
      </w:r>
      <w:r w:rsidRPr="00C4110D"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1 </w:t>
      </w:r>
      <w:r w:rsidRPr="00C4110D">
        <w:rPr>
          <w:spacing w:val="-1"/>
          <w:sz w:val="24"/>
          <w:szCs w:val="24"/>
        </w:rPr>
        <w:t>(</w:t>
      </w:r>
      <w:r>
        <w:rPr>
          <w:spacing w:val="-1"/>
          <w:sz w:val="24"/>
          <w:szCs w:val="24"/>
        </w:rPr>
        <w:t>одна</w:t>
      </w:r>
      <w:r w:rsidRPr="00C4110D">
        <w:rPr>
          <w:spacing w:val="-1"/>
          <w:sz w:val="24"/>
          <w:szCs w:val="24"/>
        </w:rPr>
        <w:t>) заяв</w:t>
      </w:r>
      <w:r>
        <w:rPr>
          <w:spacing w:val="-1"/>
          <w:sz w:val="24"/>
          <w:szCs w:val="24"/>
        </w:rPr>
        <w:t>ка</w:t>
      </w:r>
      <w:r w:rsidRPr="00C4110D">
        <w:rPr>
          <w:spacing w:val="-1"/>
          <w:sz w:val="24"/>
          <w:szCs w:val="24"/>
        </w:rPr>
        <w:t xml:space="preserve"> </w:t>
      </w:r>
      <w:r w:rsidRPr="00C4110D">
        <w:rPr>
          <w:sz w:val="24"/>
          <w:szCs w:val="24"/>
        </w:rPr>
        <w:t xml:space="preserve">как зафиксировано в «Журнале </w:t>
      </w:r>
      <w:r w:rsidRPr="00C4110D">
        <w:rPr>
          <w:spacing w:val="-1"/>
          <w:sz w:val="24"/>
          <w:szCs w:val="24"/>
        </w:rPr>
        <w:t xml:space="preserve">регистрации поступления заявок» </w:t>
      </w:r>
      <w:r w:rsidRPr="00C4110D">
        <w:rPr>
          <w:sz w:val="24"/>
          <w:szCs w:val="24"/>
        </w:rPr>
        <w:t>следующих участников</w:t>
      </w:r>
      <w:r>
        <w:rPr>
          <w:sz w:val="24"/>
          <w:szCs w:val="24"/>
        </w:rPr>
        <w:t xml:space="preserve"> закупки</w:t>
      </w:r>
      <w:r w:rsidRPr="00C4110D">
        <w:rPr>
          <w:sz w:val="24"/>
          <w:szCs w:val="24"/>
        </w:rPr>
        <w:t>:</w:t>
      </w:r>
    </w:p>
    <w:p w:rsidR="00F57157" w:rsidRDefault="00F57157" w:rsidP="000800A3">
      <w:pPr>
        <w:shd w:val="clear" w:color="auto" w:fill="FFFFFF"/>
        <w:jc w:val="both"/>
        <w:rPr>
          <w:sz w:val="24"/>
          <w:szCs w:val="24"/>
        </w:rPr>
      </w:pPr>
    </w:p>
    <w:p w:rsidR="00695AE3" w:rsidRDefault="00695AE3" w:rsidP="000800A3">
      <w:pPr>
        <w:shd w:val="clear" w:color="auto" w:fill="FFFFFF"/>
        <w:jc w:val="both"/>
        <w:rPr>
          <w:sz w:val="24"/>
          <w:szCs w:val="24"/>
        </w:rPr>
      </w:pPr>
    </w:p>
    <w:p w:rsidR="00695AE3" w:rsidRDefault="00695AE3" w:rsidP="000800A3">
      <w:pPr>
        <w:shd w:val="clear" w:color="auto" w:fill="FFFFFF"/>
        <w:jc w:val="both"/>
        <w:rPr>
          <w:sz w:val="24"/>
          <w:szCs w:val="24"/>
        </w:rPr>
      </w:pPr>
    </w:p>
    <w:p w:rsidR="00695AE3" w:rsidRDefault="00695AE3" w:rsidP="000800A3">
      <w:pPr>
        <w:shd w:val="clear" w:color="auto" w:fill="FFFFFF"/>
        <w:jc w:val="both"/>
        <w:rPr>
          <w:sz w:val="24"/>
          <w:szCs w:val="24"/>
        </w:rPr>
      </w:pPr>
    </w:p>
    <w:p w:rsidR="00695AE3" w:rsidRDefault="00695AE3" w:rsidP="000800A3">
      <w:pPr>
        <w:shd w:val="clear" w:color="auto" w:fill="FFFFFF"/>
        <w:jc w:val="both"/>
        <w:rPr>
          <w:sz w:val="24"/>
          <w:szCs w:val="24"/>
        </w:rPr>
      </w:pPr>
    </w:p>
    <w:p w:rsidR="00695AE3" w:rsidRDefault="00695AE3" w:rsidP="000800A3">
      <w:pPr>
        <w:shd w:val="clear" w:color="auto" w:fill="FFFFFF"/>
        <w:jc w:val="both"/>
        <w:rPr>
          <w:sz w:val="24"/>
          <w:szCs w:val="24"/>
        </w:rPr>
      </w:pPr>
    </w:p>
    <w:p w:rsidR="00D021EB" w:rsidRDefault="00D021EB" w:rsidP="000800A3">
      <w:pPr>
        <w:shd w:val="clear" w:color="auto" w:fill="FFFFFF"/>
        <w:jc w:val="both"/>
        <w:rPr>
          <w:sz w:val="24"/>
          <w:szCs w:val="24"/>
        </w:rPr>
      </w:pPr>
    </w:p>
    <w:p w:rsidR="00B674AF" w:rsidRPr="00E7737D" w:rsidRDefault="00B674AF" w:rsidP="000800A3">
      <w:pPr>
        <w:shd w:val="clear" w:color="auto" w:fill="FFFFFF"/>
        <w:jc w:val="both"/>
        <w:rPr>
          <w:sz w:val="24"/>
          <w:szCs w:val="24"/>
        </w:rPr>
      </w:pPr>
    </w:p>
    <w:tbl>
      <w:tblPr>
        <w:tblStyle w:val="af2"/>
        <w:tblpPr w:leftFromText="180" w:rightFromText="180" w:vertAnchor="text" w:tblpX="-151" w:tblpY="1"/>
        <w:tblOverlap w:val="never"/>
        <w:tblW w:w="10201" w:type="dxa"/>
        <w:tblLayout w:type="fixed"/>
        <w:tblLook w:val="0620" w:firstRow="1" w:lastRow="0" w:firstColumn="0" w:lastColumn="0" w:noHBand="1" w:noVBand="1"/>
      </w:tblPr>
      <w:tblGrid>
        <w:gridCol w:w="1129"/>
        <w:gridCol w:w="2552"/>
        <w:gridCol w:w="3544"/>
        <w:gridCol w:w="1984"/>
        <w:gridCol w:w="992"/>
      </w:tblGrid>
      <w:tr w:rsidR="000800A3" w:rsidRPr="004408C9" w:rsidTr="00EF7BA8">
        <w:trPr>
          <w:trHeight w:val="836"/>
        </w:trPr>
        <w:tc>
          <w:tcPr>
            <w:tcW w:w="1129" w:type="dxa"/>
          </w:tcPr>
          <w:p w:rsidR="000800A3" w:rsidRPr="00E67EEE" w:rsidRDefault="000800A3" w:rsidP="00ED24D4">
            <w:pPr>
              <w:tabs>
                <w:tab w:val="left" w:pos="0"/>
              </w:tabs>
              <w:jc w:val="center"/>
              <w:rPr>
                <w:sz w:val="22"/>
                <w:szCs w:val="22"/>
              </w:rPr>
            </w:pPr>
            <w:r w:rsidRPr="00E67EEE">
              <w:rPr>
                <w:sz w:val="22"/>
                <w:szCs w:val="22"/>
              </w:rPr>
              <w:lastRenderedPageBreak/>
              <w:t>Порядковый номер заявки</w:t>
            </w:r>
          </w:p>
        </w:tc>
        <w:tc>
          <w:tcPr>
            <w:tcW w:w="2552" w:type="dxa"/>
          </w:tcPr>
          <w:p w:rsidR="000800A3" w:rsidRPr="00E67EEE" w:rsidRDefault="000800A3" w:rsidP="00ED24D4">
            <w:pPr>
              <w:tabs>
                <w:tab w:val="left" w:pos="0"/>
              </w:tabs>
              <w:jc w:val="center"/>
              <w:rPr>
                <w:sz w:val="22"/>
                <w:szCs w:val="22"/>
              </w:rPr>
            </w:pPr>
            <w:r w:rsidRPr="00E67EEE">
              <w:rPr>
                <w:sz w:val="22"/>
                <w:szCs w:val="22"/>
              </w:rPr>
              <w:t>Наименова</w:t>
            </w:r>
            <w:r w:rsidRPr="00E67EEE">
              <w:rPr>
                <w:sz w:val="22"/>
                <w:szCs w:val="22"/>
              </w:rPr>
              <w:softHyphen/>
              <w:t>ние участника закупки</w:t>
            </w:r>
          </w:p>
        </w:tc>
        <w:tc>
          <w:tcPr>
            <w:tcW w:w="3544" w:type="dxa"/>
          </w:tcPr>
          <w:p w:rsidR="000800A3" w:rsidRPr="00E67EEE" w:rsidRDefault="000800A3" w:rsidP="00ED24D4">
            <w:pPr>
              <w:tabs>
                <w:tab w:val="left" w:pos="0"/>
              </w:tabs>
              <w:jc w:val="center"/>
              <w:rPr>
                <w:sz w:val="22"/>
                <w:szCs w:val="22"/>
              </w:rPr>
            </w:pPr>
            <w:r w:rsidRPr="00E67EEE">
              <w:rPr>
                <w:sz w:val="22"/>
                <w:szCs w:val="22"/>
              </w:rPr>
              <w:t>Адрес и Банковские реквизиты</w:t>
            </w:r>
          </w:p>
        </w:tc>
        <w:tc>
          <w:tcPr>
            <w:tcW w:w="1984" w:type="dxa"/>
          </w:tcPr>
          <w:p w:rsidR="000800A3" w:rsidRPr="00E67EEE" w:rsidRDefault="000800A3" w:rsidP="00ED24D4">
            <w:pPr>
              <w:tabs>
                <w:tab w:val="left" w:pos="0"/>
              </w:tabs>
              <w:jc w:val="center"/>
              <w:rPr>
                <w:sz w:val="22"/>
                <w:szCs w:val="22"/>
              </w:rPr>
            </w:pPr>
            <w:r w:rsidRPr="00E67EEE">
              <w:rPr>
                <w:sz w:val="22"/>
                <w:szCs w:val="22"/>
              </w:rPr>
              <w:t xml:space="preserve">Точные дата и время поступления </w:t>
            </w:r>
            <w:r w:rsidRPr="00E67EEE">
              <w:rPr>
                <w:bCs/>
                <w:sz w:val="22"/>
                <w:szCs w:val="22"/>
              </w:rPr>
              <w:t>заявки на участие в запросе цен</w:t>
            </w:r>
          </w:p>
        </w:tc>
        <w:tc>
          <w:tcPr>
            <w:tcW w:w="992" w:type="dxa"/>
          </w:tcPr>
          <w:p w:rsidR="000800A3" w:rsidRPr="00E67EEE" w:rsidRDefault="000800A3" w:rsidP="00ED24D4">
            <w:pPr>
              <w:tabs>
                <w:tab w:val="left" w:pos="0"/>
              </w:tabs>
              <w:jc w:val="center"/>
              <w:rPr>
                <w:sz w:val="22"/>
                <w:szCs w:val="22"/>
              </w:rPr>
            </w:pPr>
            <w:r w:rsidRPr="00E67EEE">
              <w:rPr>
                <w:sz w:val="22"/>
                <w:szCs w:val="22"/>
              </w:rPr>
              <w:t>Форма</w:t>
            </w:r>
          </w:p>
        </w:tc>
      </w:tr>
      <w:tr w:rsidR="000800A3" w:rsidRPr="004408C9" w:rsidTr="00EF7BA8">
        <w:trPr>
          <w:trHeight w:val="3670"/>
        </w:trPr>
        <w:tc>
          <w:tcPr>
            <w:tcW w:w="1129" w:type="dxa"/>
          </w:tcPr>
          <w:p w:rsidR="004423F0" w:rsidRDefault="004423F0" w:rsidP="004423F0">
            <w:pPr>
              <w:tabs>
                <w:tab w:val="left" w:pos="0"/>
              </w:tabs>
              <w:spacing w:after="240"/>
              <w:jc w:val="center"/>
              <w:rPr>
                <w:sz w:val="22"/>
                <w:szCs w:val="22"/>
              </w:rPr>
            </w:pPr>
          </w:p>
          <w:p w:rsidR="004423F0" w:rsidRDefault="004423F0" w:rsidP="004423F0">
            <w:pPr>
              <w:tabs>
                <w:tab w:val="left" w:pos="0"/>
              </w:tabs>
              <w:spacing w:after="240"/>
              <w:jc w:val="center"/>
              <w:rPr>
                <w:sz w:val="22"/>
                <w:szCs w:val="22"/>
              </w:rPr>
            </w:pPr>
          </w:p>
          <w:p w:rsidR="004423F0" w:rsidRDefault="004423F0" w:rsidP="004423F0">
            <w:pPr>
              <w:tabs>
                <w:tab w:val="left" w:pos="0"/>
              </w:tabs>
              <w:spacing w:after="240"/>
              <w:jc w:val="center"/>
              <w:rPr>
                <w:sz w:val="22"/>
                <w:szCs w:val="22"/>
              </w:rPr>
            </w:pPr>
          </w:p>
          <w:p w:rsidR="004423F0" w:rsidRDefault="004423F0" w:rsidP="004423F0">
            <w:pPr>
              <w:tabs>
                <w:tab w:val="left" w:pos="0"/>
              </w:tabs>
              <w:spacing w:after="240"/>
              <w:jc w:val="center"/>
              <w:rPr>
                <w:sz w:val="22"/>
                <w:szCs w:val="22"/>
              </w:rPr>
            </w:pPr>
          </w:p>
          <w:p w:rsidR="004423F0" w:rsidRDefault="004423F0" w:rsidP="004423F0">
            <w:pPr>
              <w:tabs>
                <w:tab w:val="left" w:pos="0"/>
              </w:tabs>
              <w:spacing w:after="240"/>
              <w:jc w:val="center"/>
              <w:rPr>
                <w:sz w:val="22"/>
                <w:szCs w:val="22"/>
              </w:rPr>
            </w:pPr>
          </w:p>
          <w:p w:rsidR="000800A3" w:rsidRPr="00E67EEE" w:rsidRDefault="000800A3" w:rsidP="004423F0">
            <w:pPr>
              <w:tabs>
                <w:tab w:val="left" w:pos="0"/>
              </w:tabs>
              <w:spacing w:after="240"/>
              <w:jc w:val="center"/>
              <w:rPr>
                <w:sz w:val="22"/>
                <w:szCs w:val="22"/>
              </w:rPr>
            </w:pPr>
            <w:r w:rsidRPr="00E67EEE">
              <w:rPr>
                <w:sz w:val="22"/>
                <w:szCs w:val="22"/>
              </w:rPr>
              <w:t>1.</w:t>
            </w:r>
          </w:p>
        </w:tc>
        <w:tc>
          <w:tcPr>
            <w:tcW w:w="2552" w:type="dxa"/>
          </w:tcPr>
          <w:p w:rsidR="005B2856" w:rsidRDefault="005B2856" w:rsidP="00A96335">
            <w:pPr>
              <w:tabs>
                <w:tab w:val="left" w:pos="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5B2856" w:rsidRDefault="005B2856" w:rsidP="00A96335">
            <w:pPr>
              <w:tabs>
                <w:tab w:val="left" w:pos="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5B2856" w:rsidRDefault="005B2856" w:rsidP="00A96335">
            <w:pPr>
              <w:tabs>
                <w:tab w:val="left" w:pos="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4423F0" w:rsidRDefault="004423F0" w:rsidP="004423F0">
            <w:pPr>
              <w:tabs>
                <w:tab w:val="left" w:pos="0"/>
              </w:tabs>
              <w:spacing w:line="276" w:lineRule="auto"/>
              <w:jc w:val="center"/>
              <w:rPr>
                <w:sz w:val="22"/>
                <w:szCs w:val="22"/>
              </w:rPr>
            </w:pPr>
          </w:p>
          <w:p w:rsidR="004423F0" w:rsidRDefault="004423F0" w:rsidP="004423F0">
            <w:pPr>
              <w:tabs>
                <w:tab w:val="left" w:pos="0"/>
              </w:tabs>
              <w:spacing w:line="276" w:lineRule="auto"/>
              <w:jc w:val="center"/>
              <w:rPr>
                <w:sz w:val="22"/>
                <w:szCs w:val="22"/>
              </w:rPr>
            </w:pPr>
          </w:p>
          <w:p w:rsidR="004423F0" w:rsidRDefault="004423F0" w:rsidP="004423F0">
            <w:pPr>
              <w:tabs>
                <w:tab w:val="left" w:pos="0"/>
              </w:tabs>
              <w:spacing w:line="276" w:lineRule="auto"/>
              <w:jc w:val="center"/>
              <w:rPr>
                <w:sz w:val="22"/>
                <w:szCs w:val="22"/>
              </w:rPr>
            </w:pPr>
          </w:p>
          <w:p w:rsidR="000800A3" w:rsidRDefault="00DE004A" w:rsidP="00A96335">
            <w:pPr>
              <w:tabs>
                <w:tab w:val="left" w:pos="0"/>
              </w:tabs>
              <w:spacing w:line="276" w:lineRule="auto"/>
              <w:jc w:val="center"/>
              <w:rPr>
                <w:sz w:val="22"/>
                <w:szCs w:val="22"/>
              </w:rPr>
            </w:pPr>
            <w:r w:rsidRPr="00DE004A">
              <w:rPr>
                <w:sz w:val="22"/>
                <w:szCs w:val="22"/>
              </w:rPr>
              <w:t xml:space="preserve">ШВЕДУН АЛЕКСАНДР АЛЕКСАНДРОВИЧ </w:t>
            </w:r>
          </w:p>
          <w:p w:rsidR="00DE004A" w:rsidRPr="00E67EEE" w:rsidRDefault="00DE004A" w:rsidP="00A96335">
            <w:pPr>
              <w:tabs>
                <w:tab w:val="left" w:pos="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Индивидуальный предприниматель</w:t>
            </w:r>
            <w:r w:rsidRPr="00743DFE">
              <w:rPr>
                <w:sz w:val="22"/>
                <w:szCs w:val="22"/>
              </w:rPr>
              <w:t xml:space="preserve"> </w:t>
            </w:r>
            <w:r w:rsidRPr="00DE004A">
              <w:rPr>
                <w:rFonts w:ascii="Arial" w:eastAsiaTheme="minorEastAsia" w:hAnsi="Arial" w:cs="Arial"/>
                <w:lang w:eastAsia="ru-RU"/>
              </w:rPr>
              <w:t xml:space="preserve"> </w:t>
            </w:r>
          </w:p>
        </w:tc>
        <w:tc>
          <w:tcPr>
            <w:tcW w:w="3544" w:type="dxa"/>
          </w:tcPr>
          <w:p w:rsidR="006E655A" w:rsidRPr="004423F0" w:rsidRDefault="006E655A" w:rsidP="004423F0">
            <w:pPr>
              <w:widowControl/>
              <w:autoSpaceDE/>
              <w:rPr>
                <w:rFonts w:eastAsia="Arial Unicode MS"/>
                <w:kern w:val="2"/>
                <w:sz w:val="24"/>
                <w:szCs w:val="24"/>
                <w:lang w:eastAsia="ru-RU"/>
              </w:rPr>
            </w:pPr>
            <w:r w:rsidRPr="004423F0">
              <w:rPr>
                <w:rFonts w:eastAsia="Arial Unicode MS"/>
                <w:kern w:val="2"/>
                <w:sz w:val="24"/>
                <w:szCs w:val="24"/>
                <w:lang w:eastAsia="ru-RU"/>
              </w:rPr>
              <w:t xml:space="preserve">Адрес местонахождения: </w:t>
            </w:r>
            <w:r w:rsidR="00743DFE" w:rsidRPr="004423F0">
              <w:rPr>
                <w:rFonts w:eastAsia="Arial Unicode MS"/>
                <w:kern w:val="2"/>
                <w:sz w:val="24"/>
                <w:szCs w:val="24"/>
                <w:lang w:eastAsia="ru-RU"/>
              </w:rPr>
              <w:t xml:space="preserve"> </w:t>
            </w:r>
            <w:r w:rsidR="00DE004A" w:rsidRPr="00DE004A">
              <w:rPr>
                <w:rFonts w:eastAsia="Arial Unicode MS"/>
                <w:kern w:val="2"/>
                <w:sz w:val="24"/>
                <w:szCs w:val="24"/>
                <w:lang w:eastAsia="ru-RU"/>
              </w:rPr>
              <w:t>672000, Забайкальский край, Г. Чита, ул. Нечаева, д. 21, кв. 23</w:t>
            </w:r>
          </w:p>
          <w:p w:rsidR="00743DFE" w:rsidRPr="004423F0" w:rsidRDefault="006E655A" w:rsidP="004423F0">
            <w:pPr>
              <w:widowControl/>
              <w:autoSpaceDE/>
              <w:rPr>
                <w:rFonts w:eastAsia="Arial Unicode MS"/>
                <w:kern w:val="2"/>
                <w:sz w:val="24"/>
                <w:szCs w:val="24"/>
                <w:lang w:eastAsia="ru-RU"/>
              </w:rPr>
            </w:pPr>
            <w:r w:rsidRPr="004423F0">
              <w:rPr>
                <w:rFonts w:eastAsia="Arial Unicode MS"/>
                <w:kern w:val="2"/>
                <w:sz w:val="24"/>
                <w:szCs w:val="24"/>
                <w:lang w:eastAsia="ru-RU"/>
              </w:rPr>
              <w:t xml:space="preserve">Почтовый адрес: </w:t>
            </w:r>
            <w:r w:rsidR="00743DFE" w:rsidRPr="004423F0">
              <w:rPr>
                <w:rFonts w:eastAsia="Arial Unicode MS"/>
                <w:kern w:val="2"/>
                <w:sz w:val="24"/>
                <w:szCs w:val="24"/>
                <w:lang w:eastAsia="ru-RU"/>
              </w:rPr>
              <w:t xml:space="preserve"> </w:t>
            </w:r>
            <w:r w:rsidR="00DE004A" w:rsidRPr="00DE004A">
              <w:rPr>
                <w:rFonts w:eastAsia="Arial Unicode MS"/>
                <w:kern w:val="2"/>
                <w:sz w:val="24"/>
                <w:szCs w:val="24"/>
                <w:lang w:eastAsia="ru-RU"/>
              </w:rPr>
              <w:t>672000, г.Чита, ул. Бабушкина, д.52,оф.20</w:t>
            </w:r>
          </w:p>
          <w:p w:rsidR="00743DFE" w:rsidRDefault="00DE004A" w:rsidP="004423F0">
            <w:pPr>
              <w:pStyle w:val="a5"/>
              <w:spacing w:after="0" w:line="276" w:lineRule="auto"/>
              <w:rPr>
                <w:sz w:val="22"/>
                <w:szCs w:val="22"/>
              </w:rPr>
            </w:pPr>
            <w:r w:rsidRPr="00F30062">
              <w:rPr>
                <w:b/>
                <w:lang w:val="en-US"/>
              </w:rPr>
              <w:t>stanislav</w:t>
            </w:r>
            <w:r w:rsidRPr="00F30062">
              <w:rPr>
                <w:b/>
              </w:rPr>
              <w:t>.</w:t>
            </w:r>
            <w:r w:rsidRPr="00F30062">
              <w:rPr>
                <w:b/>
                <w:lang w:val="en-US"/>
              </w:rPr>
              <w:t>imperiya</w:t>
            </w:r>
            <w:r w:rsidRPr="00F30062">
              <w:rPr>
                <w:b/>
              </w:rPr>
              <w:t>.</w:t>
            </w:r>
            <w:r w:rsidRPr="00F30062">
              <w:rPr>
                <w:b/>
                <w:lang w:val="en-US"/>
              </w:rPr>
              <w:t>ice</w:t>
            </w:r>
            <w:r w:rsidRPr="00F30062">
              <w:rPr>
                <w:b/>
              </w:rPr>
              <w:t>@</w:t>
            </w:r>
            <w:r w:rsidRPr="00F30062">
              <w:rPr>
                <w:b/>
                <w:lang w:val="en-US"/>
              </w:rPr>
              <w:t>mail</w:t>
            </w:r>
            <w:r w:rsidRPr="00F30062">
              <w:rPr>
                <w:b/>
              </w:rPr>
              <w:t>.</w:t>
            </w:r>
            <w:r w:rsidRPr="00F30062">
              <w:rPr>
                <w:b/>
                <w:lang w:val="en-US"/>
              </w:rPr>
              <w:t>ru</w:t>
            </w:r>
            <w:r>
              <w:rPr>
                <w:sz w:val="22"/>
                <w:szCs w:val="22"/>
              </w:rPr>
              <w:t xml:space="preserve"> </w:t>
            </w:r>
          </w:p>
          <w:p w:rsidR="00DE004A" w:rsidRDefault="00DE004A" w:rsidP="004423F0">
            <w:pPr>
              <w:pStyle w:val="a5"/>
              <w:spacing w:after="0" w:line="276" w:lineRule="auto"/>
              <w:rPr>
                <w:sz w:val="22"/>
                <w:szCs w:val="22"/>
              </w:rPr>
            </w:pPr>
          </w:p>
          <w:p w:rsidR="00DE004A" w:rsidRDefault="00DE004A" w:rsidP="004423F0">
            <w:pPr>
              <w:pStyle w:val="a5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</w:t>
            </w:r>
            <w:r w:rsidRPr="00DE004A">
              <w:rPr>
                <w:sz w:val="22"/>
                <w:szCs w:val="22"/>
              </w:rPr>
              <w:t>53700515322</w:t>
            </w:r>
          </w:p>
          <w:p w:rsidR="006E655A" w:rsidRPr="006E655A" w:rsidRDefault="006E655A" w:rsidP="004423F0">
            <w:pPr>
              <w:pStyle w:val="a5"/>
              <w:spacing w:after="0" w:line="276" w:lineRule="auto"/>
              <w:rPr>
                <w:sz w:val="22"/>
                <w:szCs w:val="22"/>
              </w:rPr>
            </w:pPr>
            <w:r w:rsidRPr="006E655A">
              <w:rPr>
                <w:sz w:val="22"/>
                <w:szCs w:val="22"/>
              </w:rPr>
              <w:t>ОГРН</w:t>
            </w:r>
            <w:r w:rsidR="00DE004A">
              <w:rPr>
                <w:sz w:val="22"/>
                <w:szCs w:val="22"/>
              </w:rPr>
              <w:t>ИП</w:t>
            </w:r>
            <w:r w:rsidRPr="006E655A">
              <w:rPr>
                <w:sz w:val="22"/>
                <w:szCs w:val="22"/>
              </w:rPr>
              <w:t xml:space="preserve"> </w:t>
            </w:r>
            <w:r w:rsidR="00DE004A">
              <w:rPr>
                <w:sz w:val="22"/>
                <w:szCs w:val="22"/>
              </w:rPr>
              <w:t>304753413800130</w:t>
            </w:r>
          </w:p>
          <w:p w:rsidR="00DE004A" w:rsidRDefault="00DE004A" w:rsidP="004423F0">
            <w:pPr>
              <w:widowControl/>
              <w:autoSpaceDE/>
              <w:rPr>
                <w:rFonts w:eastAsia="Arial Unicode MS"/>
                <w:kern w:val="2"/>
                <w:sz w:val="24"/>
                <w:szCs w:val="24"/>
                <w:lang w:eastAsia="ru-RU"/>
              </w:rPr>
            </w:pPr>
            <w:r w:rsidRPr="00DE004A">
              <w:rPr>
                <w:rFonts w:eastAsia="Arial Unicode MS"/>
                <w:kern w:val="2"/>
                <w:sz w:val="24"/>
                <w:szCs w:val="24"/>
                <w:lang w:eastAsia="ru-RU"/>
              </w:rPr>
              <w:t>Читинское отделение № 8600 ПАО Сбербанк г.Чита</w:t>
            </w:r>
          </w:p>
          <w:p w:rsidR="00743DFE" w:rsidRPr="00743DFE" w:rsidRDefault="00743DFE" w:rsidP="004423F0">
            <w:pPr>
              <w:widowControl/>
              <w:autoSpaceDE/>
              <w:rPr>
                <w:rFonts w:eastAsia="Arial Unicode MS"/>
                <w:kern w:val="2"/>
                <w:sz w:val="24"/>
                <w:szCs w:val="24"/>
                <w:lang w:eastAsia="ru-RU"/>
              </w:rPr>
            </w:pPr>
            <w:r w:rsidRPr="00743DFE">
              <w:rPr>
                <w:rFonts w:eastAsia="Arial Unicode MS"/>
                <w:kern w:val="2"/>
                <w:sz w:val="24"/>
                <w:szCs w:val="24"/>
                <w:lang w:eastAsia="ru-RU"/>
              </w:rPr>
              <w:t xml:space="preserve">р/с </w:t>
            </w:r>
            <w:r w:rsidR="00DE004A" w:rsidRPr="00DE004A">
              <w:rPr>
                <w:rFonts w:eastAsia="Microsoft Sans Serif"/>
                <w:sz w:val="24"/>
                <w:szCs w:val="24"/>
                <w:lang w:eastAsia="ru-RU"/>
              </w:rPr>
              <w:t>40802810174000104349</w:t>
            </w:r>
            <w:r w:rsidRPr="00743DFE">
              <w:rPr>
                <w:rFonts w:eastAsia="Arial Unicode MS"/>
                <w:kern w:val="2"/>
                <w:sz w:val="24"/>
                <w:szCs w:val="24"/>
                <w:lang w:eastAsia="ru-RU"/>
              </w:rPr>
              <w:t xml:space="preserve"> </w:t>
            </w:r>
          </w:p>
          <w:p w:rsidR="00743DFE" w:rsidRPr="00743DFE" w:rsidRDefault="00743DFE" w:rsidP="004423F0">
            <w:pPr>
              <w:widowControl/>
              <w:autoSpaceDE/>
              <w:rPr>
                <w:rFonts w:eastAsia="Arial Unicode MS"/>
                <w:kern w:val="2"/>
                <w:sz w:val="24"/>
                <w:szCs w:val="24"/>
                <w:lang w:eastAsia="ru-RU"/>
              </w:rPr>
            </w:pPr>
            <w:r w:rsidRPr="00743DFE">
              <w:rPr>
                <w:rFonts w:eastAsia="Arial Unicode MS"/>
                <w:kern w:val="2"/>
                <w:sz w:val="24"/>
                <w:szCs w:val="24"/>
                <w:lang w:eastAsia="ru-RU"/>
              </w:rPr>
              <w:t xml:space="preserve">кор.с </w:t>
            </w:r>
            <w:r w:rsidR="00DE004A" w:rsidRPr="00DE004A">
              <w:rPr>
                <w:rFonts w:eastAsia="Microsoft Sans Serif"/>
                <w:sz w:val="24"/>
                <w:szCs w:val="24"/>
                <w:lang w:eastAsia="ru-RU"/>
              </w:rPr>
              <w:t>30101810500000000637</w:t>
            </w:r>
          </w:p>
          <w:p w:rsidR="00743DFE" w:rsidRPr="00743DFE" w:rsidRDefault="00743DFE" w:rsidP="004423F0">
            <w:pPr>
              <w:widowControl/>
              <w:tabs>
                <w:tab w:val="left" w:pos="1080"/>
                <w:tab w:val="left" w:pos="5340"/>
              </w:tabs>
              <w:suppressAutoHyphens w:val="0"/>
              <w:autoSpaceDE/>
              <w:rPr>
                <w:b/>
                <w:sz w:val="24"/>
                <w:szCs w:val="24"/>
                <w:lang w:eastAsia="ru-RU"/>
              </w:rPr>
            </w:pPr>
            <w:r w:rsidRPr="00743DFE">
              <w:rPr>
                <w:rFonts w:eastAsia="Arial Unicode MS"/>
                <w:kern w:val="2"/>
                <w:sz w:val="24"/>
                <w:szCs w:val="24"/>
                <w:lang w:eastAsia="ru-RU"/>
              </w:rPr>
              <w:t xml:space="preserve">БИК </w:t>
            </w:r>
            <w:r w:rsidR="00DE004A" w:rsidRPr="00DE004A">
              <w:rPr>
                <w:rFonts w:eastAsia="Microsoft Sans Serif"/>
                <w:sz w:val="24"/>
                <w:szCs w:val="24"/>
                <w:lang w:eastAsia="ru-RU"/>
              </w:rPr>
              <w:t>047601637</w:t>
            </w:r>
          </w:p>
          <w:p w:rsidR="000800A3" w:rsidRPr="00E67EEE" w:rsidRDefault="000800A3" w:rsidP="00A96335">
            <w:pPr>
              <w:pStyle w:val="a5"/>
              <w:tabs>
                <w:tab w:val="left" w:pos="1080"/>
              </w:tabs>
              <w:spacing w:after="0" w:line="276" w:lineRule="auto"/>
              <w:jc w:val="both"/>
              <w:rPr>
                <w:sz w:val="22"/>
                <w:szCs w:val="22"/>
                <w:lang w:eastAsia="ru-RU"/>
              </w:rPr>
            </w:pPr>
          </w:p>
        </w:tc>
        <w:tc>
          <w:tcPr>
            <w:tcW w:w="1984" w:type="dxa"/>
          </w:tcPr>
          <w:p w:rsidR="004423F0" w:rsidRDefault="004423F0" w:rsidP="00ED24D4">
            <w:pPr>
              <w:jc w:val="center"/>
              <w:rPr>
                <w:sz w:val="22"/>
                <w:szCs w:val="22"/>
              </w:rPr>
            </w:pPr>
          </w:p>
          <w:p w:rsidR="004423F0" w:rsidRDefault="004423F0" w:rsidP="00ED24D4">
            <w:pPr>
              <w:jc w:val="center"/>
              <w:rPr>
                <w:sz w:val="22"/>
                <w:szCs w:val="22"/>
              </w:rPr>
            </w:pPr>
          </w:p>
          <w:p w:rsidR="004423F0" w:rsidRDefault="004423F0" w:rsidP="00ED24D4">
            <w:pPr>
              <w:jc w:val="center"/>
              <w:rPr>
                <w:sz w:val="22"/>
                <w:szCs w:val="22"/>
              </w:rPr>
            </w:pPr>
          </w:p>
          <w:p w:rsidR="004423F0" w:rsidRDefault="004423F0" w:rsidP="00ED24D4">
            <w:pPr>
              <w:jc w:val="center"/>
              <w:rPr>
                <w:sz w:val="22"/>
                <w:szCs w:val="22"/>
              </w:rPr>
            </w:pPr>
          </w:p>
          <w:p w:rsidR="004423F0" w:rsidRDefault="004423F0" w:rsidP="00ED24D4">
            <w:pPr>
              <w:jc w:val="center"/>
              <w:rPr>
                <w:sz w:val="22"/>
                <w:szCs w:val="22"/>
              </w:rPr>
            </w:pPr>
          </w:p>
          <w:p w:rsidR="004423F0" w:rsidRDefault="004423F0" w:rsidP="00ED24D4">
            <w:pPr>
              <w:jc w:val="center"/>
              <w:rPr>
                <w:sz w:val="22"/>
                <w:szCs w:val="22"/>
              </w:rPr>
            </w:pPr>
          </w:p>
          <w:p w:rsidR="004423F0" w:rsidRDefault="004423F0" w:rsidP="00ED24D4">
            <w:pPr>
              <w:jc w:val="center"/>
              <w:rPr>
                <w:sz w:val="22"/>
                <w:szCs w:val="22"/>
              </w:rPr>
            </w:pPr>
          </w:p>
          <w:p w:rsidR="005B2856" w:rsidRDefault="007F40AE" w:rsidP="00ED24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DE004A">
              <w:rPr>
                <w:sz w:val="22"/>
                <w:szCs w:val="22"/>
              </w:rPr>
              <w:t>7</w:t>
            </w:r>
            <w:r w:rsidR="005B2856" w:rsidRPr="005B2856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</w:rPr>
              <w:t>2</w:t>
            </w:r>
            <w:r w:rsidR="005B2856" w:rsidRPr="005B2856">
              <w:rPr>
                <w:sz w:val="22"/>
                <w:szCs w:val="22"/>
              </w:rPr>
              <w:t>.202</w:t>
            </w:r>
            <w:r>
              <w:rPr>
                <w:sz w:val="22"/>
                <w:szCs w:val="22"/>
              </w:rPr>
              <w:t>5</w:t>
            </w:r>
            <w:r w:rsidR="005B2856" w:rsidRPr="005B285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19</w:t>
            </w:r>
            <w:r w:rsidR="005B2856" w:rsidRPr="005B2856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47</w:t>
            </w:r>
            <w:r w:rsidR="005B2856" w:rsidRPr="005B2856">
              <w:rPr>
                <w:sz w:val="22"/>
                <w:szCs w:val="22"/>
              </w:rPr>
              <w:t>:</w:t>
            </w:r>
            <w:r w:rsidR="00DE004A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1</w:t>
            </w:r>
          </w:p>
          <w:p w:rsidR="000800A3" w:rsidRPr="00E67EEE" w:rsidRDefault="005B2856" w:rsidP="00ED24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  <w:r w:rsidR="000800A3" w:rsidRPr="00E67EEE">
              <w:rPr>
                <w:sz w:val="22"/>
                <w:szCs w:val="22"/>
              </w:rPr>
              <w:t>а</w:t>
            </w:r>
          </w:p>
          <w:p w:rsidR="000800A3" w:rsidRPr="00E67EEE" w:rsidRDefault="000800A3" w:rsidP="00ED24D4">
            <w:pPr>
              <w:jc w:val="center"/>
              <w:rPr>
                <w:sz w:val="22"/>
                <w:szCs w:val="22"/>
              </w:rPr>
            </w:pPr>
            <w:r w:rsidRPr="00E67EEE">
              <w:rPr>
                <w:sz w:val="22"/>
                <w:szCs w:val="22"/>
              </w:rPr>
              <w:t>ЭТП ГПБ</w:t>
            </w:r>
          </w:p>
        </w:tc>
        <w:tc>
          <w:tcPr>
            <w:tcW w:w="992" w:type="dxa"/>
          </w:tcPr>
          <w:p w:rsidR="004423F0" w:rsidRDefault="004423F0" w:rsidP="00ED24D4">
            <w:pPr>
              <w:tabs>
                <w:tab w:val="left" w:pos="0"/>
              </w:tabs>
              <w:jc w:val="center"/>
              <w:rPr>
                <w:spacing w:val="-3"/>
                <w:sz w:val="22"/>
                <w:szCs w:val="22"/>
              </w:rPr>
            </w:pPr>
          </w:p>
          <w:p w:rsidR="004423F0" w:rsidRDefault="004423F0" w:rsidP="00ED24D4">
            <w:pPr>
              <w:tabs>
                <w:tab w:val="left" w:pos="0"/>
              </w:tabs>
              <w:jc w:val="center"/>
              <w:rPr>
                <w:spacing w:val="-3"/>
                <w:sz w:val="22"/>
                <w:szCs w:val="22"/>
              </w:rPr>
            </w:pPr>
          </w:p>
          <w:p w:rsidR="004423F0" w:rsidRDefault="004423F0" w:rsidP="00ED24D4">
            <w:pPr>
              <w:tabs>
                <w:tab w:val="left" w:pos="0"/>
              </w:tabs>
              <w:jc w:val="center"/>
              <w:rPr>
                <w:spacing w:val="-3"/>
                <w:sz w:val="22"/>
                <w:szCs w:val="22"/>
              </w:rPr>
            </w:pPr>
          </w:p>
          <w:p w:rsidR="004423F0" w:rsidRDefault="004423F0" w:rsidP="00ED24D4">
            <w:pPr>
              <w:tabs>
                <w:tab w:val="left" w:pos="0"/>
              </w:tabs>
              <w:jc w:val="center"/>
              <w:rPr>
                <w:spacing w:val="-3"/>
                <w:sz w:val="22"/>
                <w:szCs w:val="22"/>
              </w:rPr>
            </w:pPr>
          </w:p>
          <w:p w:rsidR="004423F0" w:rsidRDefault="004423F0" w:rsidP="00ED24D4">
            <w:pPr>
              <w:tabs>
                <w:tab w:val="left" w:pos="0"/>
              </w:tabs>
              <w:jc w:val="center"/>
              <w:rPr>
                <w:spacing w:val="-3"/>
                <w:sz w:val="22"/>
                <w:szCs w:val="22"/>
              </w:rPr>
            </w:pPr>
          </w:p>
          <w:p w:rsidR="004423F0" w:rsidRDefault="004423F0" w:rsidP="00ED24D4">
            <w:pPr>
              <w:tabs>
                <w:tab w:val="left" w:pos="0"/>
              </w:tabs>
              <w:jc w:val="center"/>
              <w:rPr>
                <w:spacing w:val="-3"/>
                <w:sz w:val="22"/>
                <w:szCs w:val="22"/>
              </w:rPr>
            </w:pPr>
          </w:p>
          <w:p w:rsidR="004423F0" w:rsidRDefault="004423F0" w:rsidP="00ED24D4">
            <w:pPr>
              <w:tabs>
                <w:tab w:val="left" w:pos="0"/>
              </w:tabs>
              <w:jc w:val="center"/>
              <w:rPr>
                <w:spacing w:val="-3"/>
                <w:sz w:val="22"/>
                <w:szCs w:val="22"/>
              </w:rPr>
            </w:pPr>
          </w:p>
          <w:p w:rsidR="000800A3" w:rsidRPr="00E67EEE" w:rsidRDefault="000800A3" w:rsidP="00ED24D4">
            <w:pPr>
              <w:tabs>
                <w:tab w:val="left" w:pos="0"/>
              </w:tabs>
              <w:jc w:val="center"/>
              <w:rPr>
                <w:spacing w:val="-3"/>
                <w:sz w:val="22"/>
                <w:szCs w:val="22"/>
              </w:rPr>
            </w:pPr>
            <w:r w:rsidRPr="00E67EEE">
              <w:rPr>
                <w:spacing w:val="-3"/>
                <w:sz w:val="22"/>
                <w:szCs w:val="22"/>
              </w:rPr>
              <w:t>Электрон</w:t>
            </w:r>
            <w:r w:rsidRPr="00E67EEE">
              <w:rPr>
                <w:spacing w:val="-3"/>
                <w:sz w:val="22"/>
                <w:szCs w:val="22"/>
              </w:rPr>
              <w:softHyphen/>
              <w:t>ная</w:t>
            </w:r>
          </w:p>
        </w:tc>
      </w:tr>
    </w:tbl>
    <w:p w:rsidR="000800A3" w:rsidRPr="00981DD8" w:rsidRDefault="000800A3" w:rsidP="000800A3">
      <w:pPr>
        <w:pStyle w:val="ac"/>
        <w:shd w:val="clear" w:color="auto" w:fill="FFFFFF"/>
        <w:ind w:left="851" w:right="-145"/>
        <w:jc w:val="both"/>
        <w:rPr>
          <w:sz w:val="8"/>
          <w:szCs w:val="8"/>
        </w:rPr>
      </w:pPr>
    </w:p>
    <w:p w:rsidR="005B2856" w:rsidRPr="005B2856" w:rsidRDefault="005B2856" w:rsidP="00862104">
      <w:pPr>
        <w:shd w:val="clear" w:color="auto" w:fill="FFFFFF"/>
        <w:ind w:right="17" w:firstLine="993"/>
        <w:contextualSpacing/>
        <w:jc w:val="both"/>
        <w:rPr>
          <w:sz w:val="24"/>
          <w:szCs w:val="24"/>
        </w:rPr>
      </w:pPr>
      <w:r w:rsidRPr="005B2856">
        <w:rPr>
          <w:b/>
          <w:sz w:val="24"/>
          <w:szCs w:val="24"/>
        </w:rPr>
        <w:lastRenderedPageBreak/>
        <w:t>1.</w:t>
      </w:r>
      <w:r w:rsidRPr="005B2856">
        <w:rPr>
          <w:sz w:val="24"/>
          <w:szCs w:val="24"/>
        </w:rPr>
        <w:t xml:space="preserve"> В соответствии с Федеральным законом от 18.07.2011 г. № 223-ФЗ «О закупках товаров, работ, услуг отдельными видами юридических лиц», Положением о закупках товаров, работ и услуг АО «Военторг-Восток» Комиссия рассмотрела </w:t>
      </w:r>
      <w:r w:rsidR="00743DFE" w:rsidRPr="00743DFE">
        <w:rPr>
          <w:sz w:val="24"/>
          <w:szCs w:val="24"/>
        </w:rPr>
        <w:t>заяв</w:t>
      </w:r>
      <w:r w:rsidR="004423F0">
        <w:rPr>
          <w:sz w:val="24"/>
          <w:szCs w:val="24"/>
        </w:rPr>
        <w:t>ки</w:t>
      </w:r>
      <w:r w:rsidR="00743DFE" w:rsidRPr="00743DFE">
        <w:rPr>
          <w:sz w:val="24"/>
          <w:szCs w:val="24"/>
        </w:rPr>
        <w:t xml:space="preserve"> на участие в запросе цен </w:t>
      </w:r>
      <w:r w:rsidR="00743DFE">
        <w:rPr>
          <w:sz w:val="24"/>
          <w:szCs w:val="24"/>
        </w:rPr>
        <w:t xml:space="preserve">                  </w:t>
      </w:r>
      <w:r w:rsidRPr="005B2856">
        <w:rPr>
          <w:sz w:val="24"/>
          <w:szCs w:val="24"/>
        </w:rPr>
        <w:t xml:space="preserve">на соответствие требованиям, </w:t>
      </w:r>
      <w:r w:rsidRPr="005B2856">
        <w:rPr>
          <w:spacing w:val="-1"/>
          <w:sz w:val="24"/>
          <w:szCs w:val="24"/>
        </w:rPr>
        <w:t xml:space="preserve">установленным в извещении о проведении </w:t>
      </w:r>
      <w:r w:rsidR="004423F0">
        <w:rPr>
          <w:bCs/>
          <w:sz w:val="24"/>
          <w:szCs w:val="24"/>
          <w:lang w:eastAsia="x-none"/>
        </w:rPr>
        <w:t xml:space="preserve">запроса цен </w:t>
      </w:r>
      <w:r w:rsidRPr="005B2856">
        <w:rPr>
          <w:bCs/>
          <w:sz w:val="24"/>
          <w:szCs w:val="24"/>
          <w:lang w:eastAsia="x-none"/>
        </w:rPr>
        <w:t>в электронной форме,</w:t>
      </w:r>
      <w:r w:rsidRPr="005B2856">
        <w:rPr>
          <w:spacing w:val="-1"/>
          <w:sz w:val="24"/>
          <w:szCs w:val="24"/>
        </w:rPr>
        <w:t xml:space="preserve"> документацией и </w:t>
      </w:r>
      <w:r w:rsidRPr="005B2856">
        <w:rPr>
          <w:sz w:val="24"/>
          <w:szCs w:val="24"/>
        </w:rPr>
        <w:t>приняла на основании полученных результатов следующее решение:</w:t>
      </w:r>
    </w:p>
    <w:p w:rsidR="000800A3" w:rsidRPr="00AC6623" w:rsidRDefault="000800A3" w:rsidP="00862104">
      <w:pPr>
        <w:pStyle w:val="ac"/>
        <w:shd w:val="clear" w:color="auto" w:fill="FFFFFF"/>
        <w:ind w:left="-142" w:right="-145" w:firstLine="993"/>
        <w:jc w:val="both"/>
        <w:rPr>
          <w:sz w:val="24"/>
          <w:szCs w:val="24"/>
        </w:rPr>
      </w:pPr>
      <w:r w:rsidRPr="00CC6FA3">
        <w:rPr>
          <w:sz w:val="24"/>
          <w:szCs w:val="24"/>
        </w:rPr>
        <w:t xml:space="preserve">- </w:t>
      </w:r>
      <w:r w:rsidRPr="00CC6FA3">
        <w:rPr>
          <w:b/>
          <w:sz w:val="24"/>
          <w:szCs w:val="24"/>
        </w:rPr>
        <w:t>Принять</w:t>
      </w:r>
      <w:r w:rsidRPr="00CC6FA3">
        <w:rPr>
          <w:sz w:val="24"/>
          <w:szCs w:val="24"/>
        </w:rPr>
        <w:t xml:space="preserve"> поступившую </w:t>
      </w:r>
      <w:r w:rsidRPr="00B61B90">
        <w:rPr>
          <w:bCs/>
          <w:sz w:val="24"/>
          <w:szCs w:val="24"/>
        </w:rPr>
        <w:t>за</w:t>
      </w:r>
      <w:r>
        <w:rPr>
          <w:bCs/>
          <w:sz w:val="24"/>
          <w:szCs w:val="24"/>
        </w:rPr>
        <w:t>явку</w:t>
      </w:r>
      <w:r w:rsidRPr="00B61B90">
        <w:rPr>
          <w:bCs/>
          <w:sz w:val="24"/>
          <w:szCs w:val="24"/>
        </w:rPr>
        <w:t xml:space="preserve"> на участие в запросе цен</w:t>
      </w:r>
      <w:r w:rsidRPr="00B61B90">
        <w:rPr>
          <w:sz w:val="24"/>
          <w:szCs w:val="24"/>
        </w:rPr>
        <w:t xml:space="preserve"> </w:t>
      </w:r>
      <w:r w:rsidRPr="00CC6FA3">
        <w:rPr>
          <w:sz w:val="24"/>
          <w:szCs w:val="24"/>
        </w:rPr>
        <w:t xml:space="preserve">№ </w:t>
      </w:r>
      <w:r>
        <w:rPr>
          <w:sz w:val="24"/>
          <w:szCs w:val="24"/>
        </w:rPr>
        <w:t>1</w:t>
      </w:r>
      <w:r w:rsidRPr="00CC6FA3">
        <w:rPr>
          <w:sz w:val="24"/>
          <w:szCs w:val="24"/>
        </w:rPr>
        <w:t xml:space="preserve"> к оценке и признать</w:t>
      </w:r>
      <w:r w:rsidRPr="005220B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</w:t>
      </w:r>
      <w:r w:rsidR="00DE004A">
        <w:rPr>
          <w:sz w:val="24"/>
          <w:szCs w:val="24"/>
        </w:rPr>
        <w:t>Индивидуального предпринимателя</w:t>
      </w:r>
      <w:r w:rsidR="004423F0" w:rsidRPr="004423F0">
        <w:rPr>
          <w:sz w:val="24"/>
          <w:szCs w:val="24"/>
        </w:rPr>
        <w:t xml:space="preserve"> </w:t>
      </w:r>
      <w:r w:rsidR="00DE004A" w:rsidRPr="00DE004A">
        <w:rPr>
          <w:sz w:val="24"/>
          <w:szCs w:val="24"/>
        </w:rPr>
        <w:t>ШВЕДУН АЛЕКСАНДР</w:t>
      </w:r>
      <w:r w:rsidR="00DE004A">
        <w:rPr>
          <w:sz w:val="24"/>
          <w:szCs w:val="24"/>
        </w:rPr>
        <w:t>А</w:t>
      </w:r>
      <w:r w:rsidR="00DE004A" w:rsidRPr="00DE004A">
        <w:rPr>
          <w:sz w:val="24"/>
          <w:szCs w:val="24"/>
        </w:rPr>
        <w:t xml:space="preserve"> АЛЕКСАНДРОВИЧ</w:t>
      </w:r>
      <w:r w:rsidR="00DE004A">
        <w:rPr>
          <w:sz w:val="24"/>
          <w:szCs w:val="24"/>
        </w:rPr>
        <w:t>А</w:t>
      </w:r>
      <w:r w:rsidR="00DE004A" w:rsidRPr="00DE004A">
        <w:rPr>
          <w:sz w:val="24"/>
          <w:szCs w:val="24"/>
        </w:rPr>
        <w:t xml:space="preserve"> </w:t>
      </w:r>
      <w:r w:rsidRPr="00AC6623">
        <w:rPr>
          <w:sz w:val="24"/>
          <w:szCs w:val="24"/>
        </w:rPr>
        <w:t xml:space="preserve">участником запроса цен в соответствии пунктами 25.10, 25.11, Раздела 25. </w:t>
      </w:r>
      <w:r w:rsidRPr="00AC6623">
        <w:rPr>
          <w:bCs/>
          <w:sz w:val="24"/>
          <w:szCs w:val="24"/>
          <w:lang w:eastAsia="x-none"/>
        </w:rPr>
        <w:t>Извещения</w:t>
      </w:r>
      <w:r w:rsidRPr="00AC6623">
        <w:rPr>
          <w:spacing w:val="-1"/>
          <w:sz w:val="24"/>
          <w:szCs w:val="24"/>
        </w:rPr>
        <w:t xml:space="preserve"> о проведении запроса цен</w:t>
      </w:r>
      <w:r w:rsidRPr="00AC6623">
        <w:rPr>
          <w:sz w:val="24"/>
          <w:szCs w:val="24"/>
        </w:rPr>
        <w:t>.</w:t>
      </w:r>
    </w:p>
    <w:p w:rsidR="000800A3" w:rsidRPr="00F36CEF" w:rsidRDefault="000800A3" w:rsidP="00862104">
      <w:pPr>
        <w:pStyle w:val="ac"/>
        <w:shd w:val="clear" w:color="auto" w:fill="FFFFFF"/>
        <w:ind w:left="-142" w:right="-145" w:firstLine="993"/>
        <w:jc w:val="both"/>
        <w:rPr>
          <w:sz w:val="12"/>
          <w:szCs w:val="12"/>
        </w:rPr>
      </w:pPr>
    </w:p>
    <w:p w:rsidR="000800A3" w:rsidRDefault="000800A3" w:rsidP="00862104">
      <w:pPr>
        <w:ind w:firstLine="993"/>
        <w:jc w:val="both"/>
        <w:rPr>
          <w:sz w:val="24"/>
          <w:szCs w:val="24"/>
        </w:rPr>
      </w:pPr>
      <w:r w:rsidRPr="00616E93">
        <w:rPr>
          <w:sz w:val="24"/>
          <w:szCs w:val="24"/>
        </w:rPr>
        <w:t xml:space="preserve">Комиссия приняла решения </w:t>
      </w:r>
      <w:r w:rsidRPr="00EB6794">
        <w:rPr>
          <w:sz w:val="24"/>
          <w:szCs w:val="24"/>
        </w:rPr>
        <w:t xml:space="preserve">признать победителем в </w:t>
      </w:r>
      <w:r>
        <w:rPr>
          <w:sz w:val="24"/>
          <w:szCs w:val="24"/>
        </w:rPr>
        <w:t>проведении запроса цен</w:t>
      </w:r>
      <w:r w:rsidRPr="00B55885">
        <w:rPr>
          <w:iCs/>
          <w:color w:val="000000"/>
          <w:sz w:val="24"/>
          <w:szCs w:val="24"/>
        </w:rPr>
        <w:t xml:space="preserve"> </w:t>
      </w:r>
      <w:r w:rsidR="004423F0">
        <w:rPr>
          <w:iCs/>
          <w:color w:val="000000"/>
          <w:sz w:val="24"/>
          <w:szCs w:val="24"/>
        </w:rPr>
        <w:t>н</w:t>
      </w:r>
      <w:r w:rsidR="004423F0" w:rsidRPr="00D81FA1">
        <w:rPr>
          <w:sz w:val="24"/>
          <w:szCs w:val="24"/>
        </w:rPr>
        <w:t xml:space="preserve">а право заключения договора </w:t>
      </w:r>
      <w:r w:rsidR="00DE004A" w:rsidRPr="00DE004A">
        <w:rPr>
          <w:sz w:val="24"/>
          <w:szCs w:val="24"/>
        </w:rPr>
        <w:t xml:space="preserve">на поставку замороженных полуфабрикатов для обеспечения объектов ТБО, расположенных в Забайкальском крае </w:t>
      </w:r>
      <w:r w:rsidRPr="00B55885">
        <w:rPr>
          <w:sz w:val="24"/>
          <w:szCs w:val="24"/>
        </w:rPr>
        <w:t xml:space="preserve">№ </w:t>
      </w:r>
      <w:r w:rsidR="007F40AE">
        <w:rPr>
          <w:sz w:val="24"/>
          <w:szCs w:val="24"/>
        </w:rPr>
        <w:t>3</w:t>
      </w:r>
      <w:r w:rsidR="00DE004A">
        <w:rPr>
          <w:sz w:val="24"/>
          <w:szCs w:val="24"/>
        </w:rPr>
        <w:t>0</w:t>
      </w:r>
      <w:r>
        <w:rPr>
          <w:sz w:val="24"/>
          <w:szCs w:val="24"/>
        </w:rPr>
        <w:t>/202</w:t>
      </w:r>
      <w:r w:rsidR="007F40AE">
        <w:rPr>
          <w:sz w:val="24"/>
          <w:szCs w:val="24"/>
        </w:rPr>
        <w:t>5</w:t>
      </w:r>
      <w:r w:rsidRPr="00B55885">
        <w:rPr>
          <w:sz w:val="24"/>
          <w:szCs w:val="24"/>
        </w:rPr>
        <w:t xml:space="preserve"> (извещение </w:t>
      </w:r>
      <w:r w:rsidR="007F40AE" w:rsidRPr="007F40AE">
        <w:rPr>
          <w:color w:val="000000"/>
          <w:sz w:val="24"/>
          <w:szCs w:val="24"/>
        </w:rPr>
        <w:t>32514549256</w:t>
      </w:r>
      <w:r w:rsidRPr="00B55885">
        <w:rPr>
          <w:sz w:val="24"/>
          <w:szCs w:val="24"/>
        </w:rPr>
        <w:t xml:space="preserve">) </w:t>
      </w:r>
      <w:r w:rsidR="00DE004A" w:rsidRPr="00DE004A">
        <w:rPr>
          <w:sz w:val="24"/>
          <w:szCs w:val="24"/>
        </w:rPr>
        <w:t>Индивидуального предпринимателя ШВЕДУН АЛЕКСАНДРА АЛЕКСАНДРОВИЧА</w:t>
      </w:r>
      <w:r w:rsidR="004423F0" w:rsidRPr="00DE004A">
        <w:rPr>
          <w:sz w:val="24"/>
          <w:szCs w:val="24"/>
        </w:rPr>
        <w:t xml:space="preserve"> </w:t>
      </w:r>
      <w:r w:rsidR="007F40AE">
        <w:rPr>
          <w:sz w:val="24"/>
          <w:szCs w:val="24"/>
        </w:rPr>
        <w:t>и заключить договор на сумму</w:t>
      </w:r>
      <w:r w:rsidR="007F40AE">
        <w:rPr>
          <w:bCs/>
          <w:sz w:val="24"/>
          <w:szCs w:val="24"/>
          <w:lang w:eastAsia="ru-RU"/>
        </w:rPr>
        <w:t>: 8 908 375</w:t>
      </w:r>
      <w:r w:rsidR="00862104" w:rsidRPr="00862104">
        <w:rPr>
          <w:sz w:val="24"/>
          <w:szCs w:val="24"/>
        </w:rPr>
        <w:t>,00 (</w:t>
      </w:r>
      <w:r w:rsidR="007F40AE">
        <w:rPr>
          <w:sz w:val="24"/>
          <w:szCs w:val="24"/>
        </w:rPr>
        <w:t>восемь</w:t>
      </w:r>
      <w:r w:rsidR="00862104" w:rsidRPr="00862104">
        <w:rPr>
          <w:sz w:val="24"/>
          <w:szCs w:val="24"/>
        </w:rPr>
        <w:t xml:space="preserve"> миллионов </w:t>
      </w:r>
      <w:r w:rsidR="007F40AE">
        <w:rPr>
          <w:sz w:val="24"/>
          <w:szCs w:val="24"/>
        </w:rPr>
        <w:t>девятьсот восемь</w:t>
      </w:r>
      <w:r w:rsidR="00862104" w:rsidRPr="00862104">
        <w:rPr>
          <w:sz w:val="24"/>
          <w:szCs w:val="24"/>
        </w:rPr>
        <w:t xml:space="preserve"> тысяч</w:t>
      </w:r>
      <w:r w:rsidR="007F40AE">
        <w:rPr>
          <w:sz w:val="24"/>
          <w:szCs w:val="24"/>
        </w:rPr>
        <w:t xml:space="preserve"> триста семьдесят</w:t>
      </w:r>
      <w:r w:rsidR="00862104" w:rsidRPr="00862104">
        <w:rPr>
          <w:sz w:val="24"/>
          <w:szCs w:val="24"/>
        </w:rPr>
        <w:t xml:space="preserve"> пять) рублей 00 копеек</w:t>
      </w:r>
      <w:r w:rsidRPr="00C17A30">
        <w:rPr>
          <w:sz w:val="24"/>
          <w:szCs w:val="24"/>
        </w:rPr>
        <w:t>, на</w:t>
      </w:r>
      <w:r w:rsidRPr="00B55885">
        <w:rPr>
          <w:sz w:val="24"/>
          <w:szCs w:val="24"/>
        </w:rPr>
        <w:t xml:space="preserve"> условиях представленной заявки в соответствии с </w:t>
      </w:r>
      <w:r>
        <w:rPr>
          <w:spacing w:val="-1"/>
          <w:sz w:val="24"/>
          <w:szCs w:val="24"/>
        </w:rPr>
        <w:t>извещением</w:t>
      </w:r>
      <w:r w:rsidRPr="000D3C79">
        <w:rPr>
          <w:spacing w:val="-1"/>
          <w:sz w:val="24"/>
          <w:szCs w:val="24"/>
        </w:rPr>
        <w:t xml:space="preserve"> о проведении запроса </w:t>
      </w:r>
      <w:r>
        <w:rPr>
          <w:spacing w:val="-1"/>
          <w:sz w:val="24"/>
          <w:szCs w:val="24"/>
        </w:rPr>
        <w:t>цен</w:t>
      </w:r>
      <w:r w:rsidRPr="00B55885">
        <w:rPr>
          <w:sz w:val="24"/>
          <w:szCs w:val="24"/>
        </w:rPr>
        <w:t>.</w:t>
      </w:r>
    </w:p>
    <w:p w:rsidR="000800A3" w:rsidRPr="000D3C79" w:rsidRDefault="000800A3" w:rsidP="00862104">
      <w:pPr>
        <w:pStyle w:val="ac"/>
        <w:shd w:val="clear" w:color="auto" w:fill="FFFFFF"/>
        <w:ind w:left="-142" w:right="17" w:firstLine="993"/>
        <w:jc w:val="both"/>
        <w:rPr>
          <w:color w:val="000000"/>
          <w:sz w:val="24"/>
          <w:szCs w:val="24"/>
          <w:lang w:eastAsia="x-none"/>
        </w:rPr>
      </w:pPr>
      <w:r w:rsidRPr="001A56A9">
        <w:rPr>
          <w:color w:val="000000"/>
          <w:sz w:val="24"/>
          <w:szCs w:val="24"/>
        </w:rPr>
        <w:t xml:space="preserve">- </w:t>
      </w:r>
      <w:r w:rsidRPr="001A56A9">
        <w:rPr>
          <w:sz w:val="24"/>
          <w:szCs w:val="24"/>
        </w:rPr>
        <w:t>В соответствии</w:t>
      </w:r>
      <w:r w:rsidRPr="001A56A9">
        <w:rPr>
          <w:spacing w:val="-1"/>
          <w:sz w:val="24"/>
          <w:szCs w:val="24"/>
        </w:rPr>
        <w:t xml:space="preserve"> с </w:t>
      </w:r>
      <w:r>
        <w:rPr>
          <w:spacing w:val="-1"/>
          <w:sz w:val="24"/>
          <w:szCs w:val="24"/>
        </w:rPr>
        <w:t>пунктом 25</w:t>
      </w:r>
      <w:r w:rsidRPr="001A56A9">
        <w:rPr>
          <w:spacing w:val="-1"/>
          <w:sz w:val="24"/>
          <w:szCs w:val="24"/>
        </w:rPr>
        <w:t>.1</w:t>
      </w:r>
      <w:r>
        <w:rPr>
          <w:spacing w:val="-1"/>
          <w:sz w:val="24"/>
          <w:szCs w:val="24"/>
        </w:rPr>
        <w:t>3 Раздела 25</w:t>
      </w:r>
      <w:r w:rsidRPr="001A56A9">
        <w:rPr>
          <w:spacing w:val="-1"/>
          <w:sz w:val="24"/>
          <w:szCs w:val="24"/>
        </w:rPr>
        <w:t>. Извещения</w:t>
      </w:r>
      <w:r w:rsidRPr="000D3C79">
        <w:rPr>
          <w:spacing w:val="-1"/>
          <w:sz w:val="24"/>
          <w:szCs w:val="24"/>
        </w:rPr>
        <w:t xml:space="preserve"> о проведении запроса </w:t>
      </w:r>
      <w:r>
        <w:rPr>
          <w:spacing w:val="-1"/>
          <w:sz w:val="24"/>
          <w:szCs w:val="24"/>
        </w:rPr>
        <w:t>цен</w:t>
      </w:r>
      <w:r w:rsidR="0035010A">
        <w:rPr>
          <w:sz w:val="24"/>
          <w:szCs w:val="24"/>
        </w:rPr>
        <w:t xml:space="preserve"> </w:t>
      </w:r>
      <w:r w:rsidR="004423F0">
        <w:rPr>
          <w:sz w:val="24"/>
          <w:szCs w:val="24"/>
        </w:rPr>
        <w:t xml:space="preserve">                       </w:t>
      </w:r>
      <w:r w:rsidR="0035010A">
        <w:rPr>
          <w:sz w:val="24"/>
          <w:szCs w:val="24"/>
        </w:rPr>
        <w:t xml:space="preserve">№ </w:t>
      </w:r>
      <w:r w:rsidR="007F40AE">
        <w:rPr>
          <w:sz w:val="24"/>
          <w:szCs w:val="24"/>
        </w:rPr>
        <w:t>3</w:t>
      </w:r>
      <w:r w:rsidR="00862104">
        <w:rPr>
          <w:sz w:val="24"/>
          <w:szCs w:val="24"/>
        </w:rPr>
        <w:t>0</w:t>
      </w:r>
      <w:r w:rsidRPr="002A2D2D">
        <w:rPr>
          <w:b/>
          <w:bCs/>
          <w:spacing w:val="-3"/>
          <w:sz w:val="24"/>
          <w:szCs w:val="24"/>
        </w:rPr>
        <w:t>/</w:t>
      </w:r>
      <w:r>
        <w:rPr>
          <w:sz w:val="24"/>
          <w:szCs w:val="24"/>
        </w:rPr>
        <w:t>202</w:t>
      </w:r>
      <w:r w:rsidR="007F40AE">
        <w:rPr>
          <w:sz w:val="24"/>
          <w:szCs w:val="24"/>
        </w:rPr>
        <w:t>5</w:t>
      </w:r>
      <w:r w:rsidRPr="007A2FFA">
        <w:rPr>
          <w:sz w:val="24"/>
          <w:szCs w:val="24"/>
        </w:rPr>
        <w:t xml:space="preserve"> </w:t>
      </w:r>
      <w:r w:rsidRPr="000D3C79">
        <w:rPr>
          <w:sz w:val="24"/>
          <w:szCs w:val="24"/>
        </w:rPr>
        <w:t xml:space="preserve">(извещение </w:t>
      </w:r>
      <w:r w:rsidR="004423F0">
        <w:rPr>
          <w:color w:val="000000"/>
          <w:sz w:val="24"/>
          <w:szCs w:val="24"/>
        </w:rPr>
        <w:t xml:space="preserve">№ </w:t>
      </w:r>
      <w:r w:rsidR="007F40AE" w:rsidRPr="007F40AE">
        <w:rPr>
          <w:color w:val="000000"/>
          <w:sz w:val="24"/>
          <w:szCs w:val="24"/>
        </w:rPr>
        <w:t>32514549256</w:t>
      </w:r>
      <w:r>
        <w:rPr>
          <w:sz w:val="24"/>
          <w:szCs w:val="24"/>
        </w:rPr>
        <w:t>, закупка признается несостоявшейся</w:t>
      </w:r>
      <w:r w:rsidRPr="000D3C79">
        <w:rPr>
          <w:sz w:val="24"/>
          <w:szCs w:val="24"/>
        </w:rPr>
        <w:t>, так как подана</w:t>
      </w:r>
      <w:r w:rsidRPr="000D3C79">
        <w:rPr>
          <w:color w:val="000000"/>
          <w:sz w:val="24"/>
          <w:szCs w:val="24"/>
          <w:lang w:eastAsia="x-none"/>
        </w:rPr>
        <w:t xml:space="preserve"> единственная заявка и </w:t>
      </w:r>
      <w:r>
        <w:rPr>
          <w:color w:val="000000"/>
          <w:sz w:val="24"/>
          <w:szCs w:val="24"/>
          <w:lang w:eastAsia="x-none"/>
        </w:rPr>
        <w:t xml:space="preserve">она </w:t>
      </w:r>
      <w:r w:rsidRPr="000D3C79">
        <w:rPr>
          <w:color w:val="000000"/>
          <w:sz w:val="24"/>
          <w:szCs w:val="24"/>
          <w:lang w:eastAsia="x-none"/>
        </w:rPr>
        <w:t>признана</w:t>
      </w:r>
      <w:r>
        <w:rPr>
          <w:color w:val="000000"/>
          <w:sz w:val="24"/>
          <w:szCs w:val="24"/>
          <w:lang w:eastAsia="x-none"/>
        </w:rPr>
        <w:t xml:space="preserve"> надлежащей.</w:t>
      </w:r>
    </w:p>
    <w:p w:rsidR="000800A3" w:rsidRPr="00F36CEF" w:rsidRDefault="000800A3" w:rsidP="000800A3">
      <w:pPr>
        <w:ind w:left="-142" w:right="-145" w:firstLine="993"/>
        <w:jc w:val="both"/>
        <w:rPr>
          <w:iCs/>
          <w:color w:val="000000"/>
          <w:sz w:val="16"/>
          <w:szCs w:val="16"/>
        </w:rPr>
      </w:pPr>
    </w:p>
    <w:p w:rsidR="000800A3" w:rsidRDefault="000800A3" w:rsidP="000800A3">
      <w:pPr>
        <w:shd w:val="clear" w:color="auto" w:fill="FFFFFF"/>
        <w:ind w:left="-142" w:right="-145" w:firstLine="993"/>
        <w:jc w:val="center"/>
        <w:rPr>
          <w:sz w:val="24"/>
          <w:szCs w:val="24"/>
        </w:rPr>
      </w:pPr>
      <w:r w:rsidRPr="00D31FA0">
        <w:rPr>
          <w:sz w:val="24"/>
          <w:szCs w:val="24"/>
        </w:rPr>
        <w:t xml:space="preserve">Голосовали: за </w:t>
      </w:r>
      <w:r>
        <w:rPr>
          <w:sz w:val="24"/>
          <w:szCs w:val="24"/>
        </w:rPr>
        <w:t>–</w:t>
      </w:r>
      <w:r w:rsidRPr="00D31FA0">
        <w:rPr>
          <w:sz w:val="24"/>
          <w:szCs w:val="24"/>
        </w:rPr>
        <w:t xml:space="preserve"> </w:t>
      </w:r>
      <w:r w:rsidR="007F40AE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Pr="00D31FA0">
        <w:rPr>
          <w:sz w:val="24"/>
          <w:szCs w:val="24"/>
        </w:rPr>
        <w:t>чел, против - 0; результат: единогласно.</w:t>
      </w:r>
    </w:p>
    <w:p w:rsidR="000800A3" w:rsidRPr="00F36CEF" w:rsidRDefault="000800A3" w:rsidP="000800A3">
      <w:pPr>
        <w:shd w:val="clear" w:color="auto" w:fill="FFFFFF"/>
        <w:ind w:left="-142" w:right="-145" w:firstLine="993"/>
        <w:jc w:val="center"/>
        <w:rPr>
          <w:sz w:val="16"/>
          <w:szCs w:val="16"/>
        </w:rPr>
      </w:pPr>
    </w:p>
    <w:p w:rsidR="000800A3" w:rsidRDefault="000800A3" w:rsidP="000800A3">
      <w:pPr>
        <w:pStyle w:val="ac"/>
        <w:ind w:left="-142" w:right="-145" w:firstLine="993"/>
        <w:jc w:val="both"/>
        <w:rPr>
          <w:sz w:val="24"/>
          <w:szCs w:val="24"/>
        </w:rPr>
      </w:pPr>
      <w:r w:rsidRPr="005756A8">
        <w:rPr>
          <w:b/>
          <w:color w:val="000000"/>
          <w:sz w:val="24"/>
          <w:szCs w:val="24"/>
        </w:rPr>
        <w:t>2.</w:t>
      </w:r>
      <w:r w:rsidRPr="005756A8">
        <w:rPr>
          <w:color w:val="000000"/>
          <w:sz w:val="24"/>
          <w:szCs w:val="24"/>
        </w:rPr>
        <w:t xml:space="preserve"> Протокол рассмотрения </w:t>
      </w:r>
      <w:r>
        <w:rPr>
          <w:color w:val="000000"/>
          <w:sz w:val="24"/>
          <w:szCs w:val="24"/>
        </w:rPr>
        <w:t xml:space="preserve">заявок </w:t>
      </w:r>
      <w:r w:rsidRPr="00925A7B">
        <w:rPr>
          <w:color w:val="000000"/>
          <w:sz w:val="24"/>
          <w:szCs w:val="24"/>
        </w:rPr>
        <w:t>на участие в запросе цен</w:t>
      </w:r>
      <w:r>
        <w:rPr>
          <w:color w:val="000000"/>
          <w:sz w:val="24"/>
          <w:szCs w:val="24"/>
        </w:rPr>
        <w:t xml:space="preserve"> размещается Заказчиком </w:t>
      </w:r>
      <w:r w:rsidRPr="005756A8">
        <w:rPr>
          <w:bCs/>
          <w:sz w:val="24"/>
          <w:szCs w:val="24"/>
        </w:rPr>
        <w:t xml:space="preserve">на электронной торговой площадке - </w:t>
      </w:r>
      <w:hyperlink r:id="rId10" w:history="1">
        <w:r w:rsidRPr="005756A8">
          <w:rPr>
            <w:rStyle w:val="a3"/>
            <w:sz w:val="24"/>
            <w:szCs w:val="24"/>
            <w:lang w:val="en-US"/>
          </w:rPr>
          <w:t>www</w:t>
        </w:r>
        <w:r w:rsidRPr="005756A8">
          <w:rPr>
            <w:rStyle w:val="a3"/>
            <w:sz w:val="24"/>
            <w:szCs w:val="24"/>
          </w:rPr>
          <w:t>.etp.gpb.ru</w:t>
        </w:r>
      </w:hyperlink>
      <w:r w:rsidRPr="005756A8">
        <w:rPr>
          <w:color w:val="000000"/>
          <w:sz w:val="24"/>
          <w:szCs w:val="24"/>
        </w:rPr>
        <w:t xml:space="preserve"> не позднее 3 (трех) дней с даты его подписания</w:t>
      </w:r>
      <w:r w:rsidRPr="005756A8">
        <w:rPr>
          <w:sz w:val="24"/>
          <w:szCs w:val="24"/>
        </w:rPr>
        <w:t>.</w:t>
      </w:r>
      <w:r w:rsidRPr="00401A0C">
        <w:rPr>
          <w:sz w:val="24"/>
          <w:szCs w:val="24"/>
        </w:rPr>
        <w:t xml:space="preserve"> </w:t>
      </w:r>
    </w:p>
    <w:p w:rsidR="000800A3" w:rsidRPr="00C70F0E" w:rsidRDefault="000800A3" w:rsidP="000800A3">
      <w:pPr>
        <w:pStyle w:val="a5"/>
        <w:tabs>
          <w:tab w:val="left" w:pos="709"/>
        </w:tabs>
        <w:spacing w:after="0"/>
        <w:ind w:left="-142" w:right="-145" w:firstLine="993"/>
        <w:jc w:val="both"/>
        <w:rPr>
          <w:spacing w:val="-1"/>
          <w:sz w:val="24"/>
          <w:szCs w:val="24"/>
        </w:rPr>
      </w:pPr>
    </w:p>
    <w:p w:rsidR="004423F0" w:rsidRPr="004423F0" w:rsidRDefault="004423F0" w:rsidP="00EF7BA8">
      <w:pPr>
        <w:tabs>
          <w:tab w:val="left" w:pos="709"/>
        </w:tabs>
        <w:spacing w:line="360" w:lineRule="auto"/>
        <w:ind w:left="709"/>
        <w:jc w:val="both"/>
        <w:rPr>
          <w:spacing w:val="-1"/>
          <w:sz w:val="24"/>
          <w:szCs w:val="24"/>
        </w:rPr>
      </w:pPr>
      <w:r w:rsidRPr="004423F0">
        <w:rPr>
          <w:spacing w:val="-1"/>
          <w:sz w:val="24"/>
          <w:szCs w:val="24"/>
        </w:rPr>
        <w:t>Члены Комиссии:</w:t>
      </w:r>
    </w:p>
    <w:p w:rsidR="004423F0" w:rsidRPr="004423F0" w:rsidRDefault="004423F0" w:rsidP="00EF7BA8">
      <w:pPr>
        <w:tabs>
          <w:tab w:val="left" w:pos="709"/>
        </w:tabs>
        <w:spacing w:line="360" w:lineRule="auto"/>
        <w:ind w:left="709"/>
        <w:jc w:val="both"/>
        <w:rPr>
          <w:spacing w:val="-1"/>
          <w:sz w:val="24"/>
          <w:szCs w:val="24"/>
        </w:rPr>
      </w:pPr>
      <w:r w:rsidRPr="004423F0">
        <w:rPr>
          <w:spacing w:val="-1"/>
          <w:sz w:val="24"/>
          <w:szCs w:val="24"/>
        </w:rPr>
        <w:t>Лысенко А.Н.</w:t>
      </w:r>
    </w:p>
    <w:p w:rsidR="004423F0" w:rsidRPr="004423F0" w:rsidRDefault="004423F0" w:rsidP="00EF7BA8">
      <w:pPr>
        <w:tabs>
          <w:tab w:val="left" w:pos="709"/>
        </w:tabs>
        <w:spacing w:line="360" w:lineRule="auto"/>
        <w:ind w:left="709"/>
        <w:jc w:val="both"/>
        <w:rPr>
          <w:spacing w:val="-1"/>
          <w:sz w:val="24"/>
          <w:szCs w:val="24"/>
        </w:rPr>
      </w:pPr>
      <w:r w:rsidRPr="004423F0">
        <w:rPr>
          <w:spacing w:val="-1"/>
          <w:sz w:val="24"/>
          <w:szCs w:val="24"/>
        </w:rPr>
        <w:t>Смирнов Ю.С.</w:t>
      </w:r>
    </w:p>
    <w:p w:rsidR="004423F0" w:rsidRPr="004423F0" w:rsidRDefault="004423F0" w:rsidP="00EF7BA8">
      <w:pPr>
        <w:tabs>
          <w:tab w:val="left" w:pos="709"/>
        </w:tabs>
        <w:spacing w:line="360" w:lineRule="auto"/>
        <w:ind w:left="709"/>
        <w:jc w:val="both"/>
        <w:rPr>
          <w:spacing w:val="-1"/>
          <w:sz w:val="24"/>
          <w:szCs w:val="24"/>
        </w:rPr>
      </w:pPr>
      <w:r w:rsidRPr="004423F0">
        <w:rPr>
          <w:spacing w:val="-1"/>
          <w:sz w:val="24"/>
          <w:szCs w:val="24"/>
        </w:rPr>
        <w:t>Турукин С.В.</w:t>
      </w:r>
    </w:p>
    <w:sectPr w:rsidR="004423F0" w:rsidRPr="004423F0" w:rsidSect="00B674AF">
      <w:footnotePr>
        <w:pos w:val="beneathText"/>
      </w:footnotePr>
      <w:pgSz w:w="11905" w:h="16837"/>
      <w:pgMar w:top="284" w:right="567" w:bottom="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0627" w:rsidRDefault="007D0627" w:rsidP="002B7632">
      <w:r>
        <w:separator/>
      </w:r>
    </w:p>
  </w:endnote>
  <w:endnote w:type="continuationSeparator" w:id="0">
    <w:p w:rsidR="007D0627" w:rsidRDefault="007D0627" w:rsidP="002B7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0627" w:rsidRDefault="007D0627" w:rsidP="002B7632">
      <w:r>
        <w:separator/>
      </w:r>
    </w:p>
  </w:footnote>
  <w:footnote w:type="continuationSeparator" w:id="0">
    <w:p w:rsidR="007D0627" w:rsidRDefault="007D0627" w:rsidP="002B7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name w:val="WW8Num1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</w:abstractNum>
  <w:abstractNum w:abstractNumId="1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4"/>
    <w:multiLevelType w:val="multilevel"/>
    <w:tmpl w:val="8424E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>
    <w:nsid w:val="195044DF"/>
    <w:multiLevelType w:val="multilevel"/>
    <w:tmpl w:val="9E301396"/>
    <w:lvl w:ilvl="0">
      <w:start w:val="1"/>
      <w:numFmt w:val="decimal"/>
      <w:lvlText w:val="7.3.%1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5"/>
        <w:szCs w:val="25"/>
        <w:u w:val="none"/>
        <w:effect w:val="none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5"/>
        <w:szCs w:val="25"/>
        <w:u w:val="none"/>
        <w:effect w:val="none"/>
        <w:lang w:val="en-US"/>
      </w:rPr>
    </w:lvl>
    <w:lvl w:ilvl="2">
      <w:start w:val="2"/>
      <w:numFmt w:val="decimal"/>
      <w:lvlText w:val="%3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5"/>
        <w:szCs w:val="25"/>
        <w:u w:val="none"/>
        <w:effect w:val="none"/>
      </w:r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>
    <w:nsid w:val="1BC51307"/>
    <w:multiLevelType w:val="hybridMultilevel"/>
    <w:tmpl w:val="466AC568"/>
    <w:lvl w:ilvl="0" w:tplc="DC4C0C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6F3131"/>
    <w:multiLevelType w:val="hybridMultilevel"/>
    <w:tmpl w:val="1D9C2E18"/>
    <w:lvl w:ilvl="0" w:tplc="9F18CD1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798B0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2C766E1"/>
    <w:multiLevelType w:val="hybridMultilevel"/>
    <w:tmpl w:val="E9920DFE"/>
    <w:lvl w:ilvl="0" w:tplc="16C4C9AA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57A5262B"/>
    <w:multiLevelType w:val="hybridMultilevel"/>
    <w:tmpl w:val="466AC568"/>
    <w:lvl w:ilvl="0" w:tplc="DC4C0C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3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7"/>
  </w:num>
  <w:num w:numId="9">
    <w:abstractNumId w:val="8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/>
    <w:lvlOverride w:ilvl="4"/>
    <w:lvlOverride w:ilvl="5"/>
    <w:lvlOverride w:ilvl="6"/>
    <w:lvlOverride w:ilvl="7"/>
    <w:lvlOverride w:ilv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35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116"/>
    <w:rsid w:val="0000112C"/>
    <w:rsid w:val="000053DB"/>
    <w:rsid w:val="00006E68"/>
    <w:rsid w:val="00020475"/>
    <w:rsid w:val="00023EE3"/>
    <w:rsid w:val="00030509"/>
    <w:rsid w:val="00040119"/>
    <w:rsid w:val="00040414"/>
    <w:rsid w:val="00044491"/>
    <w:rsid w:val="000511C5"/>
    <w:rsid w:val="0005432B"/>
    <w:rsid w:val="00054767"/>
    <w:rsid w:val="000552BC"/>
    <w:rsid w:val="0006133F"/>
    <w:rsid w:val="0006180E"/>
    <w:rsid w:val="000623F8"/>
    <w:rsid w:val="00062F96"/>
    <w:rsid w:val="00064C92"/>
    <w:rsid w:val="0006593E"/>
    <w:rsid w:val="00065ACF"/>
    <w:rsid w:val="00066AAD"/>
    <w:rsid w:val="00067D57"/>
    <w:rsid w:val="00070BE0"/>
    <w:rsid w:val="00073D4C"/>
    <w:rsid w:val="00075320"/>
    <w:rsid w:val="0007612F"/>
    <w:rsid w:val="000800A3"/>
    <w:rsid w:val="000837B0"/>
    <w:rsid w:val="00084601"/>
    <w:rsid w:val="00085702"/>
    <w:rsid w:val="000A418A"/>
    <w:rsid w:val="000A6468"/>
    <w:rsid w:val="000A68F6"/>
    <w:rsid w:val="000A6A63"/>
    <w:rsid w:val="000B18CA"/>
    <w:rsid w:val="000B230F"/>
    <w:rsid w:val="000B2AB4"/>
    <w:rsid w:val="000B36E7"/>
    <w:rsid w:val="000B4FD0"/>
    <w:rsid w:val="000C0C03"/>
    <w:rsid w:val="000C3698"/>
    <w:rsid w:val="000C4C99"/>
    <w:rsid w:val="000C6914"/>
    <w:rsid w:val="000C6F18"/>
    <w:rsid w:val="000D12FC"/>
    <w:rsid w:val="000D482E"/>
    <w:rsid w:val="000D55FB"/>
    <w:rsid w:val="000E31A7"/>
    <w:rsid w:val="000E5BA2"/>
    <w:rsid w:val="000F0299"/>
    <w:rsid w:val="000F0EF6"/>
    <w:rsid w:val="000F2AD0"/>
    <w:rsid w:val="000F30A4"/>
    <w:rsid w:val="000F3904"/>
    <w:rsid w:val="00102C41"/>
    <w:rsid w:val="001036AB"/>
    <w:rsid w:val="00103EE2"/>
    <w:rsid w:val="00104B80"/>
    <w:rsid w:val="00107202"/>
    <w:rsid w:val="0011284C"/>
    <w:rsid w:val="00116288"/>
    <w:rsid w:val="001167B8"/>
    <w:rsid w:val="001171BA"/>
    <w:rsid w:val="001178C0"/>
    <w:rsid w:val="001227C1"/>
    <w:rsid w:val="00122C84"/>
    <w:rsid w:val="00127077"/>
    <w:rsid w:val="0013566B"/>
    <w:rsid w:val="00140203"/>
    <w:rsid w:val="001429D5"/>
    <w:rsid w:val="00143E16"/>
    <w:rsid w:val="00144DB0"/>
    <w:rsid w:val="0014724F"/>
    <w:rsid w:val="00147568"/>
    <w:rsid w:val="00152485"/>
    <w:rsid w:val="00152CB7"/>
    <w:rsid w:val="00154EB3"/>
    <w:rsid w:val="00155459"/>
    <w:rsid w:val="00157AA1"/>
    <w:rsid w:val="00157E9E"/>
    <w:rsid w:val="00165D83"/>
    <w:rsid w:val="00166BDD"/>
    <w:rsid w:val="00171A46"/>
    <w:rsid w:val="0017292A"/>
    <w:rsid w:val="00172B66"/>
    <w:rsid w:val="0017371C"/>
    <w:rsid w:val="001746CA"/>
    <w:rsid w:val="00174868"/>
    <w:rsid w:val="001753C4"/>
    <w:rsid w:val="001762D8"/>
    <w:rsid w:val="00177A2D"/>
    <w:rsid w:val="00181689"/>
    <w:rsid w:val="00184311"/>
    <w:rsid w:val="0018540B"/>
    <w:rsid w:val="00191C1D"/>
    <w:rsid w:val="0019288D"/>
    <w:rsid w:val="00192BB3"/>
    <w:rsid w:val="00194BF7"/>
    <w:rsid w:val="0019638B"/>
    <w:rsid w:val="001A0E08"/>
    <w:rsid w:val="001A2CB1"/>
    <w:rsid w:val="001A56FC"/>
    <w:rsid w:val="001A64A2"/>
    <w:rsid w:val="001B5059"/>
    <w:rsid w:val="001C029C"/>
    <w:rsid w:val="001C090F"/>
    <w:rsid w:val="001C439C"/>
    <w:rsid w:val="001C5217"/>
    <w:rsid w:val="001D2E25"/>
    <w:rsid w:val="001D4988"/>
    <w:rsid w:val="001D6261"/>
    <w:rsid w:val="001D6989"/>
    <w:rsid w:val="001E10FA"/>
    <w:rsid w:val="001E21FB"/>
    <w:rsid w:val="001E2AFB"/>
    <w:rsid w:val="001E30B9"/>
    <w:rsid w:val="001E3F01"/>
    <w:rsid w:val="001E4AD4"/>
    <w:rsid w:val="001F0999"/>
    <w:rsid w:val="001F0E62"/>
    <w:rsid w:val="001F2FA8"/>
    <w:rsid w:val="001F3F7E"/>
    <w:rsid w:val="001F4E30"/>
    <w:rsid w:val="00200C5E"/>
    <w:rsid w:val="00202EF8"/>
    <w:rsid w:val="00204A1C"/>
    <w:rsid w:val="00205964"/>
    <w:rsid w:val="00205D31"/>
    <w:rsid w:val="00213BFF"/>
    <w:rsid w:val="0021459D"/>
    <w:rsid w:val="002153CF"/>
    <w:rsid w:val="00215854"/>
    <w:rsid w:val="002161A3"/>
    <w:rsid w:val="00220A9F"/>
    <w:rsid w:val="002211F1"/>
    <w:rsid w:val="00221381"/>
    <w:rsid w:val="002253AD"/>
    <w:rsid w:val="002254CE"/>
    <w:rsid w:val="00226F51"/>
    <w:rsid w:val="00232A05"/>
    <w:rsid w:val="00234EBD"/>
    <w:rsid w:val="002378F7"/>
    <w:rsid w:val="00241949"/>
    <w:rsid w:val="00242A27"/>
    <w:rsid w:val="00243EAC"/>
    <w:rsid w:val="00246D2E"/>
    <w:rsid w:val="00247462"/>
    <w:rsid w:val="0024767D"/>
    <w:rsid w:val="002544EF"/>
    <w:rsid w:val="002616D0"/>
    <w:rsid w:val="00261AE3"/>
    <w:rsid w:val="00261F37"/>
    <w:rsid w:val="00265E15"/>
    <w:rsid w:val="00271188"/>
    <w:rsid w:val="00274614"/>
    <w:rsid w:val="002752CE"/>
    <w:rsid w:val="002754F0"/>
    <w:rsid w:val="00276997"/>
    <w:rsid w:val="002773F7"/>
    <w:rsid w:val="00280141"/>
    <w:rsid w:val="00283A51"/>
    <w:rsid w:val="00284675"/>
    <w:rsid w:val="00290A99"/>
    <w:rsid w:val="00291F48"/>
    <w:rsid w:val="00292997"/>
    <w:rsid w:val="00294F52"/>
    <w:rsid w:val="002964EE"/>
    <w:rsid w:val="002970E5"/>
    <w:rsid w:val="00297D9C"/>
    <w:rsid w:val="002A046F"/>
    <w:rsid w:val="002A2D2D"/>
    <w:rsid w:val="002A2EF0"/>
    <w:rsid w:val="002A3C16"/>
    <w:rsid w:val="002A554B"/>
    <w:rsid w:val="002A7430"/>
    <w:rsid w:val="002A7498"/>
    <w:rsid w:val="002B0DC8"/>
    <w:rsid w:val="002B3DD1"/>
    <w:rsid w:val="002B7632"/>
    <w:rsid w:val="002C04FC"/>
    <w:rsid w:val="002C0A00"/>
    <w:rsid w:val="002C1251"/>
    <w:rsid w:val="002C2C6E"/>
    <w:rsid w:val="002C4D5F"/>
    <w:rsid w:val="002C6814"/>
    <w:rsid w:val="002C6A8F"/>
    <w:rsid w:val="002D09EA"/>
    <w:rsid w:val="002D1435"/>
    <w:rsid w:val="002D273B"/>
    <w:rsid w:val="002E3342"/>
    <w:rsid w:val="002E476E"/>
    <w:rsid w:val="002E4D02"/>
    <w:rsid w:val="002E4D5D"/>
    <w:rsid w:val="002E544A"/>
    <w:rsid w:val="002E60D6"/>
    <w:rsid w:val="002E63EC"/>
    <w:rsid w:val="002E74D8"/>
    <w:rsid w:val="002E7E02"/>
    <w:rsid w:val="002F0C99"/>
    <w:rsid w:val="002F35F0"/>
    <w:rsid w:val="002F3F17"/>
    <w:rsid w:val="002F41FC"/>
    <w:rsid w:val="00300279"/>
    <w:rsid w:val="00301638"/>
    <w:rsid w:val="00302126"/>
    <w:rsid w:val="00302E31"/>
    <w:rsid w:val="00307263"/>
    <w:rsid w:val="00311494"/>
    <w:rsid w:val="003119EE"/>
    <w:rsid w:val="003132B2"/>
    <w:rsid w:val="0031380D"/>
    <w:rsid w:val="0031420C"/>
    <w:rsid w:val="00317F02"/>
    <w:rsid w:val="003218A4"/>
    <w:rsid w:val="00323326"/>
    <w:rsid w:val="00323C18"/>
    <w:rsid w:val="003246C0"/>
    <w:rsid w:val="00324BF4"/>
    <w:rsid w:val="003252E5"/>
    <w:rsid w:val="003302F0"/>
    <w:rsid w:val="00330A5A"/>
    <w:rsid w:val="00332F5A"/>
    <w:rsid w:val="00332FBF"/>
    <w:rsid w:val="0033428B"/>
    <w:rsid w:val="00343643"/>
    <w:rsid w:val="003442DC"/>
    <w:rsid w:val="00345ECC"/>
    <w:rsid w:val="0035010A"/>
    <w:rsid w:val="0035172C"/>
    <w:rsid w:val="00351F19"/>
    <w:rsid w:val="00353358"/>
    <w:rsid w:val="00353B84"/>
    <w:rsid w:val="00354992"/>
    <w:rsid w:val="00355299"/>
    <w:rsid w:val="00360396"/>
    <w:rsid w:val="003654A4"/>
    <w:rsid w:val="00372058"/>
    <w:rsid w:val="00373317"/>
    <w:rsid w:val="00374811"/>
    <w:rsid w:val="00374DC5"/>
    <w:rsid w:val="00377390"/>
    <w:rsid w:val="00377BD2"/>
    <w:rsid w:val="0038112C"/>
    <w:rsid w:val="003822CC"/>
    <w:rsid w:val="00385D17"/>
    <w:rsid w:val="00387585"/>
    <w:rsid w:val="00393045"/>
    <w:rsid w:val="00393E34"/>
    <w:rsid w:val="003A22BC"/>
    <w:rsid w:val="003A3F49"/>
    <w:rsid w:val="003B0A6E"/>
    <w:rsid w:val="003B1E9F"/>
    <w:rsid w:val="003B5450"/>
    <w:rsid w:val="003B7C06"/>
    <w:rsid w:val="003C0F29"/>
    <w:rsid w:val="003C7542"/>
    <w:rsid w:val="003D0DA8"/>
    <w:rsid w:val="003D1D22"/>
    <w:rsid w:val="003D4312"/>
    <w:rsid w:val="003E4009"/>
    <w:rsid w:val="003E6B2F"/>
    <w:rsid w:val="003E72DD"/>
    <w:rsid w:val="003F02C4"/>
    <w:rsid w:val="003F10D5"/>
    <w:rsid w:val="003F2C15"/>
    <w:rsid w:val="003F78FB"/>
    <w:rsid w:val="003F7A60"/>
    <w:rsid w:val="00401183"/>
    <w:rsid w:val="00401A0C"/>
    <w:rsid w:val="004020BE"/>
    <w:rsid w:val="00402348"/>
    <w:rsid w:val="00402564"/>
    <w:rsid w:val="00402ACA"/>
    <w:rsid w:val="00402DD4"/>
    <w:rsid w:val="00405C79"/>
    <w:rsid w:val="00406828"/>
    <w:rsid w:val="00406DB2"/>
    <w:rsid w:val="00407405"/>
    <w:rsid w:val="004143AE"/>
    <w:rsid w:val="004149E6"/>
    <w:rsid w:val="00415C2E"/>
    <w:rsid w:val="00417760"/>
    <w:rsid w:val="00422FDB"/>
    <w:rsid w:val="00425E48"/>
    <w:rsid w:val="00426310"/>
    <w:rsid w:val="00431B8A"/>
    <w:rsid w:val="004325DB"/>
    <w:rsid w:val="00434FCA"/>
    <w:rsid w:val="00436D54"/>
    <w:rsid w:val="004376DD"/>
    <w:rsid w:val="0044057B"/>
    <w:rsid w:val="00441701"/>
    <w:rsid w:val="004421A0"/>
    <w:rsid w:val="004423F0"/>
    <w:rsid w:val="00442470"/>
    <w:rsid w:val="00442BF7"/>
    <w:rsid w:val="00446507"/>
    <w:rsid w:val="00452083"/>
    <w:rsid w:val="00453E45"/>
    <w:rsid w:val="0045501B"/>
    <w:rsid w:val="0045633D"/>
    <w:rsid w:val="00466038"/>
    <w:rsid w:val="0047281D"/>
    <w:rsid w:val="004767F3"/>
    <w:rsid w:val="00476C07"/>
    <w:rsid w:val="0048324F"/>
    <w:rsid w:val="00483420"/>
    <w:rsid w:val="00484A7F"/>
    <w:rsid w:val="004856EF"/>
    <w:rsid w:val="00487BA0"/>
    <w:rsid w:val="00493825"/>
    <w:rsid w:val="00495D4E"/>
    <w:rsid w:val="004A26E9"/>
    <w:rsid w:val="004A5B0A"/>
    <w:rsid w:val="004A6644"/>
    <w:rsid w:val="004A73B5"/>
    <w:rsid w:val="004B21DC"/>
    <w:rsid w:val="004B6009"/>
    <w:rsid w:val="004C087A"/>
    <w:rsid w:val="004C3DBA"/>
    <w:rsid w:val="004C4B96"/>
    <w:rsid w:val="004C53AB"/>
    <w:rsid w:val="004C5CA6"/>
    <w:rsid w:val="004C63FC"/>
    <w:rsid w:val="004C790C"/>
    <w:rsid w:val="004C7A6E"/>
    <w:rsid w:val="004D00AC"/>
    <w:rsid w:val="004D21E2"/>
    <w:rsid w:val="004D3852"/>
    <w:rsid w:val="004D72E4"/>
    <w:rsid w:val="004D7C77"/>
    <w:rsid w:val="004E0478"/>
    <w:rsid w:val="004E1AA4"/>
    <w:rsid w:val="004E35C8"/>
    <w:rsid w:val="004E4AAA"/>
    <w:rsid w:val="004F3CBE"/>
    <w:rsid w:val="004F4B3B"/>
    <w:rsid w:val="004F54CB"/>
    <w:rsid w:val="004F7E14"/>
    <w:rsid w:val="0050212A"/>
    <w:rsid w:val="005030E6"/>
    <w:rsid w:val="0050427D"/>
    <w:rsid w:val="0050493B"/>
    <w:rsid w:val="005052D6"/>
    <w:rsid w:val="00516465"/>
    <w:rsid w:val="0052098F"/>
    <w:rsid w:val="00525EF8"/>
    <w:rsid w:val="00531FF0"/>
    <w:rsid w:val="00533FCE"/>
    <w:rsid w:val="00534EBC"/>
    <w:rsid w:val="005404A8"/>
    <w:rsid w:val="00542AB3"/>
    <w:rsid w:val="00544645"/>
    <w:rsid w:val="00546F1E"/>
    <w:rsid w:val="00547B95"/>
    <w:rsid w:val="00551799"/>
    <w:rsid w:val="00555955"/>
    <w:rsid w:val="00556C9C"/>
    <w:rsid w:val="00556FBB"/>
    <w:rsid w:val="00557802"/>
    <w:rsid w:val="005601BF"/>
    <w:rsid w:val="00563139"/>
    <w:rsid w:val="00564043"/>
    <w:rsid w:val="00565BE5"/>
    <w:rsid w:val="00565D78"/>
    <w:rsid w:val="00566650"/>
    <w:rsid w:val="00566C35"/>
    <w:rsid w:val="00566DA7"/>
    <w:rsid w:val="0056737C"/>
    <w:rsid w:val="00570392"/>
    <w:rsid w:val="005756A8"/>
    <w:rsid w:val="00581B52"/>
    <w:rsid w:val="005820FB"/>
    <w:rsid w:val="00585A62"/>
    <w:rsid w:val="00591607"/>
    <w:rsid w:val="005A01FA"/>
    <w:rsid w:val="005A2F83"/>
    <w:rsid w:val="005A7ADC"/>
    <w:rsid w:val="005B017F"/>
    <w:rsid w:val="005B2856"/>
    <w:rsid w:val="005B2B7B"/>
    <w:rsid w:val="005B4CAC"/>
    <w:rsid w:val="005B5419"/>
    <w:rsid w:val="005B6C46"/>
    <w:rsid w:val="005C2272"/>
    <w:rsid w:val="005C62B7"/>
    <w:rsid w:val="005C7AC8"/>
    <w:rsid w:val="005D1175"/>
    <w:rsid w:val="005D3116"/>
    <w:rsid w:val="005D4B84"/>
    <w:rsid w:val="005E0193"/>
    <w:rsid w:val="005E36B3"/>
    <w:rsid w:val="005E4810"/>
    <w:rsid w:val="005E4F2D"/>
    <w:rsid w:val="005E56C7"/>
    <w:rsid w:val="005F17C6"/>
    <w:rsid w:val="005F3FA7"/>
    <w:rsid w:val="005F6962"/>
    <w:rsid w:val="005F76B5"/>
    <w:rsid w:val="005F772B"/>
    <w:rsid w:val="005F7866"/>
    <w:rsid w:val="005F7C91"/>
    <w:rsid w:val="00600867"/>
    <w:rsid w:val="00601926"/>
    <w:rsid w:val="00602C27"/>
    <w:rsid w:val="00602E6D"/>
    <w:rsid w:val="00605614"/>
    <w:rsid w:val="00605E3A"/>
    <w:rsid w:val="00611252"/>
    <w:rsid w:val="00613BB2"/>
    <w:rsid w:val="00615CE2"/>
    <w:rsid w:val="00616F9F"/>
    <w:rsid w:val="00617027"/>
    <w:rsid w:val="006179AB"/>
    <w:rsid w:val="006234BE"/>
    <w:rsid w:val="0063047E"/>
    <w:rsid w:val="00630FA4"/>
    <w:rsid w:val="006314A2"/>
    <w:rsid w:val="00631CD5"/>
    <w:rsid w:val="00636A27"/>
    <w:rsid w:val="00636AC8"/>
    <w:rsid w:val="006435F0"/>
    <w:rsid w:val="00644962"/>
    <w:rsid w:val="0064552F"/>
    <w:rsid w:val="00646557"/>
    <w:rsid w:val="00647AAB"/>
    <w:rsid w:val="00650580"/>
    <w:rsid w:val="00650FFC"/>
    <w:rsid w:val="00652824"/>
    <w:rsid w:val="00654CBD"/>
    <w:rsid w:val="00656FD9"/>
    <w:rsid w:val="006576ED"/>
    <w:rsid w:val="00661757"/>
    <w:rsid w:val="006618BB"/>
    <w:rsid w:val="00661CC9"/>
    <w:rsid w:val="00662242"/>
    <w:rsid w:val="00664A0F"/>
    <w:rsid w:val="0066542F"/>
    <w:rsid w:val="0066699A"/>
    <w:rsid w:val="00666D2F"/>
    <w:rsid w:val="00670176"/>
    <w:rsid w:val="0067202B"/>
    <w:rsid w:val="00672930"/>
    <w:rsid w:val="00675AB6"/>
    <w:rsid w:val="0067709D"/>
    <w:rsid w:val="00681B9D"/>
    <w:rsid w:val="00694100"/>
    <w:rsid w:val="00694146"/>
    <w:rsid w:val="00695AE3"/>
    <w:rsid w:val="006972AE"/>
    <w:rsid w:val="006A27DC"/>
    <w:rsid w:val="006A5191"/>
    <w:rsid w:val="006A7D81"/>
    <w:rsid w:val="006B2D65"/>
    <w:rsid w:val="006B5840"/>
    <w:rsid w:val="006C1FB3"/>
    <w:rsid w:val="006C47C2"/>
    <w:rsid w:val="006C4A5B"/>
    <w:rsid w:val="006C76A3"/>
    <w:rsid w:val="006D062C"/>
    <w:rsid w:val="006D1115"/>
    <w:rsid w:val="006D1792"/>
    <w:rsid w:val="006D29D3"/>
    <w:rsid w:val="006D2F9A"/>
    <w:rsid w:val="006D35E2"/>
    <w:rsid w:val="006D3C9F"/>
    <w:rsid w:val="006D486C"/>
    <w:rsid w:val="006D493C"/>
    <w:rsid w:val="006D6702"/>
    <w:rsid w:val="006E2B1A"/>
    <w:rsid w:val="006E4C6C"/>
    <w:rsid w:val="006E539A"/>
    <w:rsid w:val="006E61E8"/>
    <w:rsid w:val="006E655A"/>
    <w:rsid w:val="006E6E8F"/>
    <w:rsid w:val="006E710B"/>
    <w:rsid w:val="006F4889"/>
    <w:rsid w:val="006F59B7"/>
    <w:rsid w:val="006F6FC3"/>
    <w:rsid w:val="00701059"/>
    <w:rsid w:val="0070109B"/>
    <w:rsid w:val="00702074"/>
    <w:rsid w:val="0070234F"/>
    <w:rsid w:val="00703049"/>
    <w:rsid w:val="00703F25"/>
    <w:rsid w:val="007070D6"/>
    <w:rsid w:val="0071278E"/>
    <w:rsid w:val="00712796"/>
    <w:rsid w:val="007148F0"/>
    <w:rsid w:val="00715691"/>
    <w:rsid w:val="00715C36"/>
    <w:rsid w:val="00720373"/>
    <w:rsid w:val="00722685"/>
    <w:rsid w:val="00722985"/>
    <w:rsid w:val="00725DE4"/>
    <w:rsid w:val="007318C2"/>
    <w:rsid w:val="007338F2"/>
    <w:rsid w:val="00734FA7"/>
    <w:rsid w:val="0073594C"/>
    <w:rsid w:val="00736DBD"/>
    <w:rsid w:val="00736F15"/>
    <w:rsid w:val="00737A32"/>
    <w:rsid w:val="00741DF9"/>
    <w:rsid w:val="0074298C"/>
    <w:rsid w:val="00743DFE"/>
    <w:rsid w:val="00750292"/>
    <w:rsid w:val="00752319"/>
    <w:rsid w:val="00754926"/>
    <w:rsid w:val="007568B9"/>
    <w:rsid w:val="0076066A"/>
    <w:rsid w:val="00760809"/>
    <w:rsid w:val="00760C92"/>
    <w:rsid w:val="00763B39"/>
    <w:rsid w:val="00764393"/>
    <w:rsid w:val="0076474D"/>
    <w:rsid w:val="00765922"/>
    <w:rsid w:val="007665E0"/>
    <w:rsid w:val="00767D5F"/>
    <w:rsid w:val="00770C5D"/>
    <w:rsid w:val="00772305"/>
    <w:rsid w:val="007738C7"/>
    <w:rsid w:val="00777340"/>
    <w:rsid w:val="00780772"/>
    <w:rsid w:val="00784D5B"/>
    <w:rsid w:val="00785331"/>
    <w:rsid w:val="00785908"/>
    <w:rsid w:val="00792664"/>
    <w:rsid w:val="0079581C"/>
    <w:rsid w:val="007A2090"/>
    <w:rsid w:val="007A38CF"/>
    <w:rsid w:val="007A51DE"/>
    <w:rsid w:val="007A5963"/>
    <w:rsid w:val="007A6441"/>
    <w:rsid w:val="007A6CAB"/>
    <w:rsid w:val="007B09EF"/>
    <w:rsid w:val="007B13BD"/>
    <w:rsid w:val="007B55D4"/>
    <w:rsid w:val="007B636D"/>
    <w:rsid w:val="007B7BDC"/>
    <w:rsid w:val="007C4394"/>
    <w:rsid w:val="007C4F1A"/>
    <w:rsid w:val="007D0074"/>
    <w:rsid w:val="007D0627"/>
    <w:rsid w:val="007D3C04"/>
    <w:rsid w:val="007D3CC3"/>
    <w:rsid w:val="007D47F8"/>
    <w:rsid w:val="007D5C6B"/>
    <w:rsid w:val="007E18FC"/>
    <w:rsid w:val="007E1D92"/>
    <w:rsid w:val="007E1EA1"/>
    <w:rsid w:val="007F18E7"/>
    <w:rsid w:val="007F2B8D"/>
    <w:rsid w:val="007F3CC4"/>
    <w:rsid w:val="007F40AE"/>
    <w:rsid w:val="00800E4F"/>
    <w:rsid w:val="00801317"/>
    <w:rsid w:val="008013A8"/>
    <w:rsid w:val="00801930"/>
    <w:rsid w:val="008032DA"/>
    <w:rsid w:val="00805501"/>
    <w:rsid w:val="00806819"/>
    <w:rsid w:val="00806AD1"/>
    <w:rsid w:val="00807178"/>
    <w:rsid w:val="00807812"/>
    <w:rsid w:val="0081251C"/>
    <w:rsid w:val="008134AC"/>
    <w:rsid w:val="008151DD"/>
    <w:rsid w:val="008161BB"/>
    <w:rsid w:val="008172E3"/>
    <w:rsid w:val="00817E6C"/>
    <w:rsid w:val="00817FF2"/>
    <w:rsid w:val="00821AF8"/>
    <w:rsid w:val="0082299A"/>
    <w:rsid w:val="00824FE1"/>
    <w:rsid w:val="0082543D"/>
    <w:rsid w:val="008259F9"/>
    <w:rsid w:val="00826890"/>
    <w:rsid w:val="0082736A"/>
    <w:rsid w:val="0083093D"/>
    <w:rsid w:val="008320B3"/>
    <w:rsid w:val="00832D60"/>
    <w:rsid w:val="008376EF"/>
    <w:rsid w:val="0083790E"/>
    <w:rsid w:val="00841C6F"/>
    <w:rsid w:val="008427E3"/>
    <w:rsid w:val="008433D0"/>
    <w:rsid w:val="008457D5"/>
    <w:rsid w:val="008458FC"/>
    <w:rsid w:val="00846265"/>
    <w:rsid w:val="00846798"/>
    <w:rsid w:val="00847EF3"/>
    <w:rsid w:val="0085250D"/>
    <w:rsid w:val="008526D5"/>
    <w:rsid w:val="00853909"/>
    <w:rsid w:val="0085489E"/>
    <w:rsid w:val="008551B3"/>
    <w:rsid w:val="00857A1E"/>
    <w:rsid w:val="00862104"/>
    <w:rsid w:val="00865DED"/>
    <w:rsid w:val="00867B3F"/>
    <w:rsid w:val="00867BEB"/>
    <w:rsid w:val="008729D0"/>
    <w:rsid w:val="008766DF"/>
    <w:rsid w:val="00876920"/>
    <w:rsid w:val="00877C65"/>
    <w:rsid w:val="008800BA"/>
    <w:rsid w:val="008818D4"/>
    <w:rsid w:val="00891334"/>
    <w:rsid w:val="00892620"/>
    <w:rsid w:val="00893ECE"/>
    <w:rsid w:val="00897377"/>
    <w:rsid w:val="00897A0D"/>
    <w:rsid w:val="008A02A4"/>
    <w:rsid w:val="008A1CE1"/>
    <w:rsid w:val="008A3CEA"/>
    <w:rsid w:val="008A3F2F"/>
    <w:rsid w:val="008A40CF"/>
    <w:rsid w:val="008A698E"/>
    <w:rsid w:val="008A6C59"/>
    <w:rsid w:val="008B0E23"/>
    <w:rsid w:val="008B1311"/>
    <w:rsid w:val="008B149D"/>
    <w:rsid w:val="008B26DD"/>
    <w:rsid w:val="008B7A11"/>
    <w:rsid w:val="008C15F6"/>
    <w:rsid w:val="008C4A12"/>
    <w:rsid w:val="008C4DCD"/>
    <w:rsid w:val="008C5190"/>
    <w:rsid w:val="008D0E36"/>
    <w:rsid w:val="008D1404"/>
    <w:rsid w:val="008D16B4"/>
    <w:rsid w:val="008D2E3A"/>
    <w:rsid w:val="008D3F84"/>
    <w:rsid w:val="008D6B96"/>
    <w:rsid w:val="008E3EF8"/>
    <w:rsid w:val="008E457D"/>
    <w:rsid w:val="008E66C9"/>
    <w:rsid w:val="008F06CA"/>
    <w:rsid w:val="008F2DDE"/>
    <w:rsid w:val="008F3B61"/>
    <w:rsid w:val="008F55F6"/>
    <w:rsid w:val="008F6306"/>
    <w:rsid w:val="008F632C"/>
    <w:rsid w:val="008F63FD"/>
    <w:rsid w:val="008F6D4F"/>
    <w:rsid w:val="008F7004"/>
    <w:rsid w:val="009002AA"/>
    <w:rsid w:val="00901FFA"/>
    <w:rsid w:val="0090394E"/>
    <w:rsid w:val="009074C8"/>
    <w:rsid w:val="009108D7"/>
    <w:rsid w:val="00911DF7"/>
    <w:rsid w:val="00914F58"/>
    <w:rsid w:val="00916877"/>
    <w:rsid w:val="009202E0"/>
    <w:rsid w:val="00920B04"/>
    <w:rsid w:val="00921685"/>
    <w:rsid w:val="00921981"/>
    <w:rsid w:val="009220B3"/>
    <w:rsid w:val="00924E34"/>
    <w:rsid w:val="00924F15"/>
    <w:rsid w:val="00926832"/>
    <w:rsid w:val="00933075"/>
    <w:rsid w:val="00934864"/>
    <w:rsid w:val="009406D4"/>
    <w:rsid w:val="0094485E"/>
    <w:rsid w:val="00945956"/>
    <w:rsid w:val="00945998"/>
    <w:rsid w:val="009475B6"/>
    <w:rsid w:val="0095732B"/>
    <w:rsid w:val="00957F3F"/>
    <w:rsid w:val="009608AC"/>
    <w:rsid w:val="00962704"/>
    <w:rsid w:val="00963816"/>
    <w:rsid w:val="00964175"/>
    <w:rsid w:val="009642B3"/>
    <w:rsid w:val="00964C82"/>
    <w:rsid w:val="00970689"/>
    <w:rsid w:val="00971D29"/>
    <w:rsid w:val="00977EA2"/>
    <w:rsid w:val="00981DD8"/>
    <w:rsid w:val="00982A70"/>
    <w:rsid w:val="00986C47"/>
    <w:rsid w:val="00990477"/>
    <w:rsid w:val="00997EFC"/>
    <w:rsid w:val="009A0AC0"/>
    <w:rsid w:val="009A4453"/>
    <w:rsid w:val="009A47FB"/>
    <w:rsid w:val="009A67E4"/>
    <w:rsid w:val="009A67FF"/>
    <w:rsid w:val="009A7A26"/>
    <w:rsid w:val="009B5335"/>
    <w:rsid w:val="009B5E1D"/>
    <w:rsid w:val="009B69DD"/>
    <w:rsid w:val="009B7D4F"/>
    <w:rsid w:val="009C1D2C"/>
    <w:rsid w:val="009D0227"/>
    <w:rsid w:val="009D22FD"/>
    <w:rsid w:val="009D39E6"/>
    <w:rsid w:val="009D4003"/>
    <w:rsid w:val="009D6CD9"/>
    <w:rsid w:val="009E02A9"/>
    <w:rsid w:val="009E1A51"/>
    <w:rsid w:val="009E325B"/>
    <w:rsid w:val="009E470B"/>
    <w:rsid w:val="009E77A8"/>
    <w:rsid w:val="009F0B87"/>
    <w:rsid w:val="009F4F32"/>
    <w:rsid w:val="009F5BEF"/>
    <w:rsid w:val="00A00167"/>
    <w:rsid w:val="00A02125"/>
    <w:rsid w:val="00A03768"/>
    <w:rsid w:val="00A05B59"/>
    <w:rsid w:val="00A05F81"/>
    <w:rsid w:val="00A06006"/>
    <w:rsid w:val="00A07F71"/>
    <w:rsid w:val="00A107CE"/>
    <w:rsid w:val="00A11832"/>
    <w:rsid w:val="00A1410F"/>
    <w:rsid w:val="00A16ED5"/>
    <w:rsid w:val="00A204A6"/>
    <w:rsid w:val="00A21A5A"/>
    <w:rsid w:val="00A21CFE"/>
    <w:rsid w:val="00A2269D"/>
    <w:rsid w:val="00A2614A"/>
    <w:rsid w:val="00A26961"/>
    <w:rsid w:val="00A27CE7"/>
    <w:rsid w:val="00A27EB3"/>
    <w:rsid w:val="00A31BFC"/>
    <w:rsid w:val="00A31DD3"/>
    <w:rsid w:val="00A32AE1"/>
    <w:rsid w:val="00A34DE6"/>
    <w:rsid w:val="00A36BBC"/>
    <w:rsid w:val="00A37B15"/>
    <w:rsid w:val="00A40BEB"/>
    <w:rsid w:val="00A42FCE"/>
    <w:rsid w:val="00A45ADA"/>
    <w:rsid w:val="00A47242"/>
    <w:rsid w:val="00A47A04"/>
    <w:rsid w:val="00A511D2"/>
    <w:rsid w:val="00A513B3"/>
    <w:rsid w:val="00A51CBC"/>
    <w:rsid w:val="00A52C6F"/>
    <w:rsid w:val="00A53535"/>
    <w:rsid w:val="00A55F73"/>
    <w:rsid w:val="00A56C67"/>
    <w:rsid w:val="00A61214"/>
    <w:rsid w:val="00A63A63"/>
    <w:rsid w:val="00A644B9"/>
    <w:rsid w:val="00A66617"/>
    <w:rsid w:val="00A671CB"/>
    <w:rsid w:val="00A73143"/>
    <w:rsid w:val="00A7422E"/>
    <w:rsid w:val="00A764DE"/>
    <w:rsid w:val="00A80112"/>
    <w:rsid w:val="00A84EE6"/>
    <w:rsid w:val="00A85F8C"/>
    <w:rsid w:val="00A876F5"/>
    <w:rsid w:val="00A935FF"/>
    <w:rsid w:val="00A93A7F"/>
    <w:rsid w:val="00A94784"/>
    <w:rsid w:val="00A96335"/>
    <w:rsid w:val="00AA044F"/>
    <w:rsid w:val="00AA2D69"/>
    <w:rsid w:val="00AA332D"/>
    <w:rsid w:val="00AA51D0"/>
    <w:rsid w:val="00AA6106"/>
    <w:rsid w:val="00AB187C"/>
    <w:rsid w:val="00AB20AA"/>
    <w:rsid w:val="00AB22F7"/>
    <w:rsid w:val="00AB46F2"/>
    <w:rsid w:val="00AB66AA"/>
    <w:rsid w:val="00AC04F9"/>
    <w:rsid w:val="00AC2C13"/>
    <w:rsid w:val="00AC5A7D"/>
    <w:rsid w:val="00AC5B07"/>
    <w:rsid w:val="00AC6623"/>
    <w:rsid w:val="00AC707D"/>
    <w:rsid w:val="00AC7839"/>
    <w:rsid w:val="00AC7919"/>
    <w:rsid w:val="00AD0A39"/>
    <w:rsid w:val="00AD4995"/>
    <w:rsid w:val="00AD5551"/>
    <w:rsid w:val="00AD60F8"/>
    <w:rsid w:val="00AD63D7"/>
    <w:rsid w:val="00AE00C0"/>
    <w:rsid w:val="00AE3967"/>
    <w:rsid w:val="00AE47EB"/>
    <w:rsid w:val="00AE627F"/>
    <w:rsid w:val="00AE654E"/>
    <w:rsid w:val="00AE7525"/>
    <w:rsid w:val="00AE7E92"/>
    <w:rsid w:val="00AF05D8"/>
    <w:rsid w:val="00AF1D1B"/>
    <w:rsid w:val="00AF2687"/>
    <w:rsid w:val="00AF409E"/>
    <w:rsid w:val="00AF4617"/>
    <w:rsid w:val="00AF4981"/>
    <w:rsid w:val="00AF626F"/>
    <w:rsid w:val="00AF7D6B"/>
    <w:rsid w:val="00B00B7A"/>
    <w:rsid w:val="00B027B8"/>
    <w:rsid w:val="00B11966"/>
    <w:rsid w:val="00B11D0E"/>
    <w:rsid w:val="00B14159"/>
    <w:rsid w:val="00B154BE"/>
    <w:rsid w:val="00B1686C"/>
    <w:rsid w:val="00B16CC6"/>
    <w:rsid w:val="00B17029"/>
    <w:rsid w:val="00B21EDA"/>
    <w:rsid w:val="00B21F6E"/>
    <w:rsid w:val="00B23392"/>
    <w:rsid w:val="00B24D5D"/>
    <w:rsid w:val="00B272C5"/>
    <w:rsid w:val="00B31E8A"/>
    <w:rsid w:val="00B322B2"/>
    <w:rsid w:val="00B3267E"/>
    <w:rsid w:val="00B35625"/>
    <w:rsid w:val="00B506F9"/>
    <w:rsid w:val="00B53FC4"/>
    <w:rsid w:val="00B5459A"/>
    <w:rsid w:val="00B547A2"/>
    <w:rsid w:val="00B56A19"/>
    <w:rsid w:val="00B56BE5"/>
    <w:rsid w:val="00B57E90"/>
    <w:rsid w:val="00B611D3"/>
    <w:rsid w:val="00B6286F"/>
    <w:rsid w:val="00B636AB"/>
    <w:rsid w:val="00B640CD"/>
    <w:rsid w:val="00B647F7"/>
    <w:rsid w:val="00B64C4B"/>
    <w:rsid w:val="00B65E37"/>
    <w:rsid w:val="00B674AF"/>
    <w:rsid w:val="00B67EB7"/>
    <w:rsid w:val="00B74D5F"/>
    <w:rsid w:val="00B7727E"/>
    <w:rsid w:val="00B83970"/>
    <w:rsid w:val="00B840D4"/>
    <w:rsid w:val="00B848D3"/>
    <w:rsid w:val="00B8729C"/>
    <w:rsid w:val="00B92EC7"/>
    <w:rsid w:val="00B93584"/>
    <w:rsid w:val="00BA35BA"/>
    <w:rsid w:val="00BA514C"/>
    <w:rsid w:val="00BB096A"/>
    <w:rsid w:val="00BB09CE"/>
    <w:rsid w:val="00BB1C86"/>
    <w:rsid w:val="00BB1CDE"/>
    <w:rsid w:val="00BB2653"/>
    <w:rsid w:val="00BB516F"/>
    <w:rsid w:val="00BC0E90"/>
    <w:rsid w:val="00BC2E39"/>
    <w:rsid w:val="00BC33C1"/>
    <w:rsid w:val="00BD145D"/>
    <w:rsid w:val="00BD3256"/>
    <w:rsid w:val="00BD3291"/>
    <w:rsid w:val="00BD3552"/>
    <w:rsid w:val="00BD3E02"/>
    <w:rsid w:val="00BD79EC"/>
    <w:rsid w:val="00BE036E"/>
    <w:rsid w:val="00BF5E83"/>
    <w:rsid w:val="00BF7A2D"/>
    <w:rsid w:val="00C0586A"/>
    <w:rsid w:val="00C05909"/>
    <w:rsid w:val="00C06D67"/>
    <w:rsid w:val="00C07724"/>
    <w:rsid w:val="00C10200"/>
    <w:rsid w:val="00C10F51"/>
    <w:rsid w:val="00C11B0B"/>
    <w:rsid w:val="00C12F9E"/>
    <w:rsid w:val="00C17CAF"/>
    <w:rsid w:val="00C17FF2"/>
    <w:rsid w:val="00C21B81"/>
    <w:rsid w:val="00C23565"/>
    <w:rsid w:val="00C23821"/>
    <w:rsid w:val="00C25982"/>
    <w:rsid w:val="00C26AFA"/>
    <w:rsid w:val="00C3113D"/>
    <w:rsid w:val="00C32492"/>
    <w:rsid w:val="00C331B4"/>
    <w:rsid w:val="00C34307"/>
    <w:rsid w:val="00C35746"/>
    <w:rsid w:val="00C37E2E"/>
    <w:rsid w:val="00C37E31"/>
    <w:rsid w:val="00C40E5B"/>
    <w:rsid w:val="00C4110D"/>
    <w:rsid w:val="00C41E80"/>
    <w:rsid w:val="00C41EF3"/>
    <w:rsid w:val="00C446CF"/>
    <w:rsid w:val="00C44850"/>
    <w:rsid w:val="00C45AE8"/>
    <w:rsid w:val="00C4601F"/>
    <w:rsid w:val="00C505EA"/>
    <w:rsid w:val="00C53E57"/>
    <w:rsid w:val="00C55023"/>
    <w:rsid w:val="00C556C2"/>
    <w:rsid w:val="00C57CE9"/>
    <w:rsid w:val="00C60828"/>
    <w:rsid w:val="00C61349"/>
    <w:rsid w:val="00C6205E"/>
    <w:rsid w:val="00C63FF5"/>
    <w:rsid w:val="00C66E02"/>
    <w:rsid w:val="00C70F0E"/>
    <w:rsid w:val="00C734FE"/>
    <w:rsid w:val="00C771BA"/>
    <w:rsid w:val="00C8206F"/>
    <w:rsid w:val="00C84F15"/>
    <w:rsid w:val="00C90026"/>
    <w:rsid w:val="00C9308C"/>
    <w:rsid w:val="00C94AE2"/>
    <w:rsid w:val="00CA0A0A"/>
    <w:rsid w:val="00CA4AA9"/>
    <w:rsid w:val="00CB2F4E"/>
    <w:rsid w:val="00CB64EC"/>
    <w:rsid w:val="00CB7A14"/>
    <w:rsid w:val="00CC0619"/>
    <w:rsid w:val="00CC13F7"/>
    <w:rsid w:val="00CD052F"/>
    <w:rsid w:val="00CD151C"/>
    <w:rsid w:val="00CD2318"/>
    <w:rsid w:val="00CD3392"/>
    <w:rsid w:val="00CE31CD"/>
    <w:rsid w:val="00CE3CDE"/>
    <w:rsid w:val="00CE4037"/>
    <w:rsid w:val="00CE46FE"/>
    <w:rsid w:val="00CE5A50"/>
    <w:rsid w:val="00CE761B"/>
    <w:rsid w:val="00CE7FE3"/>
    <w:rsid w:val="00CF3DBD"/>
    <w:rsid w:val="00CF4610"/>
    <w:rsid w:val="00CF5758"/>
    <w:rsid w:val="00CF6367"/>
    <w:rsid w:val="00D01C09"/>
    <w:rsid w:val="00D021EB"/>
    <w:rsid w:val="00D0432E"/>
    <w:rsid w:val="00D05179"/>
    <w:rsid w:val="00D10981"/>
    <w:rsid w:val="00D12893"/>
    <w:rsid w:val="00D128AE"/>
    <w:rsid w:val="00D12D60"/>
    <w:rsid w:val="00D13459"/>
    <w:rsid w:val="00D1500E"/>
    <w:rsid w:val="00D1594F"/>
    <w:rsid w:val="00D15E18"/>
    <w:rsid w:val="00D16B27"/>
    <w:rsid w:val="00D172D5"/>
    <w:rsid w:val="00D20EC4"/>
    <w:rsid w:val="00D213AD"/>
    <w:rsid w:val="00D31331"/>
    <w:rsid w:val="00D31CA4"/>
    <w:rsid w:val="00D31FA0"/>
    <w:rsid w:val="00D32838"/>
    <w:rsid w:val="00D349A0"/>
    <w:rsid w:val="00D35340"/>
    <w:rsid w:val="00D35FB7"/>
    <w:rsid w:val="00D362DB"/>
    <w:rsid w:val="00D43962"/>
    <w:rsid w:val="00D43C31"/>
    <w:rsid w:val="00D4676D"/>
    <w:rsid w:val="00D507C2"/>
    <w:rsid w:val="00D54351"/>
    <w:rsid w:val="00D54484"/>
    <w:rsid w:val="00D553FA"/>
    <w:rsid w:val="00D604EC"/>
    <w:rsid w:val="00D63F4F"/>
    <w:rsid w:val="00D645FD"/>
    <w:rsid w:val="00D70AA3"/>
    <w:rsid w:val="00D71F1E"/>
    <w:rsid w:val="00D73F17"/>
    <w:rsid w:val="00D75B97"/>
    <w:rsid w:val="00D81246"/>
    <w:rsid w:val="00D81A46"/>
    <w:rsid w:val="00D81FA1"/>
    <w:rsid w:val="00D82587"/>
    <w:rsid w:val="00D832BC"/>
    <w:rsid w:val="00D84BA5"/>
    <w:rsid w:val="00D9035A"/>
    <w:rsid w:val="00D9152E"/>
    <w:rsid w:val="00D960EA"/>
    <w:rsid w:val="00D96BDC"/>
    <w:rsid w:val="00DA06C6"/>
    <w:rsid w:val="00DA0EB3"/>
    <w:rsid w:val="00DA145B"/>
    <w:rsid w:val="00DA1DD4"/>
    <w:rsid w:val="00DA241F"/>
    <w:rsid w:val="00DA29EA"/>
    <w:rsid w:val="00DA74D3"/>
    <w:rsid w:val="00DB27FB"/>
    <w:rsid w:val="00DB6909"/>
    <w:rsid w:val="00DC0126"/>
    <w:rsid w:val="00DC16F3"/>
    <w:rsid w:val="00DC257C"/>
    <w:rsid w:val="00DD0F4F"/>
    <w:rsid w:val="00DD10ED"/>
    <w:rsid w:val="00DD2999"/>
    <w:rsid w:val="00DD2B79"/>
    <w:rsid w:val="00DD3354"/>
    <w:rsid w:val="00DD4A29"/>
    <w:rsid w:val="00DD6AC8"/>
    <w:rsid w:val="00DE004A"/>
    <w:rsid w:val="00DE077F"/>
    <w:rsid w:val="00DE67D4"/>
    <w:rsid w:val="00DE6A08"/>
    <w:rsid w:val="00DF09CB"/>
    <w:rsid w:val="00E01269"/>
    <w:rsid w:val="00E01B73"/>
    <w:rsid w:val="00E02E85"/>
    <w:rsid w:val="00E0371C"/>
    <w:rsid w:val="00E049B2"/>
    <w:rsid w:val="00E050F9"/>
    <w:rsid w:val="00E07495"/>
    <w:rsid w:val="00E14059"/>
    <w:rsid w:val="00E212DC"/>
    <w:rsid w:val="00E2673B"/>
    <w:rsid w:val="00E279BF"/>
    <w:rsid w:val="00E300EB"/>
    <w:rsid w:val="00E30767"/>
    <w:rsid w:val="00E3313C"/>
    <w:rsid w:val="00E3490E"/>
    <w:rsid w:val="00E3639A"/>
    <w:rsid w:val="00E36A01"/>
    <w:rsid w:val="00E37A46"/>
    <w:rsid w:val="00E45D63"/>
    <w:rsid w:val="00E460B7"/>
    <w:rsid w:val="00E54F50"/>
    <w:rsid w:val="00E645B0"/>
    <w:rsid w:val="00E66623"/>
    <w:rsid w:val="00E67EEE"/>
    <w:rsid w:val="00E70B5F"/>
    <w:rsid w:val="00E73D69"/>
    <w:rsid w:val="00E7481F"/>
    <w:rsid w:val="00E81769"/>
    <w:rsid w:val="00E81EE6"/>
    <w:rsid w:val="00E9296E"/>
    <w:rsid w:val="00E937EF"/>
    <w:rsid w:val="00E947EF"/>
    <w:rsid w:val="00E96C28"/>
    <w:rsid w:val="00E97152"/>
    <w:rsid w:val="00E9774B"/>
    <w:rsid w:val="00EA07AA"/>
    <w:rsid w:val="00EA2B87"/>
    <w:rsid w:val="00EA3A54"/>
    <w:rsid w:val="00EA4AB4"/>
    <w:rsid w:val="00EA60B2"/>
    <w:rsid w:val="00EA74DE"/>
    <w:rsid w:val="00EA790B"/>
    <w:rsid w:val="00EA7BA0"/>
    <w:rsid w:val="00EB7212"/>
    <w:rsid w:val="00EB7F6F"/>
    <w:rsid w:val="00EC1493"/>
    <w:rsid w:val="00EC1FD2"/>
    <w:rsid w:val="00EC2726"/>
    <w:rsid w:val="00EC31DA"/>
    <w:rsid w:val="00EC45A2"/>
    <w:rsid w:val="00EC4EB9"/>
    <w:rsid w:val="00EC53EE"/>
    <w:rsid w:val="00EC55F1"/>
    <w:rsid w:val="00EC5BE5"/>
    <w:rsid w:val="00EC65AB"/>
    <w:rsid w:val="00ED1F28"/>
    <w:rsid w:val="00ED351F"/>
    <w:rsid w:val="00ED6779"/>
    <w:rsid w:val="00ED6CBF"/>
    <w:rsid w:val="00EE12B4"/>
    <w:rsid w:val="00EE31B5"/>
    <w:rsid w:val="00EE3558"/>
    <w:rsid w:val="00EE7307"/>
    <w:rsid w:val="00EF0279"/>
    <w:rsid w:val="00EF4DFD"/>
    <w:rsid w:val="00EF4FDC"/>
    <w:rsid w:val="00EF6697"/>
    <w:rsid w:val="00EF709C"/>
    <w:rsid w:val="00EF7BA8"/>
    <w:rsid w:val="00F00245"/>
    <w:rsid w:val="00F013F0"/>
    <w:rsid w:val="00F05B38"/>
    <w:rsid w:val="00F11092"/>
    <w:rsid w:val="00F12EF1"/>
    <w:rsid w:val="00F135A6"/>
    <w:rsid w:val="00F14B2E"/>
    <w:rsid w:val="00F14E6D"/>
    <w:rsid w:val="00F15ADE"/>
    <w:rsid w:val="00F16CCA"/>
    <w:rsid w:val="00F2363B"/>
    <w:rsid w:val="00F2441D"/>
    <w:rsid w:val="00F2755A"/>
    <w:rsid w:val="00F276A5"/>
    <w:rsid w:val="00F308FB"/>
    <w:rsid w:val="00F31FED"/>
    <w:rsid w:val="00F32FF6"/>
    <w:rsid w:val="00F36CEF"/>
    <w:rsid w:val="00F427E1"/>
    <w:rsid w:val="00F468A4"/>
    <w:rsid w:val="00F470D7"/>
    <w:rsid w:val="00F47763"/>
    <w:rsid w:val="00F4789B"/>
    <w:rsid w:val="00F51AA1"/>
    <w:rsid w:val="00F53AF4"/>
    <w:rsid w:val="00F5610C"/>
    <w:rsid w:val="00F57157"/>
    <w:rsid w:val="00F6574F"/>
    <w:rsid w:val="00F65CFA"/>
    <w:rsid w:val="00F70E01"/>
    <w:rsid w:val="00F80D2A"/>
    <w:rsid w:val="00F818D0"/>
    <w:rsid w:val="00F81ABE"/>
    <w:rsid w:val="00F83537"/>
    <w:rsid w:val="00F85B9A"/>
    <w:rsid w:val="00F86C5F"/>
    <w:rsid w:val="00F90D61"/>
    <w:rsid w:val="00F90DF7"/>
    <w:rsid w:val="00F917FE"/>
    <w:rsid w:val="00F94BA2"/>
    <w:rsid w:val="00F95690"/>
    <w:rsid w:val="00F961E7"/>
    <w:rsid w:val="00F96E4F"/>
    <w:rsid w:val="00FA1470"/>
    <w:rsid w:val="00FA1F81"/>
    <w:rsid w:val="00FA27B6"/>
    <w:rsid w:val="00FA3A66"/>
    <w:rsid w:val="00FA4553"/>
    <w:rsid w:val="00FA4869"/>
    <w:rsid w:val="00FA497E"/>
    <w:rsid w:val="00FA4AFC"/>
    <w:rsid w:val="00FA5E73"/>
    <w:rsid w:val="00FA6AF9"/>
    <w:rsid w:val="00FA6ED9"/>
    <w:rsid w:val="00FB18B2"/>
    <w:rsid w:val="00FB307E"/>
    <w:rsid w:val="00FB5B64"/>
    <w:rsid w:val="00FB65A2"/>
    <w:rsid w:val="00FC39FB"/>
    <w:rsid w:val="00FC78F4"/>
    <w:rsid w:val="00FD1E5D"/>
    <w:rsid w:val="00FD6E42"/>
    <w:rsid w:val="00FD7A28"/>
    <w:rsid w:val="00FE0692"/>
    <w:rsid w:val="00FE1DC1"/>
    <w:rsid w:val="00FE31B3"/>
    <w:rsid w:val="00FE37DD"/>
    <w:rsid w:val="00FE6CDB"/>
    <w:rsid w:val="00FE7A40"/>
    <w:rsid w:val="00FF1024"/>
    <w:rsid w:val="00FF1A90"/>
    <w:rsid w:val="00FF4F58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8C5D69-5282-4EC0-BB0D-5ED654338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7EF"/>
    <w:pPr>
      <w:widowControl w:val="0"/>
      <w:suppressAutoHyphens/>
      <w:autoSpaceDE w:val="0"/>
    </w:pPr>
    <w:rPr>
      <w:lang w:eastAsia="ar-SA"/>
    </w:rPr>
  </w:style>
  <w:style w:type="paragraph" w:styleId="1">
    <w:name w:val="heading 1"/>
    <w:basedOn w:val="a"/>
    <w:link w:val="10"/>
    <w:uiPriority w:val="9"/>
    <w:qFormat/>
    <w:rsid w:val="000F0299"/>
    <w:pPr>
      <w:widowControl/>
      <w:suppressAutoHyphens w:val="0"/>
      <w:autoSpaceDE/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87BA0"/>
    <w:rPr>
      <w:rFonts w:ascii="Times New Roman" w:hAnsi="Times New Roman" w:cs="Times New Roman"/>
    </w:rPr>
  </w:style>
  <w:style w:type="character" w:customStyle="1" w:styleId="WW8Num2z0">
    <w:name w:val="WW8Num2z0"/>
    <w:rsid w:val="00487BA0"/>
    <w:rPr>
      <w:rFonts w:ascii="Times New Roman" w:hAnsi="Times New Roman" w:cs="Times New Roman"/>
    </w:rPr>
  </w:style>
  <w:style w:type="character" w:customStyle="1" w:styleId="WW8Num4z0">
    <w:name w:val="WW8Num4z0"/>
    <w:rsid w:val="00487BA0"/>
    <w:rPr>
      <w:rFonts w:ascii="Times New Roman" w:hAnsi="Times New Roman" w:cs="Times New Roman"/>
    </w:rPr>
  </w:style>
  <w:style w:type="character" w:customStyle="1" w:styleId="WW8Num5z0">
    <w:name w:val="WW8Num5z0"/>
    <w:rsid w:val="00487BA0"/>
    <w:rPr>
      <w:rFonts w:ascii="Symbol" w:hAnsi="Symbol"/>
    </w:rPr>
  </w:style>
  <w:style w:type="character" w:customStyle="1" w:styleId="WW8Num5z1">
    <w:name w:val="WW8Num5z1"/>
    <w:rsid w:val="00487BA0"/>
    <w:rPr>
      <w:rFonts w:ascii="Courier New" w:hAnsi="Courier New" w:cs="Courier New"/>
    </w:rPr>
  </w:style>
  <w:style w:type="character" w:customStyle="1" w:styleId="WW8Num5z2">
    <w:name w:val="WW8Num5z2"/>
    <w:rsid w:val="00487BA0"/>
    <w:rPr>
      <w:rFonts w:ascii="Wingdings" w:hAnsi="Wingdings"/>
    </w:rPr>
  </w:style>
  <w:style w:type="character" w:customStyle="1" w:styleId="WW8Num6z0">
    <w:name w:val="WW8Num6z0"/>
    <w:rsid w:val="00487BA0"/>
    <w:rPr>
      <w:b w:val="0"/>
    </w:rPr>
  </w:style>
  <w:style w:type="character" w:customStyle="1" w:styleId="WW8Num7z0">
    <w:name w:val="WW8Num7z0"/>
    <w:rsid w:val="00487BA0"/>
    <w:rPr>
      <w:b/>
    </w:rPr>
  </w:style>
  <w:style w:type="character" w:customStyle="1" w:styleId="WW8Num8z0">
    <w:name w:val="WW8Num8z0"/>
    <w:rsid w:val="00487BA0"/>
    <w:rPr>
      <w:rFonts w:ascii="Symbol" w:hAnsi="Symbol"/>
    </w:rPr>
  </w:style>
  <w:style w:type="character" w:customStyle="1" w:styleId="WW8Num8z1">
    <w:name w:val="WW8Num8z1"/>
    <w:rsid w:val="00487BA0"/>
    <w:rPr>
      <w:rFonts w:ascii="Courier New" w:hAnsi="Courier New" w:cs="Courier New"/>
    </w:rPr>
  </w:style>
  <w:style w:type="character" w:customStyle="1" w:styleId="WW8Num8z2">
    <w:name w:val="WW8Num8z2"/>
    <w:rsid w:val="00487BA0"/>
    <w:rPr>
      <w:rFonts w:ascii="Wingdings" w:hAnsi="Wingdings"/>
    </w:rPr>
  </w:style>
  <w:style w:type="character" w:customStyle="1" w:styleId="WW8Num9z0">
    <w:name w:val="WW8Num9z0"/>
    <w:rsid w:val="00487BA0"/>
    <w:rPr>
      <w:rFonts w:ascii="Times New Roman" w:hAnsi="Times New Roman" w:cs="Times New Roman"/>
    </w:rPr>
  </w:style>
  <w:style w:type="character" w:customStyle="1" w:styleId="WW8Num10z0">
    <w:name w:val="WW8Num10z0"/>
    <w:rsid w:val="00487BA0"/>
    <w:rPr>
      <w:rFonts w:ascii="Times New Roman" w:hAnsi="Times New Roman" w:cs="Times New Roman"/>
    </w:rPr>
  </w:style>
  <w:style w:type="character" w:customStyle="1" w:styleId="WW8NumSt5z0">
    <w:name w:val="WW8NumSt5z0"/>
    <w:rsid w:val="00487BA0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487BA0"/>
  </w:style>
  <w:style w:type="character" w:styleId="a3">
    <w:name w:val="Hyperlink"/>
    <w:basedOn w:val="11"/>
    <w:uiPriority w:val="99"/>
    <w:rsid w:val="00487BA0"/>
    <w:rPr>
      <w:color w:val="0000FF"/>
      <w:u w:val="single"/>
    </w:rPr>
  </w:style>
  <w:style w:type="character" w:customStyle="1" w:styleId="a4">
    <w:name w:val="Символ нумерации"/>
    <w:rsid w:val="00487BA0"/>
  </w:style>
  <w:style w:type="paragraph" w:customStyle="1" w:styleId="12">
    <w:name w:val="Заголовок1"/>
    <w:basedOn w:val="a"/>
    <w:next w:val="a5"/>
    <w:rsid w:val="00487BA0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5">
    <w:name w:val="Body Text"/>
    <w:basedOn w:val="a"/>
    <w:link w:val="a6"/>
    <w:semiHidden/>
    <w:rsid w:val="00487BA0"/>
    <w:pPr>
      <w:spacing w:after="120"/>
    </w:pPr>
  </w:style>
  <w:style w:type="paragraph" w:styleId="a7">
    <w:name w:val="List"/>
    <w:basedOn w:val="a5"/>
    <w:semiHidden/>
    <w:rsid w:val="00487BA0"/>
    <w:rPr>
      <w:rFonts w:ascii="Arial" w:hAnsi="Arial" w:cs="Tahoma"/>
    </w:rPr>
  </w:style>
  <w:style w:type="paragraph" w:customStyle="1" w:styleId="13">
    <w:name w:val="Название1"/>
    <w:basedOn w:val="a"/>
    <w:rsid w:val="00487BA0"/>
    <w:pPr>
      <w:suppressLineNumbers/>
      <w:spacing w:before="120" w:after="120"/>
    </w:pPr>
    <w:rPr>
      <w:rFonts w:ascii="Arial" w:hAnsi="Arial" w:cs="Tahoma"/>
      <w:i/>
      <w:iCs/>
      <w:szCs w:val="24"/>
    </w:rPr>
  </w:style>
  <w:style w:type="paragraph" w:customStyle="1" w:styleId="14">
    <w:name w:val="Указатель1"/>
    <w:basedOn w:val="a"/>
    <w:rsid w:val="00487BA0"/>
    <w:pPr>
      <w:suppressLineNumbers/>
    </w:pPr>
    <w:rPr>
      <w:rFonts w:ascii="Arial" w:hAnsi="Arial" w:cs="Tahoma"/>
    </w:rPr>
  </w:style>
  <w:style w:type="paragraph" w:customStyle="1" w:styleId="a8">
    <w:name w:val="Содержимое таблицы"/>
    <w:basedOn w:val="a"/>
    <w:rsid w:val="00487BA0"/>
    <w:pPr>
      <w:suppressLineNumbers/>
    </w:pPr>
  </w:style>
  <w:style w:type="paragraph" w:customStyle="1" w:styleId="a9">
    <w:name w:val="Заголовок таблицы"/>
    <w:basedOn w:val="a8"/>
    <w:rsid w:val="00487BA0"/>
    <w:pPr>
      <w:jc w:val="center"/>
    </w:pPr>
    <w:rPr>
      <w:b/>
      <w:bCs/>
    </w:rPr>
  </w:style>
  <w:style w:type="paragraph" w:styleId="aa">
    <w:name w:val="No Spacing"/>
    <w:uiPriority w:val="1"/>
    <w:qFormat/>
    <w:rsid w:val="00D84BA5"/>
    <w:pPr>
      <w:widowControl w:val="0"/>
      <w:suppressAutoHyphens/>
      <w:autoSpaceDE w:val="0"/>
    </w:pPr>
    <w:rPr>
      <w:lang w:eastAsia="ar-SA"/>
    </w:rPr>
  </w:style>
  <w:style w:type="character" w:styleId="ab">
    <w:name w:val="Emphasis"/>
    <w:basedOn w:val="a0"/>
    <w:qFormat/>
    <w:rsid w:val="002754F0"/>
    <w:rPr>
      <w:i/>
      <w:iCs/>
    </w:rPr>
  </w:style>
  <w:style w:type="paragraph" w:customStyle="1" w:styleId="ConsPlusNormal">
    <w:name w:val="ConsPlusNormal"/>
    <w:rsid w:val="00104B80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table" w:styleId="5">
    <w:name w:val="Table Grid 5"/>
    <w:basedOn w:val="a1"/>
    <w:rsid w:val="00FF1A90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iceouttxt4">
    <w:name w:val="iceouttxt4"/>
    <w:basedOn w:val="a0"/>
    <w:uiPriority w:val="99"/>
    <w:rsid w:val="0070234F"/>
  </w:style>
  <w:style w:type="paragraph" w:styleId="ac">
    <w:name w:val="List Paragraph"/>
    <w:basedOn w:val="a"/>
    <w:uiPriority w:val="34"/>
    <w:qFormat/>
    <w:rsid w:val="00377390"/>
    <w:pPr>
      <w:ind w:left="720"/>
      <w:contextualSpacing/>
    </w:pPr>
  </w:style>
  <w:style w:type="paragraph" w:styleId="ad">
    <w:name w:val="Body Text Indent"/>
    <w:basedOn w:val="a"/>
    <w:link w:val="ae"/>
    <w:rsid w:val="00DC257C"/>
    <w:pPr>
      <w:widowControl/>
      <w:suppressAutoHyphens w:val="0"/>
      <w:autoSpaceDE/>
      <w:spacing w:after="120"/>
      <w:ind w:left="283"/>
    </w:pPr>
    <w:rPr>
      <w:sz w:val="24"/>
      <w:lang w:eastAsia="ru-RU"/>
    </w:rPr>
  </w:style>
  <w:style w:type="character" w:customStyle="1" w:styleId="ae">
    <w:name w:val="Основной текст с отступом Знак"/>
    <w:basedOn w:val="a0"/>
    <w:link w:val="ad"/>
    <w:rsid w:val="00DC257C"/>
    <w:rPr>
      <w:sz w:val="24"/>
    </w:rPr>
  </w:style>
  <w:style w:type="paragraph" w:customStyle="1" w:styleId="af">
    <w:name w:val="Спис_заголовок"/>
    <w:basedOn w:val="a"/>
    <w:next w:val="a7"/>
    <w:rsid w:val="0019638B"/>
    <w:pPr>
      <w:keepNext/>
      <w:keepLines/>
      <w:widowControl/>
      <w:tabs>
        <w:tab w:val="left" w:pos="0"/>
        <w:tab w:val="num" w:pos="360"/>
      </w:tabs>
      <w:suppressAutoHyphens w:val="0"/>
      <w:autoSpaceDE/>
      <w:spacing w:before="60" w:after="60"/>
      <w:ind w:left="360" w:hanging="360"/>
      <w:jc w:val="both"/>
    </w:pPr>
    <w:rPr>
      <w:sz w:val="22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3D1D22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D1D22"/>
    <w:rPr>
      <w:rFonts w:ascii="Tahoma" w:hAnsi="Tahoma" w:cs="Tahoma"/>
      <w:sz w:val="16"/>
      <w:szCs w:val="16"/>
      <w:lang w:eastAsia="ar-SA"/>
    </w:rPr>
  </w:style>
  <w:style w:type="table" w:styleId="af2">
    <w:name w:val="Table Grid"/>
    <w:basedOn w:val="a1"/>
    <w:uiPriority w:val="59"/>
    <w:rsid w:val="00A141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6">
    <w:name w:val="Основной текст Знак"/>
    <w:basedOn w:val="a0"/>
    <w:link w:val="a5"/>
    <w:semiHidden/>
    <w:rsid w:val="00AC707D"/>
    <w:rPr>
      <w:lang w:eastAsia="ar-SA"/>
    </w:rPr>
  </w:style>
  <w:style w:type="paragraph" w:styleId="af3">
    <w:name w:val="header"/>
    <w:basedOn w:val="a"/>
    <w:link w:val="af4"/>
    <w:uiPriority w:val="99"/>
    <w:unhideWhenUsed/>
    <w:rsid w:val="002B7632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2B7632"/>
    <w:rPr>
      <w:lang w:eastAsia="ar-SA"/>
    </w:rPr>
  </w:style>
  <w:style w:type="paragraph" w:styleId="af5">
    <w:name w:val="footer"/>
    <w:basedOn w:val="a"/>
    <w:link w:val="af6"/>
    <w:uiPriority w:val="99"/>
    <w:unhideWhenUsed/>
    <w:rsid w:val="002B7632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2B7632"/>
    <w:rPr>
      <w:lang w:eastAsia="ar-SA"/>
    </w:rPr>
  </w:style>
  <w:style w:type="character" w:customStyle="1" w:styleId="af7">
    <w:name w:val="Основной текст_"/>
    <w:link w:val="50"/>
    <w:rsid w:val="00D20EC4"/>
    <w:rPr>
      <w:sz w:val="25"/>
      <w:szCs w:val="25"/>
      <w:shd w:val="clear" w:color="auto" w:fill="FFFFFF"/>
    </w:rPr>
  </w:style>
  <w:style w:type="paragraph" w:customStyle="1" w:styleId="50">
    <w:name w:val="Основной текст5"/>
    <w:basedOn w:val="a"/>
    <w:link w:val="af7"/>
    <w:rsid w:val="00D20EC4"/>
    <w:pPr>
      <w:widowControl/>
      <w:shd w:val="clear" w:color="auto" w:fill="FFFFFF"/>
      <w:suppressAutoHyphens w:val="0"/>
      <w:autoSpaceDE/>
      <w:spacing w:line="302" w:lineRule="exact"/>
      <w:ind w:hanging="980"/>
    </w:pPr>
    <w:rPr>
      <w:sz w:val="25"/>
      <w:szCs w:val="25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F0299"/>
    <w:rPr>
      <w:b/>
      <w:bCs/>
      <w:kern w:val="36"/>
      <w:sz w:val="48"/>
      <w:szCs w:val="48"/>
    </w:rPr>
  </w:style>
  <w:style w:type="character" w:customStyle="1" w:styleId="x-big-text-property">
    <w:name w:val="x-big-text-property"/>
    <w:basedOn w:val="a0"/>
    <w:rsid w:val="002D273B"/>
  </w:style>
  <w:style w:type="paragraph" w:customStyle="1" w:styleId="Times12">
    <w:name w:val="Times 12"/>
    <w:basedOn w:val="a"/>
    <w:rsid w:val="00743DFE"/>
    <w:pPr>
      <w:widowControl/>
      <w:suppressAutoHyphens w:val="0"/>
      <w:overflowPunct w:val="0"/>
      <w:autoSpaceDN w:val="0"/>
      <w:adjustRightInd w:val="0"/>
      <w:ind w:firstLine="567"/>
      <w:jc w:val="both"/>
    </w:pPr>
    <w:rPr>
      <w:bCs/>
      <w:sz w:val="24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2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4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4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6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03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45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9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15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69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28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826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010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899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003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163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8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5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1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7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4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0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04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5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1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70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26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275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13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336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730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598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309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tp.gpb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tp.gpb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BAC357-F4EA-4EA6-AB51-C4860548E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---</Company>
  <LinksUpToDate>false</LinksUpToDate>
  <CharactersWithSpaces>4385</CharactersWithSpaces>
  <SharedDoc>false</SharedDoc>
  <HLinks>
    <vt:vector size="12" baseType="variant"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--</dc:creator>
  <cp:lastModifiedBy>Сергей Турукин Васильевич</cp:lastModifiedBy>
  <cp:revision>4</cp:revision>
  <cp:lastPrinted>2025-03-03T08:54:00Z</cp:lastPrinted>
  <dcterms:created xsi:type="dcterms:W3CDTF">2025-03-03T08:20:00Z</dcterms:created>
  <dcterms:modified xsi:type="dcterms:W3CDTF">2025-03-03T09:17:00Z</dcterms:modified>
</cp:coreProperties>
</file>