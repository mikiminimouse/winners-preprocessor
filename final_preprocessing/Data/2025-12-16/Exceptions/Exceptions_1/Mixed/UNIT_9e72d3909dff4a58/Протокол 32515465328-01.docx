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7AE75" w14:textId="68E6F5F6" w:rsidR="00B24118" w:rsidRPr="008B0318" w:rsidRDefault="00B24118" w:rsidP="008B0318">
      <w:pPr>
        <w:pStyle w:val="10"/>
        <w:spacing w:before="0" w:line="240" w:lineRule="auto"/>
        <w:ind w:left="0" w:right="131"/>
        <w:jc w:val="center"/>
        <w:rPr>
          <w:rFonts w:ascii="Times New Roman" w:hAnsi="Times New Roman"/>
          <w:sz w:val="18"/>
          <w:szCs w:val="18"/>
        </w:rPr>
      </w:pPr>
      <w:r w:rsidRPr="008B0318">
        <w:rPr>
          <w:rFonts w:ascii="Times New Roman" w:hAnsi="Times New Roman"/>
          <w:sz w:val="18"/>
          <w:szCs w:val="18"/>
        </w:rPr>
        <w:t>ПРОТОКОЛ №</w:t>
      </w:r>
      <w:r w:rsidR="006D53A2" w:rsidRPr="008B0318">
        <w:rPr>
          <w:rFonts w:ascii="Times New Roman" w:hAnsi="Times New Roman"/>
          <w:sz w:val="18"/>
          <w:szCs w:val="18"/>
        </w:rPr>
        <w:t xml:space="preserve"> </w:t>
      </w:r>
      <w:r w:rsidR="00DB4F8C" w:rsidRPr="008B0318">
        <w:rPr>
          <w:rFonts w:ascii="Times New Roman" w:hAnsi="Times New Roman"/>
          <w:sz w:val="18"/>
          <w:szCs w:val="18"/>
        </w:rPr>
        <w:t>32</w:t>
      </w:r>
      <w:r w:rsidR="00194D50" w:rsidRPr="008B0318">
        <w:rPr>
          <w:rFonts w:ascii="Times New Roman" w:hAnsi="Times New Roman"/>
          <w:sz w:val="18"/>
          <w:szCs w:val="18"/>
        </w:rPr>
        <w:t>51</w:t>
      </w:r>
      <w:r w:rsidR="008B0318" w:rsidRPr="008B0318">
        <w:rPr>
          <w:rFonts w:ascii="Times New Roman" w:hAnsi="Times New Roman"/>
          <w:sz w:val="18"/>
          <w:szCs w:val="18"/>
        </w:rPr>
        <w:t>5465328</w:t>
      </w:r>
      <w:r w:rsidR="00703A8C" w:rsidRPr="008B0318">
        <w:rPr>
          <w:rFonts w:ascii="Times New Roman" w:hAnsi="Times New Roman"/>
          <w:sz w:val="18"/>
          <w:szCs w:val="18"/>
        </w:rPr>
        <w:t>-01</w:t>
      </w:r>
    </w:p>
    <w:p w14:paraId="3E4C7042" w14:textId="77777777" w:rsidR="00CB33C4" w:rsidRPr="008B0318" w:rsidRDefault="001516EC" w:rsidP="008B0318">
      <w:pPr>
        <w:spacing w:line="240" w:lineRule="auto"/>
        <w:ind w:right="131" w:firstLine="0"/>
        <w:jc w:val="center"/>
        <w:rPr>
          <w:b/>
          <w:color w:val="000000"/>
          <w:sz w:val="18"/>
          <w:szCs w:val="18"/>
        </w:rPr>
      </w:pPr>
      <w:r w:rsidRPr="008B0318">
        <w:rPr>
          <w:b/>
          <w:color w:val="000000"/>
          <w:sz w:val="18"/>
          <w:szCs w:val="18"/>
        </w:rPr>
        <w:t>рассмотрения заявок на участие</w:t>
      </w:r>
      <w:r w:rsidR="0092081C" w:rsidRPr="008B0318">
        <w:rPr>
          <w:b/>
          <w:color w:val="000000"/>
          <w:sz w:val="18"/>
          <w:szCs w:val="18"/>
        </w:rPr>
        <w:t xml:space="preserve"> </w:t>
      </w:r>
      <w:r w:rsidRPr="008B0318">
        <w:rPr>
          <w:b/>
          <w:color w:val="000000"/>
          <w:sz w:val="18"/>
          <w:szCs w:val="18"/>
        </w:rPr>
        <w:t xml:space="preserve">в </w:t>
      </w:r>
      <w:r w:rsidRPr="008B0318">
        <w:rPr>
          <w:b/>
          <w:sz w:val="18"/>
          <w:szCs w:val="18"/>
        </w:rPr>
        <w:t>аукционе</w:t>
      </w:r>
      <w:r w:rsidR="00CC2E54" w:rsidRPr="008B0318">
        <w:rPr>
          <w:b/>
          <w:sz w:val="18"/>
          <w:szCs w:val="18"/>
        </w:rPr>
        <w:t xml:space="preserve"> в электронной форме</w:t>
      </w:r>
    </w:p>
    <w:p w14:paraId="38F1D677" w14:textId="2B29E96B" w:rsidR="00CB33C4" w:rsidRPr="008B0318" w:rsidRDefault="001516EC" w:rsidP="008B0318">
      <w:pPr>
        <w:spacing w:line="240" w:lineRule="auto"/>
        <w:ind w:right="131" w:firstLine="0"/>
        <w:jc w:val="center"/>
        <w:rPr>
          <w:b/>
          <w:sz w:val="18"/>
          <w:szCs w:val="18"/>
        </w:rPr>
      </w:pPr>
      <w:r w:rsidRPr="008B0318">
        <w:rPr>
          <w:b/>
          <w:sz w:val="18"/>
          <w:szCs w:val="18"/>
        </w:rPr>
        <w:t>на право заключения договора на «</w:t>
      </w:r>
      <w:r w:rsidR="008B0318" w:rsidRPr="008B0318">
        <w:rPr>
          <w:b/>
          <w:color w:val="000000"/>
          <w:sz w:val="18"/>
          <w:szCs w:val="18"/>
        </w:rPr>
        <w:t>Оказание услуг охраны</w:t>
      </w:r>
      <w:r w:rsidRPr="008B0318">
        <w:rPr>
          <w:b/>
          <w:bCs/>
          <w:color w:val="000000"/>
          <w:sz w:val="18"/>
          <w:szCs w:val="18"/>
        </w:rPr>
        <w:t>»</w:t>
      </w:r>
      <w:r w:rsidR="009E5B4F" w:rsidRPr="008B0318">
        <w:rPr>
          <w:b/>
          <w:color w:val="000000"/>
          <w:sz w:val="18"/>
          <w:szCs w:val="18"/>
        </w:rPr>
        <w:t xml:space="preserve"> </w:t>
      </w:r>
      <w:r w:rsidR="00477AC6" w:rsidRPr="008B0318">
        <w:rPr>
          <w:b/>
          <w:sz w:val="18"/>
          <w:szCs w:val="18"/>
        </w:rPr>
        <w:t>для нужд ГАУЗ КОДКБ им Ю.А. Атаманова</w:t>
      </w:r>
      <w:r w:rsidR="0092081C" w:rsidRPr="008B0318">
        <w:rPr>
          <w:b/>
          <w:sz w:val="18"/>
          <w:szCs w:val="18"/>
        </w:rPr>
        <w:t xml:space="preserve"> </w:t>
      </w:r>
      <w:r w:rsidRPr="008B0318">
        <w:rPr>
          <w:b/>
          <w:sz w:val="18"/>
          <w:szCs w:val="18"/>
        </w:rPr>
        <w:t>(</w:t>
      </w:r>
      <w:r w:rsidR="007115A4" w:rsidRPr="008B0318">
        <w:rPr>
          <w:b/>
          <w:sz w:val="18"/>
          <w:szCs w:val="18"/>
        </w:rPr>
        <w:t>протокол по результатам этапа конкурентной закупки:</w:t>
      </w:r>
      <w:r w:rsidR="00DD1C1C">
        <w:rPr>
          <w:b/>
          <w:sz w:val="18"/>
          <w:szCs w:val="18"/>
        </w:rPr>
        <w:t xml:space="preserve"> </w:t>
      </w:r>
      <w:r w:rsidR="007115A4" w:rsidRPr="008B0318">
        <w:rPr>
          <w:b/>
          <w:sz w:val="18"/>
          <w:szCs w:val="18"/>
        </w:rPr>
        <w:t>рассмотрение первых частей заявок</w:t>
      </w:r>
      <w:r w:rsidRPr="008B0318">
        <w:rPr>
          <w:b/>
          <w:sz w:val="18"/>
          <w:szCs w:val="18"/>
        </w:rPr>
        <w:t>)</w:t>
      </w:r>
    </w:p>
    <w:p w14:paraId="30BD58D7" w14:textId="77777777" w:rsidR="00E8157B" w:rsidRPr="008B0318" w:rsidRDefault="00E8157B" w:rsidP="008B0318">
      <w:pPr>
        <w:spacing w:line="240" w:lineRule="auto"/>
        <w:ind w:right="131" w:firstLine="0"/>
        <w:jc w:val="both"/>
        <w:rPr>
          <w:b/>
          <w:sz w:val="18"/>
          <w:szCs w:val="18"/>
        </w:rPr>
      </w:pPr>
    </w:p>
    <w:p w14:paraId="6B060020" w14:textId="00E4AFFC" w:rsidR="00CB33C4" w:rsidRPr="008B0318" w:rsidRDefault="00CC2E54" w:rsidP="008B0318">
      <w:pPr>
        <w:spacing w:line="240" w:lineRule="auto"/>
        <w:ind w:right="-1" w:firstLine="284"/>
        <w:jc w:val="both"/>
        <w:rPr>
          <w:iCs/>
          <w:color w:val="000000"/>
          <w:sz w:val="18"/>
          <w:szCs w:val="18"/>
        </w:rPr>
      </w:pPr>
      <w:r w:rsidRPr="008B0318">
        <w:rPr>
          <w:sz w:val="18"/>
          <w:szCs w:val="18"/>
        </w:rPr>
        <w:t xml:space="preserve">Аукцион в электронной форме </w:t>
      </w:r>
      <w:r w:rsidRPr="008B0318">
        <w:rPr>
          <w:iCs/>
          <w:color w:val="000000"/>
          <w:sz w:val="18"/>
          <w:szCs w:val="18"/>
        </w:rPr>
        <w:t xml:space="preserve">проводится в соответствии с </w:t>
      </w:r>
      <w:r w:rsidRPr="008B0318">
        <w:rPr>
          <w:color w:val="000000"/>
          <w:sz w:val="18"/>
          <w:szCs w:val="18"/>
        </w:rPr>
        <w:t xml:space="preserve">Положением </w:t>
      </w:r>
      <w:r w:rsidRPr="008B0318">
        <w:rPr>
          <w:sz w:val="18"/>
          <w:szCs w:val="18"/>
        </w:rPr>
        <w:t>закупке товаров, работ, услуг для нужд</w:t>
      </w:r>
      <w:r w:rsidRPr="008B0318">
        <w:rPr>
          <w:color w:val="000000"/>
          <w:sz w:val="18"/>
          <w:szCs w:val="18"/>
        </w:rPr>
        <w:t xml:space="preserve"> Государственного автономного учреждения здравоохранения «</w:t>
      </w:r>
      <w:r w:rsidR="00477AC6" w:rsidRPr="008B0318">
        <w:rPr>
          <w:sz w:val="18"/>
          <w:szCs w:val="18"/>
          <w:lang w:eastAsia="x-none"/>
        </w:rPr>
        <w:t>Кузбасская областная детская клиническая больница имени Ю.А. Атаманова</w:t>
      </w:r>
      <w:r w:rsidR="00C63811" w:rsidRPr="008B0318">
        <w:rPr>
          <w:color w:val="000000"/>
          <w:sz w:val="18"/>
          <w:szCs w:val="18"/>
        </w:rPr>
        <w:t>», утвержденным «</w:t>
      </w:r>
      <w:r w:rsidR="00194D50" w:rsidRPr="008B0318">
        <w:rPr>
          <w:color w:val="000000"/>
          <w:sz w:val="18"/>
          <w:szCs w:val="18"/>
        </w:rPr>
        <w:t>2</w:t>
      </w:r>
      <w:r w:rsidR="008B0318" w:rsidRPr="008B0318">
        <w:rPr>
          <w:color w:val="000000"/>
          <w:sz w:val="18"/>
          <w:szCs w:val="18"/>
        </w:rPr>
        <w:t>2</w:t>
      </w:r>
      <w:r w:rsidR="00F177D8" w:rsidRPr="008B0318">
        <w:rPr>
          <w:color w:val="000000"/>
          <w:sz w:val="18"/>
          <w:szCs w:val="18"/>
        </w:rPr>
        <w:t xml:space="preserve">» </w:t>
      </w:r>
      <w:r w:rsidR="008B0318" w:rsidRPr="008B0318">
        <w:rPr>
          <w:color w:val="000000"/>
          <w:sz w:val="18"/>
          <w:szCs w:val="18"/>
        </w:rPr>
        <w:t>августа</w:t>
      </w:r>
      <w:r w:rsidR="00477AC6" w:rsidRPr="008B0318">
        <w:rPr>
          <w:color w:val="000000"/>
          <w:sz w:val="18"/>
          <w:szCs w:val="18"/>
        </w:rPr>
        <w:t xml:space="preserve"> 202</w:t>
      </w:r>
      <w:r w:rsidR="00194D50" w:rsidRPr="008B0318">
        <w:rPr>
          <w:color w:val="000000"/>
          <w:sz w:val="18"/>
          <w:szCs w:val="18"/>
        </w:rPr>
        <w:t>5</w:t>
      </w:r>
      <w:r w:rsidRPr="008B0318">
        <w:rPr>
          <w:color w:val="000000"/>
          <w:sz w:val="18"/>
          <w:szCs w:val="18"/>
        </w:rPr>
        <w:t xml:space="preserve"> г. председателем наблюдательного совета Государственного автономного учреждения здравоохранения «</w:t>
      </w:r>
      <w:r w:rsidR="009E5B4F" w:rsidRPr="008B0318">
        <w:rPr>
          <w:color w:val="000000"/>
          <w:sz w:val="18"/>
          <w:szCs w:val="18"/>
        </w:rPr>
        <w:t>Кузбасская о</w:t>
      </w:r>
      <w:r w:rsidRPr="008B0318">
        <w:rPr>
          <w:color w:val="000000"/>
          <w:sz w:val="18"/>
          <w:szCs w:val="18"/>
        </w:rPr>
        <w:t>бластная детская клиническая больница</w:t>
      </w:r>
      <w:r w:rsidR="00A501DD" w:rsidRPr="008B0318">
        <w:rPr>
          <w:color w:val="000000"/>
          <w:sz w:val="18"/>
          <w:szCs w:val="18"/>
        </w:rPr>
        <w:t xml:space="preserve"> </w:t>
      </w:r>
      <w:r w:rsidR="00A501DD" w:rsidRPr="008B0318">
        <w:rPr>
          <w:sz w:val="18"/>
          <w:szCs w:val="18"/>
          <w:lang w:eastAsia="x-none"/>
        </w:rPr>
        <w:t>имени Ю.А. Атаманова</w:t>
      </w:r>
      <w:r w:rsidR="00A501DD" w:rsidRPr="008B0318">
        <w:rPr>
          <w:color w:val="000000"/>
          <w:sz w:val="18"/>
          <w:szCs w:val="18"/>
        </w:rPr>
        <w:t>»</w:t>
      </w:r>
      <w:r w:rsidRPr="008B0318">
        <w:rPr>
          <w:iCs/>
          <w:color w:val="000000"/>
          <w:sz w:val="18"/>
          <w:szCs w:val="18"/>
        </w:rPr>
        <w:t xml:space="preserve"> (далее по тексту – Положение Заказчика).</w:t>
      </w:r>
    </w:p>
    <w:p w14:paraId="603FCB87" w14:textId="77777777" w:rsidR="00E45A85" w:rsidRPr="008B0318" w:rsidRDefault="00E45A85" w:rsidP="008B0318">
      <w:pPr>
        <w:spacing w:line="240" w:lineRule="auto"/>
        <w:ind w:right="-1" w:firstLine="0"/>
        <w:jc w:val="both"/>
        <w:rPr>
          <w:iCs/>
          <w:color w:val="000000"/>
          <w:sz w:val="18"/>
          <w:szCs w:val="18"/>
        </w:rPr>
      </w:pPr>
    </w:p>
    <w:p w14:paraId="0A6FD649" w14:textId="09FC40E9" w:rsidR="00E8157B" w:rsidRPr="008B0318" w:rsidRDefault="00B24118" w:rsidP="008B0318">
      <w:pPr>
        <w:numPr>
          <w:ilvl w:val="0"/>
          <w:numId w:val="1"/>
        </w:numPr>
        <w:tabs>
          <w:tab w:val="left" w:pos="284"/>
          <w:tab w:val="left" w:pos="709"/>
        </w:tabs>
        <w:autoSpaceDE w:val="0"/>
        <w:autoSpaceDN w:val="0"/>
        <w:adjustRightInd w:val="0"/>
        <w:spacing w:line="240" w:lineRule="auto"/>
        <w:ind w:left="0" w:right="-1" w:firstLine="284"/>
        <w:jc w:val="both"/>
        <w:rPr>
          <w:sz w:val="18"/>
          <w:szCs w:val="18"/>
        </w:rPr>
      </w:pPr>
      <w:r w:rsidRPr="008B0318">
        <w:rPr>
          <w:b/>
          <w:sz w:val="18"/>
          <w:szCs w:val="18"/>
        </w:rPr>
        <w:t>Дата, время и место составления протокола:</w:t>
      </w:r>
      <w:r w:rsidR="0092081C" w:rsidRPr="008B0318">
        <w:rPr>
          <w:b/>
          <w:sz w:val="18"/>
          <w:szCs w:val="18"/>
        </w:rPr>
        <w:t xml:space="preserve"> </w:t>
      </w:r>
      <w:r w:rsidR="00C63811" w:rsidRPr="008B0318">
        <w:rPr>
          <w:sz w:val="18"/>
          <w:szCs w:val="18"/>
        </w:rPr>
        <w:t>«</w:t>
      </w:r>
      <w:r w:rsidR="008B0318" w:rsidRPr="008B0318">
        <w:rPr>
          <w:sz w:val="18"/>
          <w:szCs w:val="18"/>
        </w:rPr>
        <w:t>15</w:t>
      </w:r>
      <w:r w:rsidR="00703A8C" w:rsidRPr="008B0318">
        <w:rPr>
          <w:sz w:val="18"/>
          <w:szCs w:val="18"/>
        </w:rPr>
        <w:t xml:space="preserve">» </w:t>
      </w:r>
      <w:r w:rsidR="008B0318" w:rsidRPr="008B0318">
        <w:rPr>
          <w:sz w:val="18"/>
          <w:szCs w:val="18"/>
        </w:rPr>
        <w:t>декабря</w:t>
      </w:r>
      <w:r w:rsidR="0092081C" w:rsidRPr="008B0318">
        <w:rPr>
          <w:sz w:val="18"/>
          <w:szCs w:val="18"/>
        </w:rPr>
        <w:t xml:space="preserve"> </w:t>
      </w:r>
      <w:r w:rsidRPr="008B0318">
        <w:rPr>
          <w:sz w:val="18"/>
          <w:szCs w:val="18"/>
        </w:rPr>
        <w:t>20</w:t>
      </w:r>
      <w:r w:rsidR="00477AC6" w:rsidRPr="008B0318">
        <w:rPr>
          <w:sz w:val="18"/>
          <w:szCs w:val="18"/>
        </w:rPr>
        <w:t>2</w:t>
      </w:r>
      <w:r w:rsidR="00194D50" w:rsidRPr="008B0318">
        <w:rPr>
          <w:sz w:val="18"/>
          <w:szCs w:val="18"/>
        </w:rPr>
        <w:t>5</w:t>
      </w:r>
      <w:r w:rsidR="00677F49" w:rsidRPr="008B0318">
        <w:rPr>
          <w:sz w:val="18"/>
          <w:szCs w:val="18"/>
        </w:rPr>
        <w:t xml:space="preserve"> г. </w:t>
      </w:r>
      <w:r w:rsidR="00CC2E54" w:rsidRPr="008B0318">
        <w:rPr>
          <w:sz w:val="18"/>
          <w:szCs w:val="18"/>
        </w:rPr>
        <w:t>09-30</w:t>
      </w:r>
      <w:r w:rsidRPr="008B0318">
        <w:rPr>
          <w:sz w:val="18"/>
          <w:szCs w:val="18"/>
        </w:rPr>
        <w:t xml:space="preserve"> ч.</w:t>
      </w:r>
      <w:r w:rsidR="0092081C" w:rsidRPr="008B0318">
        <w:rPr>
          <w:sz w:val="18"/>
          <w:szCs w:val="18"/>
        </w:rPr>
        <w:t xml:space="preserve"> </w:t>
      </w:r>
      <w:r w:rsidRPr="008B0318">
        <w:rPr>
          <w:sz w:val="18"/>
          <w:szCs w:val="18"/>
        </w:rPr>
        <w:t>(время местное)</w:t>
      </w:r>
      <w:r w:rsidR="0092081C" w:rsidRPr="008B0318">
        <w:rPr>
          <w:sz w:val="18"/>
          <w:szCs w:val="18"/>
        </w:rPr>
        <w:t xml:space="preserve"> </w:t>
      </w:r>
      <w:r w:rsidR="00CC2E54" w:rsidRPr="008B0318">
        <w:rPr>
          <w:sz w:val="18"/>
          <w:szCs w:val="18"/>
        </w:rPr>
        <w:t>Российская Федерация, Кемеровская область</w:t>
      </w:r>
      <w:r w:rsidR="009E5B4F" w:rsidRPr="008B0318">
        <w:rPr>
          <w:sz w:val="18"/>
          <w:szCs w:val="18"/>
        </w:rPr>
        <w:t xml:space="preserve"> - Кузбасс</w:t>
      </w:r>
      <w:r w:rsidR="00CC2E54" w:rsidRPr="008B0318">
        <w:rPr>
          <w:sz w:val="18"/>
          <w:szCs w:val="18"/>
        </w:rPr>
        <w:t>, город Кемерово, улица Ворошилова, дом 21, конференц-зал.</w:t>
      </w:r>
    </w:p>
    <w:p w14:paraId="7F7C52A2" w14:textId="77777777" w:rsidR="00E8157B" w:rsidRPr="008B0318" w:rsidRDefault="00B24118" w:rsidP="008B0318">
      <w:pPr>
        <w:numPr>
          <w:ilvl w:val="0"/>
          <w:numId w:val="1"/>
        </w:numPr>
        <w:tabs>
          <w:tab w:val="left" w:pos="284"/>
        </w:tabs>
        <w:autoSpaceDE w:val="0"/>
        <w:autoSpaceDN w:val="0"/>
        <w:adjustRightInd w:val="0"/>
        <w:spacing w:line="240" w:lineRule="auto"/>
        <w:ind w:left="0" w:right="-1" w:firstLine="284"/>
        <w:jc w:val="both"/>
        <w:rPr>
          <w:sz w:val="18"/>
          <w:szCs w:val="18"/>
        </w:rPr>
      </w:pPr>
      <w:r w:rsidRPr="008B0318">
        <w:rPr>
          <w:b/>
          <w:color w:val="000000"/>
          <w:spacing w:val="-2"/>
          <w:sz w:val="18"/>
          <w:szCs w:val="18"/>
        </w:rPr>
        <w:t>Заказчик:</w:t>
      </w:r>
      <w:r w:rsidR="00E8157B" w:rsidRPr="008B0318">
        <w:rPr>
          <w:b/>
          <w:color w:val="000000"/>
          <w:spacing w:val="-2"/>
          <w:sz w:val="18"/>
          <w:szCs w:val="18"/>
        </w:rPr>
        <w:t xml:space="preserve"> </w:t>
      </w:r>
      <w:r w:rsidRPr="008B0318">
        <w:rPr>
          <w:sz w:val="18"/>
          <w:szCs w:val="18"/>
        </w:rPr>
        <w:t>Государственное автономное учреждение здр</w:t>
      </w:r>
      <w:r w:rsidR="009E5B4F" w:rsidRPr="008B0318">
        <w:rPr>
          <w:sz w:val="18"/>
          <w:szCs w:val="18"/>
        </w:rPr>
        <w:t>авоохранения</w:t>
      </w:r>
      <w:r w:rsidRPr="008B0318">
        <w:rPr>
          <w:sz w:val="18"/>
          <w:szCs w:val="18"/>
        </w:rPr>
        <w:t xml:space="preserve"> «</w:t>
      </w:r>
      <w:r w:rsidR="00477AC6" w:rsidRPr="008B0318">
        <w:rPr>
          <w:sz w:val="18"/>
          <w:szCs w:val="18"/>
          <w:lang w:eastAsia="x-none"/>
        </w:rPr>
        <w:t>Кузбасская областная детская клиническая больница имени Ю.А. Атаманова</w:t>
      </w:r>
      <w:r w:rsidRPr="008B0318">
        <w:rPr>
          <w:sz w:val="18"/>
          <w:szCs w:val="18"/>
        </w:rPr>
        <w:t>».</w:t>
      </w:r>
    </w:p>
    <w:p w14:paraId="5F7AFFD2" w14:textId="77777777" w:rsidR="00E8157B" w:rsidRPr="008B0318" w:rsidRDefault="00B24118" w:rsidP="008B0318">
      <w:pPr>
        <w:numPr>
          <w:ilvl w:val="0"/>
          <w:numId w:val="1"/>
        </w:numPr>
        <w:tabs>
          <w:tab w:val="left" w:pos="284"/>
        </w:tabs>
        <w:autoSpaceDE w:val="0"/>
        <w:autoSpaceDN w:val="0"/>
        <w:adjustRightInd w:val="0"/>
        <w:spacing w:line="240" w:lineRule="auto"/>
        <w:ind w:left="0" w:right="-1" w:firstLine="284"/>
        <w:jc w:val="both"/>
        <w:rPr>
          <w:sz w:val="18"/>
          <w:szCs w:val="18"/>
        </w:rPr>
      </w:pPr>
      <w:r w:rsidRPr="008B0318">
        <w:rPr>
          <w:b/>
          <w:sz w:val="18"/>
          <w:szCs w:val="18"/>
        </w:rPr>
        <w:t>Почтовый адрес/место нахождения:</w:t>
      </w:r>
      <w:r w:rsidRPr="008B0318">
        <w:rPr>
          <w:sz w:val="18"/>
          <w:szCs w:val="18"/>
        </w:rPr>
        <w:t xml:space="preserve"> 650056, Российская Федерация, Кемеровская область</w:t>
      </w:r>
      <w:r w:rsidR="009E5B4F" w:rsidRPr="008B0318">
        <w:rPr>
          <w:sz w:val="18"/>
          <w:szCs w:val="18"/>
        </w:rPr>
        <w:t xml:space="preserve"> - Кузбасс</w:t>
      </w:r>
      <w:r w:rsidRPr="008B0318">
        <w:rPr>
          <w:sz w:val="18"/>
          <w:szCs w:val="18"/>
        </w:rPr>
        <w:t>, город Кемерово, улица Ворошилова, дом 21.</w:t>
      </w:r>
    </w:p>
    <w:p w14:paraId="0CB4F595" w14:textId="0E693D94" w:rsidR="00E8157B" w:rsidRPr="008B0318" w:rsidRDefault="00CC2E54" w:rsidP="008B0318">
      <w:pPr>
        <w:numPr>
          <w:ilvl w:val="0"/>
          <w:numId w:val="1"/>
        </w:numPr>
        <w:tabs>
          <w:tab w:val="left" w:pos="284"/>
        </w:tabs>
        <w:autoSpaceDE w:val="0"/>
        <w:autoSpaceDN w:val="0"/>
        <w:adjustRightInd w:val="0"/>
        <w:spacing w:line="240" w:lineRule="auto"/>
        <w:ind w:left="0" w:right="-1" w:firstLine="284"/>
        <w:jc w:val="both"/>
        <w:rPr>
          <w:sz w:val="18"/>
          <w:szCs w:val="18"/>
        </w:rPr>
      </w:pPr>
      <w:r w:rsidRPr="008B0318">
        <w:rPr>
          <w:b/>
          <w:spacing w:val="-2"/>
          <w:sz w:val="18"/>
          <w:szCs w:val="18"/>
        </w:rPr>
        <w:t>Предмет аукциона в электронной форме</w:t>
      </w:r>
      <w:r w:rsidR="00B24118" w:rsidRPr="008B0318">
        <w:rPr>
          <w:b/>
          <w:color w:val="000000"/>
          <w:spacing w:val="-2"/>
          <w:sz w:val="18"/>
          <w:szCs w:val="18"/>
        </w:rPr>
        <w:t>:</w:t>
      </w:r>
      <w:r w:rsidR="0092081C" w:rsidRPr="008B0318">
        <w:rPr>
          <w:b/>
          <w:color w:val="000000"/>
          <w:spacing w:val="-2"/>
          <w:sz w:val="18"/>
          <w:szCs w:val="18"/>
        </w:rPr>
        <w:t xml:space="preserve"> </w:t>
      </w:r>
      <w:r w:rsidR="008B0318" w:rsidRPr="008B0318">
        <w:rPr>
          <w:bCs/>
          <w:color w:val="000000"/>
          <w:sz w:val="18"/>
          <w:szCs w:val="18"/>
        </w:rPr>
        <w:t>Оказание услуг охраны</w:t>
      </w:r>
      <w:r w:rsidR="00650359" w:rsidRPr="008B0318">
        <w:rPr>
          <w:bCs/>
          <w:sz w:val="18"/>
          <w:szCs w:val="18"/>
        </w:rPr>
        <w:t>.</w:t>
      </w:r>
    </w:p>
    <w:p w14:paraId="153E03E3" w14:textId="3139D715" w:rsidR="00E8157B" w:rsidRPr="008B0318" w:rsidRDefault="00B24118" w:rsidP="008B0318">
      <w:pPr>
        <w:numPr>
          <w:ilvl w:val="0"/>
          <w:numId w:val="1"/>
        </w:numPr>
        <w:tabs>
          <w:tab w:val="left" w:pos="284"/>
        </w:tabs>
        <w:autoSpaceDE w:val="0"/>
        <w:autoSpaceDN w:val="0"/>
        <w:adjustRightInd w:val="0"/>
        <w:spacing w:line="240" w:lineRule="auto"/>
        <w:ind w:left="0" w:right="-1" w:firstLine="284"/>
        <w:jc w:val="both"/>
        <w:rPr>
          <w:sz w:val="18"/>
          <w:szCs w:val="18"/>
        </w:rPr>
      </w:pPr>
      <w:r w:rsidRPr="008B0318">
        <w:rPr>
          <w:b/>
          <w:sz w:val="18"/>
          <w:szCs w:val="18"/>
        </w:rPr>
        <w:t>Начальная (максимальная) цена договора</w:t>
      </w:r>
      <w:r w:rsidRPr="008B0318">
        <w:rPr>
          <w:sz w:val="18"/>
          <w:szCs w:val="18"/>
        </w:rPr>
        <w:t xml:space="preserve">: </w:t>
      </w:r>
      <w:r w:rsidR="008B0318" w:rsidRPr="008B0318">
        <w:rPr>
          <w:bCs/>
          <w:sz w:val="18"/>
          <w:szCs w:val="18"/>
        </w:rPr>
        <w:t>11 446 400 (одиннадцать миллионов четыреста сорок шесть тысяч четыреста) рублей 00 копеек</w:t>
      </w:r>
      <w:r w:rsidR="008B0318" w:rsidRPr="008B0318">
        <w:rPr>
          <w:sz w:val="18"/>
          <w:szCs w:val="18"/>
        </w:rPr>
        <w:t>, с учетом НДС.</w:t>
      </w:r>
    </w:p>
    <w:p w14:paraId="0727DC22" w14:textId="4913841A" w:rsidR="00B24118" w:rsidRPr="008B0318" w:rsidRDefault="00B24118" w:rsidP="008B0318">
      <w:pPr>
        <w:pStyle w:val="a5"/>
        <w:numPr>
          <w:ilvl w:val="0"/>
          <w:numId w:val="1"/>
        </w:numPr>
        <w:tabs>
          <w:tab w:val="left" w:pos="284"/>
        </w:tabs>
        <w:autoSpaceDE w:val="0"/>
        <w:autoSpaceDN w:val="0"/>
        <w:adjustRightInd w:val="0"/>
        <w:spacing w:after="60" w:line="240" w:lineRule="auto"/>
        <w:ind w:left="709" w:right="131" w:hanging="425"/>
        <w:jc w:val="both"/>
        <w:rPr>
          <w:sz w:val="18"/>
          <w:szCs w:val="18"/>
        </w:rPr>
      </w:pPr>
      <w:r w:rsidRPr="008B0318">
        <w:rPr>
          <w:b/>
          <w:sz w:val="18"/>
          <w:szCs w:val="18"/>
        </w:rPr>
        <w:t>Количество поставляемого товара, выполняемых работ, оказываемых услуг</w:t>
      </w:r>
      <w:r w:rsidRPr="008B0318">
        <w:rPr>
          <w:sz w:val="18"/>
          <w:szCs w:val="18"/>
        </w:rPr>
        <w:t xml:space="preserve">: </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6"/>
        <w:gridCol w:w="4219"/>
        <w:gridCol w:w="1848"/>
        <w:gridCol w:w="1234"/>
        <w:gridCol w:w="1314"/>
        <w:gridCol w:w="1557"/>
      </w:tblGrid>
      <w:tr w:rsidR="008B0318" w:rsidRPr="008B0318" w14:paraId="162094E1" w14:textId="77777777" w:rsidTr="008B0318">
        <w:trPr>
          <w:trHeight w:val="255"/>
        </w:trPr>
        <w:tc>
          <w:tcPr>
            <w:tcW w:w="277" w:type="pct"/>
            <w:shd w:val="clear" w:color="auto" w:fill="auto"/>
            <w:noWrap/>
            <w:vAlign w:val="center"/>
          </w:tcPr>
          <w:p w14:paraId="51D63FE8" w14:textId="77777777" w:rsidR="008B0318" w:rsidRPr="008B0318" w:rsidRDefault="008B0318" w:rsidP="008B0318">
            <w:pPr>
              <w:spacing w:line="240" w:lineRule="auto"/>
              <w:ind w:firstLine="0"/>
              <w:jc w:val="center"/>
              <w:rPr>
                <w:b/>
                <w:bCs/>
                <w:sz w:val="18"/>
                <w:szCs w:val="18"/>
              </w:rPr>
            </w:pPr>
            <w:bookmarkStart w:id="0" w:name="_Hlk183547904"/>
            <w:r w:rsidRPr="008B0318">
              <w:rPr>
                <w:b/>
                <w:bCs/>
                <w:sz w:val="18"/>
                <w:szCs w:val="18"/>
              </w:rPr>
              <w:t>№</w:t>
            </w:r>
          </w:p>
        </w:tc>
        <w:tc>
          <w:tcPr>
            <w:tcW w:w="1959" w:type="pct"/>
            <w:shd w:val="clear" w:color="auto" w:fill="auto"/>
            <w:vAlign w:val="center"/>
          </w:tcPr>
          <w:p w14:paraId="235E8DB6" w14:textId="77777777" w:rsidR="008B0318" w:rsidRPr="008B0318" w:rsidRDefault="008B0318" w:rsidP="008B0318">
            <w:pPr>
              <w:spacing w:line="240" w:lineRule="auto"/>
              <w:ind w:firstLine="0"/>
              <w:jc w:val="center"/>
              <w:rPr>
                <w:b/>
                <w:bCs/>
                <w:sz w:val="18"/>
                <w:szCs w:val="18"/>
              </w:rPr>
            </w:pPr>
            <w:r w:rsidRPr="008B0318">
              <w:rPr>
                <w:b/>
                <w:i/>
                <w:sz w:val="18"/>
                <w:szCs w:val="18"/>
              </w:rPr>
              <w:t>Наименование</w:t>
            </w:r>
          </w:p>
        </w:tc>
        <w:tc>
          <w:tcPr>
            <w:tcW w:w="858" w:type="pct"/>
            <w:shd w:val="clear" w:color="auto" w:fill="auto"/>
            <w:vAlign w:val="center"/>
          </w:tcPr>
          <w:p w14:paraId="7D6F3E34" w14:textId="0442D47D" w:rsidR="008B0318" w:rsidRPr="008B0318" w:rsidRDefault="008B0318" w:rsidP="008B0318">
            <w:pPr>
              <w:spacing w:line="240" w:lineRule="auto"/>
              <w:ind w:firstLine="0"/>
              <w:jc w:val="center"/>
              <w:rPr>
                <w:b/>
                <w:bCs/>
                <w:i/>
                <w:iCs/>
                <w:sz w:val="18"/>
                <w:szCs w:val="18"/>
              </w:rPr>
            </w:pPr>
            <w:r w:rsidRPr="008B0318">
              <w:rPr>
                <w:b/>
                <w:bCs/>
                <w:i/>
                <w:iCs/>
                <w:sz w:val="18"/>
                <w:szCs w:val="18"/>
              </w:rPr>
              <w:t>Ед. изм.</w:t>
            </w:r>
          </w:p>
        </w:tc>
        <w:tc>
          <w:tcPr>
            <w:tcW w:w="573" w:type="pct"/>
            <w:shd w:val="clear" w:color="auto" w:fill="auto"/>
            <w:vAlign w:val="center"/>
          </w:tcPr>
          <w:p w14:paraId="2FB24ED9" w14:textId="7A5D6678" w:rsidR="008B0318" w:rsidRPr="008B0318" w:rsidRDefault="008B0318" w:rsidP="008B0318">
            <w:pPr>
              <w:spacing w:line="240" w:lineRule="auto"/>
              <w:ind w:firstLine="0"/>
              <w:jc w:val="center"/>
              <w:rPr>
                <w:b/>
                <w:bCs/>
                <w:i/>
                <w:iCs/>
                <w:sz w:val="18"/>
                <w:szCs w:val="18"/>
              </w:rPr>
            </w:pPr>
            <w:r w:rsidRPr="008B0318">
              <w:rPr>
                <w:b/>
                <w:bCs/>
                <w:i/>
                <w:iCs/>
                <w:sz w:val="18"/>
                <w:szCs w:val="18"/>
              </w:rPr>
              <w:t>Кол-во</w:t>
            </w:r>
          </w:p>
        </w:tc>
        <w:tc>
          <w:tcPr>
            <w:tcW w:w="610" w:type="pct"/>
            <w:vAlign w:val="center"/>
          </w:tcPr>
          <w:p w14:paraId="66879B58" w14:textId="31C47819" w:rsidR="008B0318" w:rsidRPr="008B0318" w:rsidRDefault="008B0318" w:rsidP="008B0318">
            <w:pPr>
              <w:spacing w:line="240" w:lineRule="auto"/>
              <w:ind w:firstLine="0"/>
              <w:jc w:val="center"/>
              <w:rPr>
                <w:b/>
                <w:bCs/>
                <w:i/>
                <w:iCs/>
                <w:sz w:val="18"/>
                <w:szCs w:val="18"/>
              </w:rPr>
            </w:pPr>
            <w:r w:rsidRPr="008B0318">
              <w:rPr>
                <w:b/>
                <w:bCs/>
                <w:i/>
                <w:iCs/>
                <w:sz w:val="18"/>
                <w:szCs w:val="18"/>
              </w:rPr>
              <w:t>ОКПД2</w:t>
            </w:r>
          </w:p>
        </w:tc>
        <w:tc>
          <w:tcPr>
            <w:tcW w:w="723" w:type="pct"/>
            <w:vAlign w:val="center"/>
          </w:tcPr>
          <w:p w14:paraId="7B5F67DD" w14:textId="0F65169E" w:rsidR="008B0318" w:rsidRPr="008B0318" w:rsidRDefault="008B0318" w:rsidP="008B0318">
            <w:pPr>
              <w:spacing w:line="240" w:lineRule="auto"/>
              <w:ind w:firstLine="0"/>
              <w:jc w:val="center"/>
              <w:rPr>
                <w:b/>
                <w:bCs/>
                <w:i/>
                <w:iCs/>
                <w:sz w:val="18"/>
                <w:szCs w:val="18"/>
              </w:rPr>
            </w:pPr>
            <w:r w:rsidRPr="008B0318">
              <w:rPr>
                <w:b/>
                <w:bCs/>
                <w:i/>
                <w:iCs/>
                <w:sz w:val="18"/>
                <w:szCs w:val="18"/>
              </w:rPr>
              <w:t>ОКВЭД</w:t>
            </w:r>
          </w:p>
        </w:tc>
      </w:tr>
      <w:tr w:rsidR="008B0318" w:rsidRPr="008B0318" w14:paraId="122E22DE" w14:textId="77777777" w:rsidTr="008B0318">
        <w:trPr>
          <w:trHeight w:val="255"/>
        </w:trPr>
        <w:tc>
          <w:tcPr>
            <w:tcW w:w="277" w:type="pct"/>
            <w:shd w:val="clear" w:color="auto" w:fill="auto"/>
            <w:noWrap/>
            <w:vAlign w:val="center"/>
            <w:hideMark/>
          </w:tcPr>
          <w:p w14:paraId="7AFC3E7F" w14:textId="77777777" w:rsidR="008B0318" w:rsidRPr="008B0318" w:rsidRDefault="008B0318" w:rsidP="008B0318">
            <w:pPr>
              <w:spacing w:line="240" w:lineRule="auto"/>
              <w:ind w:firstLine="0"/>
              <w:jc w:val="center"/>
              <w:rPr>
                <w:sz w:val="18"/>
                <w:szCs w:val="18"/>
              </w:rPr>
            </w:pPr>
            <w:r w:rsidRPr="008B0318">
              <w:rPr>
                <w:sz w:val="18"/>
                <w:szCs w:val="18"/>
              </w:rPr>
              <w:t>1</w:t>
            </w:r>
          </w:p>
        </w:tc>
        <w:tc>
          <w:tcPr>
            <w:tcW w:w="1959" w:type="pct"/>
            <w:shd w:val="clear" w:color="auto" w:fill="auto"/>
            <w:vAlign w:val="center"/>
          </w:tcPr>
          <w:p w14:paraId="39F68845" w14:textId="3E7B86E3" w:rsidR="008B0318" w:rsidRPr="008B0318" w:rsidRDefault="008B0318" w:rsidP="008B0318">
            <w:pPr>
              <w:spacing w:line="240" w:lineRule="auto"/>
              <w:ind w:firstLine="0"/>
              <w:rPr>
                <w:sz w:val="18"/>
                <w:szCs w:val="18"/>
              </w:rPr>
            </w:pPr>
            <w:r w:rsidRPr="008B0318">
              <w:rPr>
                <w:sz w:val="18"/>
                <w:szCs w:val="18"/>
              </w:rPr>
              <w:t>Оказание услуг охраны</w:t>
            </w:r>
          </w:p>
        </w:tc>
        <w:tc>
          <w:tcPr>
            <w:tcW w:w="858" w:type="pct"/>
            <w:shd w:val="clear" w:color="auto" w:fill="auto"/>
            <w:vAlign w:val="center"/>
          </w:tcPr>
          <w:p w14:paraId="41D69BE7" w14:textId="289079F2" w:rsidR="008B0318" w:rsidRPr="008B0318" w:rsidRDefault="008B0318" w:rsidP="008B0318">
            <w:pPr>
              <w:spacing w:line="240" w:lineRule="auto"/>
              <w:ind w:firstLine="0"/>
              <w:jc w:val="center"/>
              <w:rPr>
                <w:sz w:val="18"/>
                <w:szCs w:val="18"/>
              </w:rPr>
            </w:pPr>
            <w:r w:rsidRPr="008B0318">
              <w:rPr>
                <w:sz w:val="18"/>
                <w:szCs w:val="18"/>
              </w:rPr>
              <w:t>чел/час</w:t>
            </w:r>
          </w:p>
        </w:tc>
        <w:tc>
          <w:tcPr>
            <w:tcW w:w="573" w:type="pct"/>
            <w:shd w:val="clear" w:color="auto" w:fill="auto"/>
            <w:vAlign w:val="center"/>
          </w:tcPr>
          <w:p w14:paraId="6127C8C7" w14:textId="0B6D3D54" w:rsidR="008B0318" w:rsidRPr="008B0318" w:rsidRDefault="008B0318" w:rsidP="008B0318">
            <w:pPr>
              <w:spacing w:line="240" w:lineRule="auto"/>
              <w:ind w:firstLine="0"/>
              <w:jc w:val="center"/>
              <w:rPr>
                <w:sz w:val="18"/>
                <w:szCs w:val="18"/>
              </w:rPr>
            </w:pPr>
            <w:r w:rsidRPr="008B0318">
              <w:rPr>
                <w:sz w:val="18"/>
                <w:szCs w:val="18"/>
              </w:rPr>
              <w:t>35040</w:t>
            </w:r>
          </w:p>
        </w:tc>
        <w:tc>
          <w:tcPr>
            <w:tcW w:w="610" w:type="pct"/>
            <w:vAlign w:val="center"/>
          </w:tcPr>
          <w:p w14:paraId="4E4E6EA8" w14:textId="58ACAD6C" w:rsidR="008B0318" w:rsidRPr="008B0318" w:rsidRDefault="008B0318" w:rsidP="008B0318">
            <w:pPr>
              <w:spacing w:line="240" w:lineRule="auto"/>
              <w:ind w:firstLine="0"/>
              <w:jc w:val="center"/>
              <w:rPr>
                <w:sz w:val="18"/>
                <w:szCs w:val="18"/>
              </w:rPr>
            </w:pPr>
            <w:r w:rsidRPr="008B0318">
              <w:rPr>
                <w:sz w:val="18"/>
                <w:szCs w:val="18"/>
              </w:rPr>
              <w:t>80.10.12.900</w:t>
            </w:r>
          </w:p>
        </w:tc>
        <w:tc>
          <w:tcPr>
            <w:tcW w:w="723" w:type="pct"/>
            <w:vAlign w:val="center"/>
          </w:tcPr>
          <w:p w14:paraId="31F8003E" w14:textId="75ED9A27" w:rsidR="008B0318" w:rsidRPr="008B0318" w:rsidRDefault="008B0318" w:rsidP="008B0318">
            <w:pPr>
              <w:spacing w:line="240" w:lineRule="auto"/>
              <w:ind w:firstLine="0"/>
              <w:jc w:val="center"/>
              <w:rPr>
                <w:sz w:val="18"/>
                <w:szCs w:val="18"/>
              </w:rPr>
            </w:pPr>
            <w:r w:rsidRPr="008B0318">
              <w:rPr>
                <w:sz w:val="18"/>
                <w:szCs w:val="18"/>
              </w:rPr>
              <w:t>80.10</w:t>
            </w:r>
          </w:p>
        </w:tc>
      </w:tr>
    </w:tbl>
    <w:bookmarkEnd w:id="0"/>
    <w:p w14:paraId="6A133EF1" w14:textId="77777777" w:rsidR="00CC2E54" w:rsidRPr="008B0318" w:rsidRDefault="00B24118" w:rsidP="008B0318">
      <w:pPr>
        <w:numPr>
          <w:ilvl w:val="0"/>
          <w:numId w:val="1"/>
        </w:numPr>
        <w:tabs>
          <w:tab w:val="left" w:pos="284"/>
        </w:tabs>
        <w:autoSpaceDE w:val="0"/>
        <w:autoSpaceDN w:val="0"/>
        <w:adjustRightInd w:val="0"/>
        <w:spacing w:before="60" w:line="240" w:lineRule="auto"/>
        <w:ind w:left="0" w:right="131" w:firstLine="284"/>
        <w:jc w:val="both"/>
        <w:rPr>
          <w:sz w:val="18"/>
          <w:szCs w:val="18"/>
        </w:rPr>
      </w:pPr>
      <w:r w:rsidRPr="008B0318">
        <w:rPr>
          <w:b/>
          <w:sz w:val="18"/>
          <w:szCs w:val="18"/>
        </w:rPr>
        <w:t>Срок и порядок исполнения договора:</w:t>
      </w:r>
    </w:p>
    <w:p w14:paraId="44220027" w14:textId="77777777" w:rsidR="008B0318" w:rsidRPr="008B0318" w:rsidRDefault="008B0318" w:rsidP="008B0318">
      <w:pPr>
        <w:numPr>
          <w:ilvl w:val="2"/>
          <w:numId w:val="0"/>
        </w:numPr>
        <w:tabs>
          <w:tab w:val="left" w:pos="567"/>
          <w:tab w:val="left" w:pos="851"/>
        </w:tabs>
        <w:spacing w:line="240" w:lineRule="auto"/>
        <w:jc w:val="both"/>
        <w:outlineLvl w:val="2"/>
        <w:rPr>
          <w:sz w:val="18"/>
          <w:szCs w:val="18"/>
        </w:rPr>
      </w:pPr>
      <w:r w:rsidRPr="008B0318">
        <w:rPr>
          <w:b/>
          <w:sz w:val="18"/>
          <w:szCs w:val="18"/>
        </w:rPr>
        <w:t xml:space="preserve">Место поставки товара, выполнения работ, оказания услуг: </w:t>
      </w:r>
      <w:bookmarkStart w:id="1" w:name="_Hlk117613640"/>
      <w:r w:rsidRPr="008B0318">
        <w:rPr>
          <w:bCs/>
          <w:spacing w:val="-5"/>
          <w:sz w:val="18"/>
          <w:szCs w:val="18"/>
        </w:rPr>
        <w:t xml:space="preserve">Российская Федерация, Кемеровская область - Кузбасс, </w:t>
      </w:r>
      <w:r w:rsidRPr="008B0318">
        <w:rPr>
          <w:sz w:val="18"/>
          <w:szCs w:val="18"/>
        </w:rPr>
        <w:t>г. Кемерово, пр. Ленинградский, д. 12</w:t>
      </w:r>
      <w:r w:rsidRPr="008B0318">
        <w:rPr>
          <w:bCs/>
          <w:spacing w:val="-5"/>
          <w:sz w:val="18"/>
          <w:szCs w:val="18"/>
        </w:rPr>
        <w:t xml:space="preserve">, </w:t>
      </w:r>
      <w:r w:rsidRPr="008B0318">
        <w:rPr>
          <w:sz w:val="18"/>
          <w:szCs w:val="18"/>
        </w:rPr>
        <w:t xml:space="preserve">пр. В. Михайлова, д. 7, ул. </w:t>
      </w:r>
      <w:proofErr w:type="spellStart"/>
      <w:r w:rsidRPr="008B0318">
        <w:rPr>
          <w:sz w:val="18"/>
          <w:szCs w:val="18"/>
        </w:rPr>
        <w:t>Ульяны</w:t>
      </w:r>
      <w:proofErr w:type="spellEnd"/>
      <w:r w:rsidRPr="008B0318">
        <w:rPr>
          <w:sz w:val="18"/>
          <w:szCs w:val="18"/>
        </w:rPr>
        <w:t xml:space="preserve"> Громовой, д. 4, </w:t>
      </w:r>
      <w:r w:rsidRPr="008B0318">
        <w:rPr>
          <w:bCs/>
          <w:sz w:val="18"/>
          <w:szCs w:val="18"/>
          <w:lang w:eastAsia="x-none"/>
        </w:rPr>
        <w:t xml:space="preserve">ул. Ворошилова, д. 21 (хирургический корпус), </w:t>
      </w:r>
      <w:r w:rsidRPr="008B0318">
        <w:rPr>
          <w:bCs/>
          <w:spacing w:val="-5"/>
          <w:sz w:val="18"/>
          <w:szCs w:val="18"/>
        </w:rPr>
        <w:t>Государственное</w:t>
      </w:r>
      <w:r w:rsidRPr="008B0318">
        <w:rPr>
          <w:bCs/>
          <w:spacing w:val="-5"/>
          <w:sz w:val="18"/>
          <w:szCs w:val="18"/>
          <w:lang w:val="x-none"/>
        </w:rPr>
        <w:t xml:space="preserve"> </w:t>
      </w:r>
      <w:r w:rsidRPr="008B0318">
        <w:rPr>
          <w:bCs/>
          <w:spacing w:val="-5"/>
          <w:sz w:val="18"/>
          <w:szCs w:val="18"/>
        </w:rPr>
        <w:t>автономное</w:t>
      </w:r>
      <w:r w:rsidRPr="008B0318">
        <w:rPr>
          <w:bCs/>
          <w:spacing w:val="-5"/>
          <w:sz w:val="18"/>
          <w:szCs w:val="18"/>
          <w:lang w:val="x-none"/>
        </w:rPr>
        <w:t xml:space="preserve"> учреждение здравоохранения</w:t>
      </w:r>
      <w:r w:rsidRPr="008B0318">
        <w:rPr>
          <w:bCs/>
          <w:spacing w:val="-5"/>
          <w:sz w:val="18"/>
          <w:szCs w:val="18"/>
        </w:rPr>
        <w:t xml:space="preserve"> </w:t>
      </w:r>
      <w:r w:rsidRPr="008B0318">
        <w:rPr>
          <w:bCs/>
          <w:spacing w:val="-5"/>
          <w:sz w:val="18"/>
          <w:szCs w:val="18"/>
          <w:lang w:val="x-none"/>
        </w:rPr>
        <w:t>«</w:t>
      </w:r>
      <w:r w:rsidRPr="008B0318">
        <w:rPr>
          <w:bCs/>
          <w:spacing w:val="-5"/>
          <w:sz w:val="18"/>
          <w:szCs w:val="18"/>
        </w:rPr>
        <w:t>Кузбасская областная детская</w:t>
      </w:r>
      <w:r w:rsidRPr="008B0318">
        <w:rPr>
          <w:bCs/>
          <w:spacing w:val="-5"/>
          <w:sz w:val="18"/>
          <w:szCs w:val="18"/>
          <w:lang w:val="x-none"/>
        </w:rPr>
        <w:t xml:space="preserve"> клиническая больница</w:t>
      </w:r>
      <w:r w:rsidRPr="008B0318">
        <w:rPr>
          <w:bCs/>
          <w:spacing w:val="-5"/>
          <w:sz w:val="18"/>
          <w:szCs w:val="18"/>
        </w:rPr>
        <w:t xml:space="preserve"> имени Ю.А. Атаманова».</w:t>
      </w:r>
      <w:bookmarkEnd w:id="1"/>
      <w:r w:rsidRPr="008B0318">
        <w:rPr>
          <w:bCs/>
          <w:sz w:val="18"/>
          <w:szCs w:val="18"/>
        </w:rPr>
        <w:t xml:space="preserve"> </w:t>
      </w:r>
    </w:p>
    <w:p w14:paraId="676CA232" w14:textId="77777777" w:rsidR="008B0318" w:rsidRPr="008B0318" w:rsidRDefault="008B0318" w:rsidP="008B0318">
      <w:pPr>
        <w:widowControl w:val="0"/>
        <w:spacing w:line="240" w:lineRule="auto"/>
        <w:ind w:firstLine="0"/>
        <w:jc w:val="both"/>
        <w:rPr>
          <w:sz w:val="18"/>
          <w:szCs w:val="18"/>
        </w:rPr>
      </w:pPr>
      <w:r w:rsidRPr="008B0318">
        <w:rPr>
          <w:b/>
          <w:sz w:val="18"/>
          <w:szCs w:val="18"/>
        </w:rPr>
        <w:t>Дата начала поставки товара, выполнения работ, оказания услуг:</w:t>
      </w:r>
      <w:r w:rsidRPr="008B0318">
        <w:rPr>
          <w:sz w:val="18"/>
          <w:szCs w:val="18"/>
        </w:rPr>
        <w:t xml:space="preserve"> с 01.01.2026 г.</w:t>
      </w:r>
    </w:p>
    <w:p w14:paraId="4D9743B0" w14:textId="77777777" w:rsidR="008B0318" w:rsidRPr="008B0318" w:rsidRDefault="008B0318" w:rsidP="008B0318">
      <w:pPr>
        <w:pStyle w:val="a7"/>
        <w:jc w:val="both"/>
        <w:rPr>
          <w:rFonts w:ascii="Times New Roman" w:hAnsi="Times New Roman"/>
          <w:sz w:val="18"/>
          <w:szCs w:val="18"/>
        </w:rPr>
      </w:pPr>
      <w:r w:rsidRPr="008B0318">
        <w:rPr>
          <w:rFonts w:ascii="Times New Roman" w:hAnsi="Times New Roman"/>
          <w:b/>
          <w:bCs/>
          <w:sz w:val="18"/>
          <w:szCs w:val="18"/>
        </w:rPr>
        <w:t>Срок поставки товара, выполнения работ, указания услуг</w:t>
      </w:r>
      <w:r w:rsidRPr="008B0318">
        <w:rPr>
          <w:rFonts w:ascii="Times New Roman" w:hAnsi="Times New Roman"/>
          <w:bCs/>
          <w:sz w:val="18"/>
          <w:szCs w:val="18"/>
        </w:rPr>
        <w:t xml:space="preserve">: </w:t>
      </w:r>
      <w:r w:rsidRPr="008B0318">
        <w:rPr>
          <w:rFonts w:ascii="Times New Roman" w:hAnsi="Times New Roman"/>
          <w:sz w:val="18"/>
          <w:szCs w:val="18"/>
        </w:rPr>
        <w:t>с 01.01.2026 г. до 31.12.2026 года.</w:t>
      </w:r>
    </w:p>
    <w:p w14:paraId="3F0C8384" w14:textId="77777777" w:rsidR="008B0318" w:rsidRPr="008B0318" w:rsidRDefault="008B0318" w:rsidP="008B0318">
      <w:pPr>
        <w:tabs>
          <w:tab w:val="num" w:pos="927"/>
        </w:tabs>
        <w:spacing w:line="240" w:lineRule="auto"/>
        <w:ind w:firstLine="0"/>
        <w:jc w:val="both"/>
        <w:rPr>
          <w:sz w:val="18"/>
          <w:szCs w:val="18"/>
        </w:rPr>
      </w:pPr>
      <w:r w:rsidRPr="008B0318">
        <w:rPr>
          <w:b/>
          <w:sz w:val="18"/>
          <w:szCs w:val="18"/>
        </w:rPr>
        <w:t xml:space="preserve">Условия поставки товара, выполнения работ, оказания услуг: </w:t>
      </w:r>
      <w:r w:rsidRPr="008B0318">
        <w:rPr>
          <w:bCs/>
          <w:sz w:val="18"/>
          <w:szCs w:val="18"/>
        </w:rPr>
        <w:t>Исполнитель оказывает услуги своими силами и средствами в соответствии с требованиями Федеральных законов, нормативно-технической документации, действующей на территории РФ</w:t>
      </w:r>
      <w:r w:rsidRPr="008B0318">
        <w:rPr>
          <w:sz w:val="18"/>
          <w:szCs w:val="18"/>
        </w:rPr>
        <w:t xml:space="preserve">. </w:t>
      </w:r>
    </w:p>
    <w:p w14:paraId="5E1E2ADB" w14:textId="77777777" w:rsidR="008B0318" w:rsidRPr="008B0318" w:rsidRDefault="008B0318" w:rsidP="008B0318">
      <w:pPr>
        <w:pStyle w:val="a7"/>
        <w:jc w:val="both"/>
        <w:rPr>
          <w:rFonts w:ascii="Times New Roman" w:hAnsi="Times New Roman"/>
          <w:sz w:val="18"/>
          <w:szCs w:val="18"/>
        </w:rPr>
      </w:pPr>
      <w:r w:rsidRPr="008B0318">
        <w:rPr>
          <w:rFonts w:ascii="Times New Roman" w:hAnsi="Times New Roman"/>
          <w:sz w:val="18"/>
          <w:szCs w:val="18"/>
        </w:rPr>
        <w:t>График работы сотрудников Исполнителя на территории Заказчика по адресу:</w:t>
      </w:r>
    </w:p>
    <w:p w14:paraId="465EED79" w14:textId="77777777" w:rsidR="008B0318" w:rsidRPr="008B0318" w:rsidRDefault="008B0318" w:rsidP="008B0318">
      <w:pPr>
        <w:pStyle w:val="a7"/>
        <w:jc w:val="both"/>
        <w:rPr>
          <w:rFonts w:ascii="Times New Roman" w:hAnsi="Times New Roman"/>
          <w:sz w:val="18"/>
          <w:szCs w:val="18"/>
        </w:rPr>
      </w:pPr>
      <w:r w:rsidRPr="008B0318">
        <w:rPr>
          <w:rFonts w:ascii="Times New Roman" w:hAnsi="Times New Roman"/>
          <w:sz w:val="18"/>
          <w:szCs w:val="18"/>
        </w:rPr>
        <w:t>- г. Кемерово, пр. Ленинградский, д. 12, один охранник – круглосуточно (количество 8 760 (восемь тысяч семьсот шестьдесят) чел./час);</w:t>
      </w:r>
    </w:p>
    <w:p w14:paraId="42C91399" w14:textId="77777777" w:rsidR="008B0318" w:rsidRPr="008B0318" w:rsidRDefault="008B0318" w:rsidP="008B0318">
      <w:pPr>
        <w:pStyle w:val="a7"/>
        <w:jc w:val="both"/>
        <w:rPr>
          <w:rFonts w:ascii="Times New Roman" w:hAnsi="Times New Roman"/>
          <w:sz w:val="18"/>
          <w:szCs w:val="18"/>
        </w:rPr>
      </w:pPr>
      <w:r w:rsidRPr="008B0318">
        <w:rPr>
          <w:rFonts w:ascii="Times New Roman" w:hAnsi="Times New Roman"/>
          <w:sz w:val="18"/>
          <w:szCs w:val="18"/>
        </w:rPr>
        <w:t xml:space="preserve">- г. Кемерово, ул. </w:t>
      </w:r>
      <w:proofErr w:type="spellStart"/>
      <w:r w:rsidRPr="008B0318">
        <w:rPr>
          <w:rFonts w:ascii="Times New Roman" w:hAnsi="Times New Roman"/>
          <w:sz w:val="18"/>
          <w:szCs w:val="18"/>
        </w:rPr>
        <w:t>Ульяны</w:t>
      </w:r>
      <w:proofErr w:type="spellEnd"/>
      <w:r w:rsidRPr="008B0318">
        <w:rPr>
          <w:rFonts w:ascii="Times New Roman" w:hAnsi="Times New Roman"/>
          <w:sz w:val="18"/>
          <w:szCs w:val="18"/>
        </w:rPr>
        <w:t xml:space="preserve"> Громовой, д. 4, один охранник – круглосуточно (количество 8 760 (восемь тысяч семьсот шестьдесят) чел./час);</w:t>
      </w:r>
    </w:p>
    <w:p w14:paraId="3701A9DA" w14:textId="77777777" w:rsidR="008B0318" w:rsidRPr="008B0318" w:rsidRDefault="008B0318" w:rsidP="008B0318">
      <w:pPr>
        <w:pStyle w:val="a7"/>
        <w:jc w:val="both"/>
        <w:rPr>
          <w:rFonts w:ascii="Times New Roman" w:hAnsi="Times New Roman"/>
          <w:sz w:val="18"/>
          <w:szCs w:val="18"/>
        </w:rPr>
      </w:pPr>
      <w:r w:rsidRPr="008B0318">
        <w:rPr>
          <w:rFonts w:ascii="Times New Roman" w:hAnsi="Times New Roman"/>
          <w:sz w:val="18"/>
          <w:szCs w:val="18"/>
        </w:rPr>
        <w:t>- г. Кемерово, пр. В. Михайлова, д. 7, один охранник – круглосуточно (количество 8 760 (восемь тысяч семьсот шестьдесят) чел./час).</w:t>
      </w:r>
    </w:p>
    <w:p w14:paraId="55DDDECB" w14:textId="77777777" w:rsidR="008B0318" w:rsidRPr="008B0318" w:rsidRDefault="008B0318" w:rsidP="008B0318">
      <w:pPr>
        <w:pStyle w:val="a7"/>
        <w:jc w:val="both"/>
        <w:rPr>
          <w:rFonts w:ascii="Times New Roman" w:hAnsi="Times New Roman"/>
          <w:sz w:val="18"/>
          <w:szCs w:val="18"/>
        </w:rPr>
      </w:pPr>
      <w:r w:rsidRPr="008B0318">
        <w:rPr>
          <w:rFonts w:ascii="Times New Roman" w:hAnsi="Times New Roman"/>
          <w:sz w:val="18"/>
          <w:szCs w:val="18"/>
        </w:rPr>
        <w:t>- г. Кемерово, ул. Ворошилова, д. 21 (хирургический корпус), круглосуточно (количество 8 760 (восемь тысяч семьсот шестьдесят) чел./час).</w:t>
      </w:r>
    </w:p>
    <w:p w14:paraId="3BB90057" w14:textId="77777777" w:rsidR="008B0318" w:rsidRPr="008B0318" w:rsidRDefault="008B0318" w:rsidP="008B0318">
      <w:pPr>
        <w:pStyle w:val="a5"/>
        <w:spacing w:line="240" w:lineRule="auto"/>
        <w:ind w:left="0" w:firstLine="0"/>
        <w:jc w:val="both"/>
        <w:rPr>
          <w:sz w:val="18"/>
          <w:szCs w:val="18"/>
        </w:rPr>
      </w:pPr>
      <w:r w:rsidRPr="008B0318">
        <w:rPr>
          <w:sz w:val="18"/>
          <w:szCs w:val="18"/>
        </w:rPr>
        <w:t>По окончанию оказания услуг Исполнитель предоставляет акты сдачи-приемки выполненных работ (оказанных услуг), счета-фактуры (счета) (универсальный передаточный документ).</w:t>
      </w:r>
    </w:p>
    <w:p w14:paraId="434EE757" w14:textId="77777777" w:rsidR="008B0318" w:rsidRPr="008B0318" w:rsidRDefault="008B0318" w:rsidP="008B0318">
      <w:pPr>
        <w:spacing w:line="240" w:lineRule="auto"/>
        <w:ind w:firstLine="0"/>
        <w:jc w:val="both"/>
        <w:rPr>
          <w:sz w:val="18"/>
          <w:szCs w:val="18"/>
        </w:rPr>
      </w:pPr>
      <w:r w:rsidRPr="008B0318">
        <w:rPr>
          <w:sz w:val="18"/>
          <w:szCs w:val="18"/>
        </w:rPr>
        <w:t>Перед началом оказания услуг Исполнитель предоставляет Заказчику следующие документы:</w:t>
      </w:r>
    </w:p>
    <w:p w14:paraId="450DD75C" w14:textId="77777777" w:rsidR="008B0318" w:rsidRPr="008B0318" w:rsidRDefault="008B0318" w:rsidP="008B0318">
      <w:pPr>
        <w:spacing w:line="240" w:lineRule="auto"/>
        <w:ind w:right="-2" w:firstLine="0"/>
        <w:jc w:val="both"/>
        <w:rPr>
          <w:sz w:val="18"/>
          <w:szCs w:val="18"/>
        </w:rPr>
      </w:pPr>
      <w:r w:rsidRPr="008B0318">
        <w:rPr>
          <w:sz w:val="18"/>
          <w:szCs w:val="18"/>
        </w:rPr>
        <w:t>- копию лицензии на осуществление охранной деятельности, заверенную руководителем (иным уполномоченным лицом) организации;</w:t>
      </w:r>
    </w:p>
    <w:p w14:paraId="6FF2CA0E" w14:textId="77777777" w:rsidR="008B0318" w:rsidRPr="008B0318" w:rsidRDefault="008B0318" w:rsidP="008B0318">
      <w:pPr>
        <w:pStyle w:val="a7"/>
        <w:jc w:val="both"/>
        <w:rPr>
          <w:rFonts w:ascii="Times New Roman" w:hAnsi="Times New Roman"/>
          <w:sz w:val="18"/>
          <w:szCs w:val="18"/>
        </w:rPr>
      </w:pPr>
      <w:r w:rsidRPr="008B0318">
        <w:rPr>
          <w:rFonts w:ascii="Times New Roman" w:hAnsi="Times New Roman"/>
          <w:sz w:val="18"/>
          <w:szCs w:val="18"/>
        </w:rPr>
        <w:t>-копию договора страхования персонала на случай гибели, получения увечья при исполнении служебных обязанностей, заверенную руководителем (иным уполномоченным лицом) организации.</w:t>
      </w:r>
    </w:p>
    <w:p w14:paraId="25D648A4" w14:textId="56D9788E" w:rsidR="00CC2E54" w:rsidRPr="008B0318" w:rsidRDefault="00CC2E54" w:rsidP="008B0318">
      <w:pPr>
        <w:pStyle w:val="a7"/>
        <w:jc w:val="both"/>
        <w:rPr>
          <w:rFonts w:ascii="Times New Roman" w:hAnsi="Times New Roman"/>
          <w:b/>
          <w:color w:val="000000"/>
          <w:sz w:val="18"/>
          <w:szCs w:val="18"/>
        </w:rPr>
      </w:pPr>
      <w:r w:rsidRPr="008B0318">
        <w:rPr>
          <w:rFonts w:ascii="Times New Roman" w:hAnsi="Times New Roman"/>
          <w:b/>
          <w:color w:val="000000"/>
          <w:sz w:val="18"/>
          <w:szCs w:val="18"/>
        </w:rPr>
        <w:t xml:space="preserve">Форма оплаты: Безналичная. </w:t>
      </w:r>
    </w:p>
    <w:p w14:paraId="09B34F9B" w14:textId="77777777" w:rsidR="008B0318" w:rsidRPr="008B0318" w:rsidRDefault="008B0318" w:rsidP="008B0318">
      <w:pPr>
        <w:spacing w:line="240" w:lineRule="auto"/>
        <w:ind w:firstLine="0"/>
        <w:jc w:val="both"/>
        <w:rPr>
          <w:color w:val="000000"/>
          <w:sz w:val="18"/>
          <w:szCs w:val="18"/>
          <w:lang w:val="x-none"/>
        </w:rPr>
      </w:pPr>
      <w:r w:rsidRPr="008B0318">
        <w:rPr>
          <w:color w:val="000000"/>
          <w:sz w:val="18"/>
          <w:szCs w:val="18"/>
          <w:lang w:val="x-none"/>
        </w:rPr>
        <w:t xml:space="preserve">Оплата </w:t>
      </w:r>
      <w:r w:rsidRPr="008B0318">
        <w:rPr>
          <w:color w:val="000000"/>
          <w:sz w:val="18"/>
          <w:szCs w:val="18"/>
        </w:rPr>
        <w:t>услуг</w:t>
      </w:r>
      <w:r w:rsidRPr="008B0318">
        <w:rPr>
          <w:color w:val="000000"/>
          <w:sz w:val="18"/>
          <w:szCs w:val="18"/>
          <w:lang w:val="x-none"/>
        </w:rPr>
        <w:t xml:space="preserve"> по настоящему Договору производится Заказчиком по безналичному расчету перечислением денежных средств на счет </w:t>
      </w:r>
      <w:r w:rsidRPr="008B0318">
        <w:rPr>
          <w:color w:val="000000"/>
          <w:sz w:val="18"/>
          <w:szCs w:val="18"/>
        </w:rPr>
        <w:t>Исполнителя</w:t>
      </w:r>
      <w:r w:rsidRPr="008B0318">
        <w:rPr>
          <w:color w:val="000000"/>
          <w:sz w:val="18"/>
          <w:szCs w:val="18"/>
          <w:lang w:val="x-none"/>
        </w:rPr>
        <w:t xml:space="preserve"> платежными поручениями в следующем порядке:</w:t>
      </w:r>
    </w:p>
    <w:p w14:paraId="79C396DF" w14:textId="6FE5F14B" w:rsidR="00AC1071" w:rsidRPr="008B0318" w:rsidRDefault="008B0318" w:rsidP="008B0318">
      <w:pPr>
        <w:spacing w:line="240" w:lineRule="auto"/>
        <w:ind w:firstLine="0"/>
        <w:jc w:val="both"/>
        <w:rPr>
          <w:color w:val="000000"/>
          <w:sz w:val="18"/>
          <w:szCs w:val="18"/>
        </w:rPr>
      </w:pPr>
      <w:r w:rsidRPr="008B0318">
        <w:rPr>
          <w:color w:val="000000"/>
          <w:sz w:val="18"/>
          <w:szCs w:val="18"/>
          <w:lang w:val="x-none"/>
        </w:rPr>
        <w:t xml:space="preserve">расчеты с </w:t>
      </w:r>
      <w:r w:rsidRPr="008B0318">
        <w:rPr>
          <w:color w:val="000000"/>
          <w:sz w:val="18"/>
          <w:szCs w:val="18"/>
        </w:rPr>
        <w:t>Исполнителем</w:t>
      </w:r>
      <w:r w:rsidRPr="008B0318">
        <w:rPr>
          <w:color w:val="000000"/>
          <w:sz w:val="18"/>
          <w:szCs w:val="18"/>
          <w:lang w:val="x-none"/>
        </w:rPr>
        <w:t xml:space="preserve"> осуществляются в пределах стоимости (цены) </w:t>
      </w:r>
      <w:r w:rsidRPr="008B0318">
        <w:rPr>
          <w:color w:val="000000"/>
          <w:sz w:val="18"/>
          <w:szCs w:val="18"/>
        </w:rPr>
        <w:t>оказанных услуг</w:t>
      </w:r>
      <w:r w:rsidRPr="008B0318">
        <w:rPr>
          <w:color w:val="000000"/>
          <w:sz w:val="18"/>
          <w:szCs w:val="18"/>
          <w:lang w:val="x-none"/>
        </w:rPr>
        <w:t xml:space="preserve"> </w:t>
      </w:r>
      <w:r w:rsidRPr="008B0318">
        <w:rPr>
          <w:color w:val="000000"/>
          <w:sz w:val="18"/>
          <w:szCs w:val="18"/>
        </w:rPr>
        <w:t xml:space="preserve">в течение 30 (тридцати) рабочих дней </w:t>
      </w:r>
      <w:r w:rsidRPr="008B0318">
        <w:rPr>
          <w:color w:val="000000"/>
          <w:sz w:val="18"/>
          <w:szCs w:val="18"/>
          <w:lang w:val="x-none"/>
        </w:rPr>
        <w:t xml:space="preserve">с момента представления </w:t>
      </w:r>
      <w:r w:rsidRPr="008B0318">
        <w:rPr>
          <w:color w:val="000000"/>
          <w:sz w:val="18"/>
          <w:szCs w:val="18"/>
        </w:rPr>
        <w:t>исполнителем</w:t>
      </w:r>
      <w:r w:rsidRPr="008B0318">
        <w:rPr>
          <w:color w:val="000000"/>
          <w:sz w:val="18"/>
          <w:szCs w:val="18"/>
          <w:lang w:val="x-none"/>
        </w:rPr>
        <w:t xml:space="preserve"> документации, указанной в Задании на </w:t>
      </w:r>
      <w:r w:rsidRPr="008B0318">
        <w:rPr>
          <w:color w:val="000000"/>
          <w:sz w:val="18"/>
          <w:szCs w:val="18"/>
        </w:rPr>
        <w:t>оказание услуг</w:t>
      </w:r>
      <w:r w:rsidRPr="008B0318">
        <w:rPr>
          <w:color w:val="000000"/>
          <w:sz w:val="18"/>
          <w:szCs w:val="18"/>
          <w:lang w:val="x-none"/>
        </w:rPr>
        <w:t xml:space="preserve">, и после подписания Заказчиком и </w:t>
      </w:r>
      <w:r w:rsidRPr="008B0318">
        <w:rPr>
          <w:color w:val="000000"/>
          <w:sz w:val="18"/>
          <w:szCs w:val="18"/>
        </w:rPr>
        <w:t>Исполнителем</w:t>
      </w:r>
      <w:r w:rsidRPr="008B0318">
        <w:rPr>
          <w:color w:val="000000"/>
          <w:sz w:val="18"/>
          <w:szCs w:val="18"/>
          <w:lang w:val="x-none"/>
        </w:rPr>
        <w:t xml:space="preserve"> товарных накладных </w:t>
      </w:r>
      <w:r w:rsidRPr="008B0318">
        <w:rPr>
          <w:color w:val="000000"/>
          <w:sz w:val="18"/>
          <w:szCs w:val="18"/>
        </w:rPr>
        <w:t xml:space="preserve">(универсальных передаточных документов) </w:t>
      </w:r>
      <w:r w:rsidRPr="008B0318">
        <w:rPr>
          <w:color w:val="000000"/>
          <w:sz w:val="18"/>
          <w:szCs w:val="18"/>
          <w:lang w:val="x-none"/>
        </w:rPr>
        <w:t xml:space="preserve">(и/или акта сдачи-приемки товара) и иной документации, подтверждающей </w:t>
      </w:r>
      <w:r w:rsidRPr="008B0318">
        <w:rPr>
          <w:color w:val="000000"/>
          <w:sz w:val="18"/>
          <w:szCs w:val="18"/>
        </w:rPr>
        <w:t>оказание услуг</w:t>
      </w:r>
      <w:r w:rsidRPr="008B0318">
        <w:rPr>
          <w:color w:val="000000"/>
          <w:sz w:val="18"/>
          <w:szCs w:val="18"/>
          <w:lang w:val="x-none"/>
        </w:rPr>
        <w:t xml:space="preserve"> по количеству и качеству. </w:t>
      </w:r>
      <w:r w:rsidR="00AC1071" w:rsidRPr="008B0318">
        <w:rPr>
          <w:color w:val="000000"/>
          <w:sz w:val="18"/>
          <w:szCs w:val="18"/>
          <w:lang w:val="x-none"/>
        </w:rPr>
        <w:t xml:space="preserve">  </w:t>
      </w:r>
    </w:p>
    <w:p w14:paraId="189CB3FB" w14:textId="215FF841" w:rsidR="00650359" w:rsidRPr="008B0318" w:rsidRDefault="00650359" w:rsidP="008B0318">
      <w:pPr>
        <w:pStyle w:val="a7"/>
        <w:jc w:val="both"/>
        <w:rPr>
          <w:rFonts w:ascii="Times New Roman" w:hAnsi="Times New Roman"/>
          <w:color w:val="000000"/>
          <w:sz w:val="18"/>
          <w:szCs w:val="18"/>
          <w:lang w:val="x-none"/>
        </w:rPr>
      </w:pPr>
      <w:r w:rsidRPr="008B0318">
        <w:rPr>
          <w:rFonts w:ascii="Times New Roman" w:hAnsi="Times New Roman"/>
          <w:color w:val="000000"/>
          <w:sz w:val="18"/>
          <w:szCs w:val="18"/>
          <w:lang w:val="x-none"/>
        </w:rPr>
        <w:t>Обязательства Заказчика по оплате товара считаются исполненными с момента списания денежных средств с банковского счета Заказчика.</w:t>
      </w:r>
    </w:p>
    <w:p w14:paraId="2358DD6E" w14:textId="0C8D3FDB" w:rsidR="00E8157B" w:rsidRPr="008B0318" w:rsidRDefault="00B24118" w:rsidP="008B0318">
      <w:pPr>
        <w:numPr>
          <w:ilvl w:val="0"/>
          <w:numId w:val="1"/>
        </w:numPr>
        <w:tabs>
          <w:tab w:val="left" w:pos="284"/>
        </w:tabs>
        <w:autoSpaceDE w:val="0"/>
        <w:autoSpaceDN w:val="0"/>
        <w:adjustRightInd w:val="0"/>
        <w:spacing w:line="240" w:lineRule="auto"/>
        <w:ind w:left="0" w:right="-1" w:firstLine="284"/>
        <w:jc w:val="both"/>
        <w:rPr>
          <w:sz w:val="18"/>
          <w:szCs w:val="18"/>
        </w:rPr>
      </w:pPr>
      <w:r w:rsidRPr="008B0318">
        <w:rPr>
          <w:sz w:val="18"/>
          <w:szCs w:val="18"/>
        </w:rPr>
        <w:t xml:space="preserve">Извещение о проведении </w:t>
      </w:r>
      <w:r w:rsidR="001516EC" w:rsidRPr="008B0318">
        <w:rPr>
          <w:sz w:val="18"/>
          <w:szCs w:val="18"/>
        </w:rPr>
        <w:t>электронного аукциона</w:t>
      </w:r>
      <w:r w:rsidR="00E8157B" w:rsidRPr="008B0318">
        <w:rPr>
          <w:sz w:val="18"/>
          <w:szCs w:val="18"/>
        </w:rPr>
        <w:t xml:space="preserve"> </w:t>
      </w:r>
      <w:r w:rsidRPr="008B0318">
        <w:rPr>
          <w:sz w:val="18"/>
          <w:szCs w:val="18"/>
        </w:rPr>
        <w:t>было размещено</w:t>
      </w:r>
      <w:r w:rsidR="00E8157B" w:rsidRPr="008B0318">
        <w:rPr>
          <w:sz w:val="18"/>
          <w:szCs w:val="18"/>
        </w:rPr>
        <w:t xml:space="preserve"> </w:t>
      </w:r>
      <w:r w:rsidRPr="008B0318">
        <w:rPr>
          <w:color w:val="000000"/>
          <w:spacing w:val="-2"/>
          <w:sz w:val="18"/>
          <w:szCs w:val="18"/>
        </w:rPr>
        <w:t xml:space="preserve">в ЕИС на сайте </w:t>
      </w:r>
      <w:hyperlink r:id="rId8" w:history="1">
        <w:r w:rsidRPr="008B0318">
          <w:rPr>
            <w:rStyle w:val="a4"/>
            <w:sz w:val="18"/>
            <w:szCs w:val="18"/>
          </w:rPr>
          <w:t>www.zakupki.gov.ru</w:t>
        </w:r>
      </w:hyperlink>
      <w:r w:rsidRPr="008B0318">
        <w:rPr>
          <w:sz w:val="18"/>
          <w:szCs w:val="18"/>
        </w:rPr>
        <w:t xml:space="preserve"> процедура </w:t>
      </w:r>
      <w:r w:rsidRPr="008B0318">
        <w:rPr>
          <w:b/>
          <w:sz w:val="18"/>
          <w:szCs w:val="18"/>
        </w:rPr>
        <w:t xml:space="preserve">№ </w:t>
      </w:r>
      <w:r w:rsidR="00DB4F8C" w:rsidRPr="008B0318">
        <w:rPr>
          <w:b/>
          <w:bCs/>
          <w:sz w:val="18"/>
          <w:szCs w:val="18"/>
        </w:rPr>
        <w:t>32</w:t>
      </w:r>
      <w:r w:rsidR="00194D50" w:rsidRPr="008B0318">
        <w:rPr>
          <w:b/>
          <w:bCs/>
          <w:sz w:val="18"/>
          <w:szCs w:val="18"/>
        </w:rPr>
        <w:t>51</w:t>
      </w:r>
      <w:r w:rsidR="008B0318">
        <w:rPr>
          <w:b/>
          <w:bCs/>
          <w:sz w:val="18"/>
          <w:szCs w:val="18"/>
        </w:rPr>
        <w:t>5465328</w:t>
      </w:r>
      <w:r w:rsidR="00DB4F8C" w:rsidRPr="008B0318">
        <w:rPr>
          <w:sz w:val="18"/>
          <w:szCs w:val="18"/>
        </w:rPr>
        <w:t xml:space="preserve"> </w:t>
      </w:r>
      <w:r w:rsidRPr="008B0318">
        <w:rPr>
          <w:sz w:val="18"/>
          <w:szCs w:val="18"/>
        </w:rPr>
        <w:t xml:space="preserve">и на электронной площадке </w:t>
      </w:r>
      <w:hyperlink r:id="rId9" w:history="1">
        <w:r w:rsidR="00CC2E54" w:rsidRPr="008B0318">
          <w:rPr>
            <w:rStyle w:val="a4"/>
            <w:sz w:val="18"/>
            <w:szCs w:val="18"/>
          </w:rPr>
          <w:t>http://www.rts-tender.ru</w:t>
        </w:r>
      </w:hyperlink>
      <w:r w:rsidRPr="008B0318">
        <w:rPr>
          <w:sz w:val="18"/>
          <w:szCs w:val="18"/>
        </w:rPr>
        <w:t xml:space="preserve">процедура </w:t>
      </w:r>
      <w:r w:rsidRPr="008B0318">
        <w:rPr>
          <w:b/>
          <w:sz w:val="18"/>
          <w:szCs w:val="18"/>
        </w:rPr>
        <w:t>№</w:t>
      </w:r>
      <w:r w:rsidR="00F177D8" w:rsidRPr="008B0318">
        <w:rPr>
          <w:b/>
          <w:sz w:val="18"/>
          <w:szCs w:val="18"/>
        </w:rPr>
        <w:t xml:space="preserve"> </w:t>
      </w:r>
      <w:r w:rsidR="000F3469" w:rsidRPr="008B0318">
        <w:rPr>
          <w:b/>
          <w:sz w:val="18"/>
          <w:szCs w:val="18"/>
        </w:rPr>
        <w:t>3</w:t>
      </w:r>
      <w:r w:rsidR="008B0318">
        <w:rPr>
          <w:b/>
          <w:sz w:val="18"/>
          <w:szCs w:val="18"/>
        </w:rPr>
        <w:t>700074</w:t>
      </w:r>
      <w:r w:rsidR="00B74623" w:rsidRPr="008B0318">
        <w:rPr>
          <w:b/>
          <w:sz w:val="18"/>
          <w:szCs w:val="18"/>
        </w:rPr>
        <w:t>.</w:t>
      </w:r>
    </w:p>
    <w:p w14:paraId="23337D89" w14:textId="77777777" w:rsidR="00E8157B" w:rsidRPr="008B0318" w:rsidRDefault="00A11C2D" w:rsidP="008B0318">
      <w:pPr>
        <w:numPr>
          <w:ilvl w:val="0"/>
          <w:numId w:val="1"/>
        </w:numPr>
        <w:tabs>
          <w:tab w:val="left" w:pos="284"/>
        </w:tabs>
        <w:autoSpaceDE w:val="0"/>
        <w:autoSpaceDN w:val="0"/>
        <w:adjustRightInd w:val="0"/>
        <w:spacing w:line="240" w:lineRule="auto"/>
        <w:ind w:left="0" w:right="-1" w:firstLine="284"/>
        <w:jc w:val="both"/>
        <w:rPr>
          <w:sz w:val="18"/>
          <w:szCs w:val="18"/>
        </w:rPr>
      </w:pPr>
      <w:r w:rsidRPr="008B0318">
        <w:rPr>
          <w:sz w:val="18"/>
          <w:szCs w:val="18"/>
        </w:rPr>
        <w:t>Процедура открытия доступа к заявкам на участие в аукционе в электронной форме</w:t>
      </w:r>
      <w:r w:rsidRPr="008B0318">
        <w:rPr>
          <w:color w:val="000000"/>
          <w:sz w:val="18"/>
          <w:szCs w:val="18"/>
        </w:rPr>
        <w:t xml:space="preserve">, поданным через электронную площадку </w:t>
      </w:r>
      <w:r w:rsidRPr="008B0318">
        <w:rPr>
          <w:sz w:val="18"/>
          <w:szCs w:val="18"/>
        </w:rPr>
        <w:t xml:space="preserve">площадке </w:t>
      </w:r>
      <w:hyperlink r:id="rId10" w:history="1">
        <w:r w:rsidRPr="008B0318">
          <w:rPr>
            <w:rStyle w:val="a4"/>
            <w:sz w:val="18"/>
            <w:szCs w:val="18"/>
          </w:rPr>
          <w:t>http://www.rts-tender.ru</w:t>
        </w:r>
      </w:hyperlink>
      <w:r w:rsidR="009E5B4F" w:rsidRPr="008B0318">
        <w:rPr>
          <w:rStyle w:val="a4"/>
          <w:sz w:val="18"/>
          <w:szCs w:val="18"/>
        </w:rPr>
        <w:t xml:space="preserve"> </w:t>
      </w:r>
      <w:r w:rsidRPr="008B0318">
        <w:rPr>
          <w:color w:val="000000"/>
          <w:sz w:val="18"/>
          <w:szCs w:val="18"/>
        </w:rPr>
        <w:t>осуществляется автоматически.</w:t>
      </w:r>
    </w:p>
    <w:p w14:paraId="0963A992" w14:textId="10C1C429" w:rsidR="00B24118" w:rsidRPr="008B0318" w:rsidRDefault="00B24118" w:rsidP="008B0318">
      <w:pPr>
        <w:numPr>
          <w:ilvl w:val="0"/>
          <w:numId w:val="1"/>
        </w:numPr>
        <w:tabs>
          <w:tab w:val="left" w:pos="426"/>
        </w:tabs>
        <w:autoSpaceDE w:val="0"/>
        <w:autoSpaceDN w:val="0"/>
        <w:adjustRightInd w:val="0"/>
        <w:spacing w:after="60" w:line="240" w:lineRule="auto"/>
        <w:ind w:left="0" w:right="-1" w:firstLine="284"/>
        <w:jc w:val="both"/>
        <w:rPr>
          <w:sz w:val="18"/>
          <w:szCs w:val="18"/>
        </w:rPr>
      </w:pPr>
      <w:r w:rsidRPr="008B0318">
        <w:rPr>
          <w:spacing w:val="-2"/>
          <w:sz w:val="18"/>
          <w:szCs w:val="18"/>
        </w:rPr>
        <w:t xml:space="preserve">На момент окончания срока подачи заявок на участие в </w:t>
      </w:r>
      <w:r w:rsidR="001516EC" w:rsidRPr="008B0318">
        <w:rPr>
          <w:spacing w:val="-2"/>
          <w:sz w:val="18"/>
          <w:szCs w:val="18"/>
        </w:rPr>
        <w:t>электронном аукционе</w:t>
      </w:r>
      <w:r w:rsidR="005F3A5D" w:rsidRPr="008B0318">
        <w:rPr>
          <w:b/>
          <w:spacing w:val="-2"/>
          <w:sz w:val="18"/>
          <w:szCs w:val="18"/>
        </w:rPr>
        <w:t xml:space="preserve"> </w:t>
      </w:r>
      <w:r w:rsidR="008B0318" w:rsidRPr="008B0318">
        <w:rPr>
          <w:b/>
          <w:spacing w:val="-2"/>
          <w:sz w:val="18"/>
          <w:szCs w:val="18"/>
        </w:rPr>
        <w:t>15</w:t>
      </w:r>
      <w:r w:rsidR="001E7642" w:rsidRPr="008B0318">
        <w:rPr>
          <w:b/>
          <w:spacing w:val="-2"/>
          <w:sz w:val="18"/>
          <w:szCs w:val="18"/>
        </w:rPr>
        <w:t>.</w:t>
      </w:r>
      <w:r w:rsidR="008B0318" w:rsidRPr="008B0318">
        <w:rPr>
          <w:b/>
          <w:spacing w:val="-2"/>
          <w:sz w:val="18"/>
          <w:szCs w:val="18"/>
        </w:rPr>
        <w:t>12</w:t>
      </w:r>
      <w:r w:rsidR="00A11C2D" w:rsidRPr="008B0318">
        <w:rPr>
          <w:b/>
          <w:spacing w:val="-2"/>
          <w:sz w:val="18"/>
          <w:szCs w:val="18"/>
        </w:rPr>
        <w:t>.20</w:t>
      </w:r>
      <w:r w:rsidR="00A9564A" w:rsidRPr="008B0318">
        <w:rPr>
          <w:b/>
          <w:spacing w:val="-2"/>
          <w:sz w:val="18"/>
          <w:szCs w:val="18"/>
        </w:rPr>
        <w:t>2</w:t>
      </w:r>
      <w:r w:rsidR="00194D50" w:rsidRPr="008B0318">
        <w:rPr>
          <w:b/>
          <w:spacing w:val="-2"/>
          <w:sz w:val="18"/>
          <w:szCs w:val="18"/>
        </w:rPr>
        <w:t>5</w:t>
      </w:r>
      <w:r w:rsidR="00A11C2D" w:rsidRPr="008B0318">
        <w:rPr>
          <w:b/>
          <w:spacing w:val="-2"/>
          <w:sz w:val="18"/>
          <w:szCs w:val="18"/>
        </w:rPr>
        <w:t xml:space="preserve"> г. 05</w:t>
      </w:r>
      <w:r w:rsidRPr="008B0318">
        <w:rPr>
          <w:b/>
          <w:spacing w:val="-2"/>
          <w:sz w:val="18"/>
          <w:szCs w:val="18"/>
        </w:rPr>
        <w:t>:00</w:t>
      </w:r>
      <w:r w:rsidRPr="008B0318">
        <w:rPr>
          <w:spacing w:val="-2"/>
          <w:sz w:val="18"/>
          <w:szCs w:val="18"/>
        </w:rPr>
        <w:t xml:space="preserve"> (время Московское) было подано</w:t>
      </w:r>
      <w:r w:rsidR="00C63811" w:rsidRPr="008B0318">
        <w:rPr>
          <w:spacing w:val="-2"/>
          <w:sz w:val="18"/>
          <w:szCs w:val="18"/>
        </w:rPr>
        <w:t xml:space="preserve"> </w:t>
      </w:r>
      <w:r w:rsidR="008B0318" w:rsidRPr="008B0318">
        <w:rPr>
          <w:spacing w:val="-2"/>
          <w:sz w:val="18"/>
          <w:szCs w:val="18"/>
        </w:rPr>
        <w:t>6</w:t>
      </w:r>
      <w:r w:rsidR="00703A8C" w:rsidRPr="008B0318">
        <w:rPr>
          <w:spacing w:val="-2"/>
          <w:sz w:val="18"/>
          <w:szCs w:val="18"/>
        </w:rPr>
        <w:t xml:space="preserve"> (</w:t>
      </w:r>
      <w:r w:rsidR="008B0318" w:rsidRPr="008B0318">
        <w:rPr>
          <w:spacing w:val="-2"/>
          <w:sz w:val="18"/>
          <w:szCs w:val="18"/>
        </w:rPr>
        <w:t>шесть)</w:t>
      </w:r>
      <w:r w:rsidRPr="008B0318">
        <w:rPr>
          <w:spacing w:val="-2"/>
          <w:sz w:val="18"/>
          <w:szCs w:val="18"/>
        </w:rPr>
        <w:t xml:space="preserve"> заяв</w:t>
      </w:r>
      <w:r w:rsidR="008B0318" w:rsidRPr="008B0318">
        <w:rPr>
          <w:spacing w:val="-2"/>
          <w:sz w:val="18"/>
          <w:szCs w:val="18"/>
        </w:rPr>
        <w:t>о</w:t>
      </w:r>
      <w:r w:rsidR="00194D50" w:rsidRPr="008B0318">
        <w:rPr>
          <w:spacing w:val="-2"/>
          <w:sz w:val="18"/>
          <w:szCs w:val="18"/>
        </w:rPr>
        <w:t>к</w:t>
      </w:r>
      <w:r w:rsidRPr="008B0318">
        <w:rPr>
          <w:spacing w:val="-2"/>
          <w:sz w:val="18"/>
          <w:szCs w:val="18"/>
        </w:rPr>
        <w:t>.</w:t>
      </w:r>
    </w:p>
    <w:tbl>
      <w:tblPr>
        <w:tblW w:w="10688" w:type="dxa"/>
        <w:tblInd w:w="7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70" w:type="dxa"/>
          <w:right w:w="70" w:type="dxa"/>
        </w:tblCellMar>
        <w:tblLook w:val="0000" w:firstRow="0" w:lastRow="0" w:firstColumn="0" w:lastColumn="0" w:noHBand="0" w:noVBand="0"/>
      </w:tblPr>
      <w:tblGrid>
        <w:gridCol w:w="5160"/>
        <w:gridCol w:w="5528"/>
      </w:tblGrid>
      <w:tr w:rsidR="00B24118" w:rsidRPr="008B0318" w14:paraId="1B87E73B" w14:textId="77777777" w:rsidTr="00385411">
        <w:trPr>
          <w:cantSplit/>
          <w:trHeight w:val="360"/>
        </w:trPr>
        <w:tc>
          <w:tcPr>
            <w:tcW w:w="5160" w:type="dxa"/>
            <w:vAlign w:val="center"/>
          </w:tcPr>
          <w:p w14:paraId="4F6CED60" w14:textId="22D56F8F" w:rsidR="00B24118" w:rsidRPr="008B0318" w:rsidRDefault="00B24118" w:rsidP="008B0318">
            <w:pPr>
              <w:pStyle w:val="ConsPlusCell"/>
              <w:widowControl/>
              <w:ind w:right="131"/>
              <w:jc w:val="center"/>
              <w:rPr>
                <w:rFonts w:ascii="Times New Roman" w:hAnsi="Times New Roman" w:cs="Times New Roman"/>
                <w:b/>
                <w:sz w:val="18"/>
                <w:szCs w:val="18"/>
              </w:rPr>
            </w:pPr>
            <w:r w:rsidRPr="008B0318">
              <w:rPr>
                <w:rFonts w:ascii="Times New Roman" w:hAnsi="Times New Roman" w:cs="Times New Roman"/>
                <w:b/>
                <w:sz w:val="18"/>
                <w:szCs w:val="18"/>
              </w:rPr>
              <w:t>П</w:t>
            </w:r>
            <w:r w:rsidR="00CB33C4" w:rsidRPr="008B0318">
              <w:rPr>
                <w:rFonts w:ascii="Times New Roman" w:hAnsi="Times New Roman" w:cs="Times New Roman"/>
                <w:b/>
                <w:sz w:val="18"/>
                <w:szCs w:val="18"/>
              </w:rPr>
              <w:t xml:space="preserve">орядковый номер, присвоенный </w:t>
            </w:r>
            <w:r w:rsidRPr="008B0318">
              <w:rPr>
                <w:rFonts w:ascii="Times New Roman" w:hAnsi="Times New Roman" w:cs="Times New Roman"/>
                <w:b/>
                <w:sz w:val="18"/>
                <w:szCs w:val="18"/>
              </w:rPr>
              <w:t>электронной площадкой</w:t>
            </w:r>
          </w:p>
        </w:tc>
        <w:tc>
          <w:tcPr>
            <w:tcW w:w="5528" w:type="dxa"/>
            <w:vAlign w:val="center"/>
          </w:tcPr>
          <w:p w14:paraId="20DB6394" w14:textId="77777777" w:rsidR="00B24118" w:rsidRPr="008B0318" w:rsidRDefault="00B24118" w:rsidP="008B0318">
            <w:pPr>
              <w:pStyle w:val="ConsPlusCell"/>
              <w:widowControl/>
              <w:ind w:right="131"/>
              <w:jc w:val="center"/>
              <w:rPr>
                <w:rFonts w:ascii="Times New Roman" w:hAnsi="Times New Roman" w:cs="Times New Roman"/>
                <w:b/>
                <w:sz w:val="18"/>
                <w:szCs w:val="18"/>
              </w:rPr>
            </w:pPr>
            <w:r w:rsidRPr="008B0318">
              <w:rPr>
                <w:rStyle w:val="blk"/>
                <w:rFonts w:ascii="Times New Roman" w:hAnsi="Times New Roman" w:cs="Times New Roman"/>
                <w:b/>
                <w:sz w:val="18"/>
                <w:szCs w:val="18"/>
              </w:rPr>
              <w:t>Дата и время регистрации заявки</w:t>
            </w:r>
          </w:p>
        </w:tc>
      </w:tr>
      <w:tr w:rsidR="00194D50" w:rsidRPr="008B0318" w14:paraId="377D8D5D" w14:textId="77777777" w:rsidTr="00385411">
        <w:trPr>
          <w:cantSplit/>
          <w:trHeight w:val="248"/>
        </w:trPr>
        <w:tc>
          <w:tcPr>
            <w:tcW w:w="5160" w:type="dxa"/>
            <w:vAlign w:val="center"/>
          </w:tcPr>
          <w:p w14:paraId="47BE7A54" w14:textId="77777777" w:rsidR="00194D50" w:rsidRPr="008B0318" w:rsidRDefault="00194D50" w:rsidP="008B0318">
            <w:pPr>
              <w:spacing w:line="240" w:lineRule="auto"/>
              <w:ind w:firstLine="0"/>
              <w:jc w:val="center"/>
              <w:rPr>
                <w:sz w:val="18"/>
                <w:szCs w:val="18"/>
              </w:rPr>
            </w:pPr>
            <w:r w:rsidRPr="008B0318">
              <w:rPr>
                <w:sz w:val="18"/>
                <w:szCs w:val="18"/>
              </w:rPr>
              <w:t>1</w:t>
            </w:r>
          </w:p>
        </w:tc>
        <w:tc>
          <w:tcPr>
            <w:tcW w:w="5528" w:type="dxa"/>
            <w:vAlign w:val="center"/>
          </w:tcPr>
          <w:p w14:paraId="7167D5AF" w14:textId="03FA8271" w:rsidR="00194D50" w:rsidRPr="008B0318" w:rsidRDefault="008B0318" w:rsidP="008B0318">
            <w:pPr>
              <w:spacing w:line="240" w:lineRule="auto"/>
              <w:ind w:firstLine="0"/>
              <w:jc w:val="center"/>
              <w:rPr>
                <w:color w:val="000000" w:themeColor="text1"/>
                <w:sz w:val="18"/>
                <w:szCs w:val="18"/>
              </w:rPr>
            </w:pPr>
            <w:r w:rsidRPr="008B0318">
              <w:rPr>
                <w:color w:val="202020"/>
                <w:sz w:val="18"/>
                <w:szCs w:val="18"/>
                <w:shd w:val="clear" w:color="auto" w:fill="FFFFFF"/>
              </w:rPr>
              <w:t>11.12.2025 10:18</w:t>
            </w:r>
            <w:r w:rsidRPr="008B0318">
              <w:rPr>
                <w:color w:val="000000" w:themeColor="text1"/>
                <w:sz w:val="18"/>
                <w:szCs w:val="18"/>
              </w:rPr>
              <w:t xml:space="preserve"> </w:t>
            </w:r>
            <w:r w:rsidR="00194D50" w:rsidRPr="008B0318">
              <w:rPr>
                <w:color w:val="000000" w:themeColor="text1"/>
                <w:sz w:val="18"/>
                <w:szCs w:val="18"/>
              </w:rPr>
              <w:t>(МСК)</w:t>
            </w:r>
          </w:p>
        </w:tc>
      </w:tr>
      <w:tr w:rsidR="00194D50" w:rsidRPr="008B0318" w14:paraId="2435A532" w14:textId="77777777" w:rsidTr="00385411">
        <w:trPr>
          <w:cantSplit/>
          <w:trHeight w:val="167"/>
        </w:trPr>
        <w:tc>
          <w:tcPr>
            <w:tcW w:w="5160" w:type="dxa"/>
            <w:vAlign w:val="center"/>
          </w:tcPr>
          <w:p w14:paraId="66A50D1D" w14:textId="77777777" w:rsidR="00194D50" w:rsidRPr="008B0318" w:rsidRDefault="00194D50" w:rsidP="008B0318">
            <w:pPr>
              <w:spacing w:line="240" w:lineRule="auto"/>
              <w:ind w:firstLine="0"/>
              <w:jc w:val="center"/>
              <w:rPr>
                <w:sz w:val="18"/>
                <w:szCs w:val="18"/>
              </w:rPr>
            </w:pPr>
            <w:r w:rsidRPr="008B0318">
              <w:rPr>
                <w:sz w:val="18"/>
                <w:szCs w:val="18"/>
              </w:rPr>
              <w:t>2</w:t>
            </w:r>
          </w:p>
        </w:tc>
        <w:tc>
          <w:tcPr>
            <w:tcW w:w="5528" w:type="dxa"/>
            <w:vAlign w:val="center"/>
          </w:tcPr>
          <w:p w14:paraId="64F4F3B0" w14:textId="257BE990" w:rsidR="00194D50" w:rsidRPr="008B0318" w:rsidRDefault="008B0318" w:rsidP="008B0318">
            <w:pPr>
              <w:spacing w:line="240" w:lineRule="auto"/>
              <w:ind w:firstLine="0"/>
              <w:jc w:val="center"/>
              <w:rPr>
                <w:color w:val="000000" w:themeColor="text1"/>
                <w:sz w:val="18"/>
                <w:szCs w:val="18"/>
                <w:shd w:val="clear" w:color="auto" w:fill="FFFFFF"/>
              </w:rPr>
            </w:pPr>
            <w:r w:rsidRPr="008B0318">
              <w:rPr>
                <w:color w:val="202020"/>
                <w:sz w:val="18"/>
                <w:szCs w:val="18"/>
                <w:shd w:val="clear" w:color="auto" w:fill="FFFFFF"/>
              </w:rPr>
              <w:t>12.12.2025 12:35</w:t>
            </w:r>
            <w:r w:rsidRPr="008B0318">
              <w:rPr>
                <w:color w:val="000000" w:themeColor="text1"/>
                <w:sz w:val="18"/>
                <w:szCs w:val="18"/>
              </w:rPr>
              <w:t xml:space="preserve"> </w:t>
            </w:r>
            <w:r w:rsidR="00194D50" w:rsidRPr="008B0318">
              <w:rPr>
                <w:color w:val="000000" w:themeColor="text1"/>
                <w:sz w:val="18"/>
                <w:szCs w:val="18"/>
              </w:rPr>
              <w:t>(МСК)</w:t>
            </w:r>
          </w:p>
        </w:tc>
      </w:tr>
      <w:tr w:rsidR="008B0318" w:rsidRPr="008B0318" w14:paraId="50C68613" w14:textId="77777777" w:rsidTr="00385411">
        <w:trPr>
          <w:cantSplit/>
          <w:trHeight w:val="167"/>
        </w:trPr>
        <w:tc>
          <w:tcPr>
            <w:tcW w:w="5160" w:type="dxa"/>
            <w:vAlign w:val="center"/>
          </w:tcPr>
          <w:p w14:paraId="40B99742" w14:textId="1E9F93D8" w:rsidR="008B0318" w:rsidRPr="008B0318" w:rsidRDefault="008B0318" w:rsidP="008B0318">
            <w:pPr>
              <w:spacing w:line="240" w:lineRule="auto"/>
              <w:ind w:firstLine="0"/>
              <w:jc w:val="center"/>
              <w:rPr>
                <w:sz w:val="18"/>
                <w:szCs w:val="18"/>
              </w:rPr>
            </w:pPr>
            <w:r w:rsidRPr="008B0318">
              <w:rPr>
                <w:sz w:val="18"/>
                <w:szCs w:val="18"/>
              </w:rPr>
              <w:t>3</w:t>
            </w:r>
          </w:p>
        </w:tc>
        <w:tc>
          <w:tcPr>
            <w:tcW w:w="5528" w:type="dxa"/>
            <w:vAlign w:val="center"/>
          </w:tcPr>
          <w:p w14:paraId="2AEC92BF" w14:textId="6596B80B" w:rsidR="008B0318" w:rsidRPr="008B0318" w:rsidRDefault="008B0318" w:rsidP="008B0318">
            <w:pPr>
              <w:spacing w:line="240" w:lineRule="auto"/>
              <w:ind w:firstLine="0"/>
              <w:jc w:val="center"/>
              <w:rPr>
                <w:color w:val="000000" w:themeColor="text1"/>
                <w:sz w:val="18"/>
                <w:szCs w:val="18"/>
                <w:shd w:val="clear" w:color="auto" w:fill="FFFFFF"/>
              </w:rPr>
            </w:pPr>
            <w:r w:rsidRPr="008B0318">
              <w:rPr>
                <w:color w:val="202020"/>
                <w:sz w:val="18"/>
                <w:szCs w:val="18"/>
                <w:shd w:val="clear" w:color="auto" w:fill="FFFFFF"/>
              </w:rPr>
              <w:t>13.12.2025 16:15 (МСК)</w:t>
            </w:r>
          </w:p>
        </w:tc>
      </w:tr>
      <w:tr w:rsidR="008B0318" w:rsidRPr="008B0318" w14:paraId="5EB50383" w14:textId="77777777" w:rsidTr="00385411">
        <w:trPr>
          <w:cantSplit/>
          <w:trHeight w:val="167"/>
        </w:trPr>
        <w:tc>
          <w:tcPr>
            <w:tcW w:w="5160" w:type="dxa"/>
            <w:vAlign w:val="center"/>
          </w:tcPr>
          <w:p w14:paraId="6B1254D3" w14:textId="6AF787C7" w:rsidR="008B0318" w:rsidRPr="008B0318" w:rsidRDefault="008B0318" w:rsidP="008B0318">
            <w:pPr>
              <w:spacing w:line="240" w:lineRule="auto"/>
              <w:ind w:firstLine="0"/>
              <w:jc w:val="center"/>
              <w:rPr>
                <w:sz w:val="18"/>
                <w:szCs w:val="18"/>
              </w:rPr>
            </w:pPr>
            <w:r w:rsidRPr="008B0318">
              <w:rPr>
                <w:sz w:val="18"/>
                <w:szCs w:val="18"/>
              </w:rPr>
              <w:t>4</w:t>
            </w:r>
          </w:p>
        </w:tc>
        <w:tc>
          <w:tcPr>
            <w:tcW w:w="5528" w:type="dxa"/>
            <w:vAlign w:val="center"/>
          </w:tcPr>
          <w:p w14:paraId="394D1F42" w14:textId="4186FB76" w:rsidR="008B0318" w:rsidRPr="008B0318" w:rsidRDefault="008B0318" w:rsidP="008B0318">
            <w:pPr>
              <w:spacing w:line="240" w:lineRule="auto"/>
              <w:ind w:firstLine="0"/>
              <w:jc w:val="center"/>
              <w:rPr>
                <w:color w:val="000000" w:themeColor="text1"/>
                <w:sz w:val="18"/>
                <w:szCs w:val="18"/>
                <w:shd w:val="clear" w:color="auto" w:fill="FFFFFF"/>
              </w:rPr>
            </w:pPr>
            <w:r w:rsidRPr="008B0318">
              <w:rPr>
                <w:color w:val="202020"/>
                <w:sz w:val="18"/>
                <w:szCs w:val="18"/>
                <w:shd w:val="clear" w:color="auto" w:fill="FFFFFF"/>
              </w:rPr>
              <w:t>13.12.2025 21:44 (МСК)</w:t>
            </w:r>
          </w:p>
        </w:tc>
      </w:tr>
      <w:tr w:rsidR="008B0318" w:rsidRPr="008B0318" w14:paraId="44F69B20" w14:textId="77777777" w:rsidTr="00385411">
        <w:trPr>
          <w:cantSplit/>
          <w:trHeight w:val="167"/>
        </w:trPr>
        <w:tc>
          <w:tcPr>
            <w:tcW w:w="5160" w:type="dxa"/>
            <w:vAlign w:val="center"/>
          </w:tcPr>
          <w:p w14:paraId="0757CEFC" w14:textId="3520D3FB" w:rsidR="008B0318" w:rsidRPr="008B0318" w:rsidRDefault="008B0318" w:rsidP="008B0318">
            <w:pPr>
              <w:spacing w:line="240" w:lineRule="auto"/>
              <w:ind w:firstLine="0"/>
              <w:jc w:val="center"/>
              <w:rPr>
                <w:sz w:val="18"/>
                <w:szCs w:val="18"/>
              </w:rPr>
            </w:pPr>
            <w:r w:rsidRPr="008B0318">
              <w:rPr>
                <w:sz w:val="18"/>
                <w:szCs w:val="18"/>
              </w:rPr>
              <w:t>5</w:t>
            </w:r>
          </w:p>
        </w:tc>
        <w:tc>
          <w:tcPr>
            <w:tcW w:w="5528" w:type="dxa"/>
            <w:vAlign w:val="center"/>
          </w:tcPr>
          <w:p w14:paraId="4EAC599C" w14:textId="5B152369" w:rsidR="008B0318" w:rsidRPr="008B0318" w:rsidRDefault="008B0318" w:rsidP="008B0318">
            <w:pPr>
              <w:spacing w:line="240" w:lineRule="auto"/>
              <w:ind w:firstLine="0"/>
              <w:jc w:val="center"/>
              <w:rPr>
                <w:color w:val="000000" w:themeColor="text1"/>
                <w:sz w:val="18"/>
                <w:szCs w:val="18"/>
                <w:shd w:val="clear" w:color="auto" w:fill="FFFFFF"/>
              </w:rPr>
            </w:pPr>
            <w:r w:rsidRPr="008B0318">
              <w:rPr>
                <w:color w:val="202020"/>
                <w:sz w:val="18"/>
                <w:szCs w:val="18"/>
                <w:shd w:val="clear" w:color="auto" w:fill="FFFFFF"/>
              </w:rPr>
              <w:t>14.12.2025 16:27 (МСК)</w:t>
            </w:r>
          </w:p>
        </w:tc>
      </w:tr>
      <w:tr w:rsidR="008B0318" w:rsidRPr="008B0318" w14:paraId="3B49F097" w14:textId="77777777" w:rsidTr="00385411">
        <w:trPr>
          <w:cantSplit/>
          <w:trHeight w:val="167"/>
        </w:trPr>
        <w:tc>
          <w:tcPr>
            <w:tcW w:w="5160" w:type="dxa"/>
            <w:vAlign w:val="center"/>
          </w:tcPr>
          <w:p w14:paraId="43A9F237" w14:textId="4771133C" w:rsidR="008B0318" w:rsidRPr="008B0318" w:rsidRDefault="008B0318" w:rsidP="008B0318">
            <w:pPr>
              <w:spacing w:line="240" w:lineRule="auto"/>
              <w:ind w:firstLine="0"/>
              <w:jc w:val="center"/>
              <w:rPr>
                <w:sz w:val="18"/>
                <w:szCs w:val="18"/>
              </w:rPr>
            </w:pPr>
            <w:r w:rsidRPr="008B0318">
              <w:rPr>
                <w:sz w:val="18"/>
                <w:szCs w:val="18"/>
              </w:rPr>
              <w:t>6</w:t>
            </w:r>
          </w:p>
        </w:tc>
        <w:tc>
          <w:tcPr>
            <w:tcW w:w="5528" w:type="dxa"/>
            <w:vAlign w:val="center"/>
          </w:tcPr>
          <w:p w14:paraId="69BE0EC8" w14:textId="71375CB1" w:rsidR="008B0318" w:rsidRPr="008B0318" w:rsidRDefault="008B0318" w:rsidP="008B0318">
            <w:pPr>
              <w:spacing w:line="240" w:lineRule="auto"/>
              <w:ind w:firstLine="0"/>
              <w:jc w:val="center"/>
              <w:rPr>
                <w:color w:val="000000" w:themeColor="text1"/>
                <w:sz w:val="18"/>
                <w:szCs w:val="18"/>
                <w:shd w:val="clear" w:color="auto" w:fill="FFFFFF"/>
              </w:rPr>
            </w:pPr>
            <w:r w:rsidRPr="008B0318">
              <w:rPr>
                <w:color w:val="202020"/>
                <w:sz w:val="18"/>
                <w:szCs w:val="18"/>
                <w:shd w:val="clear" w:color="auto" w:fill="FFFFFF"/>
              </w:rPr>
              <w:t>14.12.2025 19:55 (МСК)</w:t>
            </w:r>
          </w:p>
        </w:tc>
      </w:tr>
    </w:tbl>
    <w:p w14:paraId="708B5F7E" w14:textId="4358734F" w:rsidR="006902A8" w:rsidRPr="008B0318" w:rsidRDefault="00B24118" w:rsidP="008B0318">
      <w:pPr>
        <w:numPr>
          <w:ilvl w:val="0"/>
          <w:numId w:val="1"/>
        </w:numPr>
        <w:tabs>
          <w:tab w:val="left" w:pos="426"/>
        </w:tabs>
        <w:autoSpaceDE w:val="0"/>
        <w:autoSpaceDN w:val="0"/>
        <w:adjustRightInd w:val="0"/>
        <w:spacing w:before="60" w:line="240" w:lineRule="auto"/>
        <w:ind w:left="0" w:right="-1" w:firstLine="284"/>
        <w:jc w:val="both"/>
        <w:rPr>
          <w:sz w:val="18"/>
          <w:szCs w:val="18"/>
        </w:rPr>
      </w:pPr>
      <w:r w:rsidRPr="008B0318">
        <w:rPr>
          <w:sz w:val="18"/>
          <w:szCs w:val="18"/>
        </w:rPr>
        <w:t xml:space="preserve">Заседание комиссии по осуществлению закупок по рассмотрению </w:t>
      </w:r>
      <w:r w:rsidR="001516EC" w:rsidRPr="008B0318">
        <w:rPr>
          <w:sz w:val="18"/>
          <w:szCs w:val="18"/>
        </w:rPr>
        <w:t>за</w:t>
      </w:r>
      <w:r w:rsidRPr="008B0318">
        <w:rPr>
          <w:sz w:val="18"/>
          <w:szCs w:val="18"/>
        </w:rPr>
        <w:t xml:space="preserve">явок на участие в </w:t>
      </w:r>
      <w:r w:rsidR="001516EC" w:rsidRPr="008B0318">
        <w:rPr>
          <w:sz w:val="18"/>
          <w:szCs w:val="18"/>
        </w:rPr>
        <w:t>электронном аукционе</w:t>
      </w:r>
      <w:r w:rsidR="001C5204" w:rsidRPr="008B0318">
        <w:rPr>
          <w:sz w:val="18"/>
          <w:szCs w:val="18"/>
        </w:rPr>
        <w:t xml:space="preserve"> состоялось </w:t>
      </w:r>
      <w:r w:rsidR="008B0318" w:rsidRPr="008B0318">
        <w:rPr>
          <w:sz w:val="18"/>
          <w:szCs w:val="18"/>
        </w:rPr>
        <w:t>15</w:t>
      </w:r>
      <w:r w:rsidR="00703A8C" w:rsidRPr="008B0318">
        <w:rPr>
          <w:sz w:val="18"/>
          <w:szCs w:val="18"/>
        </w:rPr>
        <w:t>.</w:t>
      </w:r>
      <w:r w:rsidR="008B0318" w:rsidRPr="008B0318">
        <w:rPr>
          <w:sz w:val="18"/>
          <w:szCs w:val="18"/>
        </w:rPr>
        <w:t>12</w:t>
      </w:r>
      <w:r w:rsidR="00A11C2D" w:rsidRPr="008B0318">
        <w:rPr>
          <w:sz w:val="18"/>
          <w:szCs w:val="18"/>
        </w:rPr>
        <w:t>.20</w:t>
      </w:r>
      <w:r w:rsidR="00A9564A" w:rsidRPr="008B0318">
        <w:rPr>
          <w:sz w:val="18"/>
          <w:szCs w:val="18"/>
        </w:rPr>
        <w:t>2</w:t>
      </w:r>
      <w:r w:rsidR="00194D50" w:rsidRPr="008B0318">
        <w:rPr>
          <w:sz w:val="18"/>
          <w:szCs w:val="18"/>
        </w:rPr>
        <w:t>5</w:t>
      </w:r>
      <w:r w:rsidR="00363186" w:rsidRPr="008B0318">
        <w:rPr>
          <w:sz w:val="18"/>
          <w:szCs w:val="18"/>
        </w:rPr>
        <w:t xml:space="preserve"> </w:t>
      </w:r>
      <w:r w:rsidRPr="008B0318">
        <w:rPr>
          <w:sz w:val="18"/>
          <w:szCs w:val="18"/>
        </w:rPr>
        <w:t>г.</w:t>
      </w:r>
    </w:p>
    <w:p w14:paraId="40B5C4F0" w14:textId="4703A6AA" w:rsidR="00650359" w:rsidRPr="008B0318" w:rsidRDefault="00650359" w:rsidP="008B0318">
      <w:pPr>
        <w:pStyle w:val="a5"/>
        <w:numPr>
          <w:ilvl w:val="0"/>
          <w:numId w:val="1"/>
        </w:numPr>
        <w:tabs>
          <w:tab w:val="left" w:pos="284"/>
        </w:tabs>
        <w:autoSpaceDE w:val="0"/>
        <w:autoSpaceDN w:val="0"/>
        <w:adjustRightInd w:val="0"/>
        <w:spacing w:line="240" w:lineRule="auto"/>
        <w:ind w:left="0" w:right="-1" w:firstLine="284"/>
        <w:jc w:val="both"/>
        <w:rPr>
          <w:sz w:val="18"/>
          <w:szCs w:val="18"/>
        </w:rPr>
      </w:pPr>
      <w:bookmarkStart w:id="2" w:name="_Hlk101522978"/>
      <w:r w:rsidRPr="008B0318">
        <w:rPr>
          <w:sz w:val="18"/>
          <w:szCs w:val="18"/>
        </w:rPr>
        <w:t xml:space="preserve">Состав комиссии по осуществлению закупок определен приказом руководителя </w:t>
      </w:r>
      <w:r w:rsidR="008B0318" w:rsidRPr="008B0318">
        <w:rPr>
          <w:sz w:val="18"/>
          <w:szCs w:val="18"/>
        </w:rPr>
        <w:t>№ 572 от «26» августа 2025 г.:</w:t>
      </w:r>
    </w:p>
    <w:p w14:paraId="18510016" w14:textId="77777777" w:rsidR="00650359" w:rsidRPr="008B0318" w:rsidRDefault="00650359" w:rsidP="008B0318">
      <w:pPr>
        <w:pStyle w:val="a5"/>
        <w:spacing w:line="240" w:lineRule="auto"/>
        <w:ind w:left="360" w:right="-1" w:hanging="360"/>
        <w:jc w:val="both"/>
        <w:rPr>
          <w:b/>
          <w:sz w:val="18"/>
          <w:szCs w:val="18"/>
        </w:rPr>
      </w:pPr>
      <w:r w:rsidRPr="008B0318">
        <w:rPr>
          <w:b/>
          <w:sz w:val="18"/>
          <w:szCs w:val="18"/>
        </w:rPr>
        <w:t>Председатель комиссии:</w:t>
      </w:r>
    </w:p>
    <w:p w14:paraId="767D0336" w14:textId="77777777" w:rsidR="00650359" w:rsidRPr="008B0318" w:rsidRDefault="00650359" w:rsidP="008B0318">
      <w:pPr>
        <w:pStyle w:val="ConsPlusNonformat"/>
        <w:ind w:left="360" w:right="-1" w:hanging="360"/>
        <w:jc w:val="both"/>
        <w:rPr>
          <w:rFonts w:ascii="Times New Roman" w:hAnsi="Times New Roman" w:cs="Times New Roman"/>
          <w:sz w:val="18"/>
          <w:szCs w:val="18"/>
        </w:rPr>
      </w:pPr>
      <w:r w:rsidRPr="008B0318">
        <w:rPr>
          <w:rFonts w:ascii="Times New Roman" w:hAnsi="Times New Roman" w:cs="Times New Roman"/>
          <w:sz w:val="18"/>
          <w:szCs w:val="18"/>
        </w:rPr>
        <w:t>Котлякова Екатерина Нурисламовна – специалист отдела ресурсного обеспечения;</w:t>
      </w:r>
    </w:p>
    <w:p w14:paraId="34F129CD" w14:textId="77777777" w:rsidR="00650359" w:rsidRPr="008B0318" w:rsidRDefault="00650359" w:rsidP="008B0318">
      <w:pPr>
        <w:pStyle w:val="a5"/>
        <w:spacing w:line="240" w:lineRule="auto"/>
        <w:ind w:left="360" w:right="-1" w:hanging="360"/>
        <w:jc w:val="both"/>
        <w:rPr>
          <w:b/>
          <w:sz w:val="18"/>
          <w:szCs w:val="18"/>
        </w:rPr>
      </w:pPr>
      <w:r w:rsidRPr="008B0318">
        <w:rPr>
          <w:b/>
          <w:sz w:val="18"/>
          <w:szCs w:val="18"/>
        </w:rPr>
        <w:t>Заместитель председателя комиссии:</w:t>
      </w:r>
    </w:p>
    <w:p w14:paraId="22DD68A1" w14:textId="77777777" w:rsidR="00650359" w:rsidRPr="008B0318" w:rsidRDefault="00650359" w:rsidP="008B0318">
      <w:pPr>
        <w:pStyle w:val="ConsPlusNonformat"/>
        <w:ind w:left="360" w:right="-1" w:hanging="360"/>
        <w:jc w:val="both"/>
        <w:rPr>
          <w:rFonts w:ascii="Times New Roman" w:hAnsi="Times New Roman" w:cs="Times New Roman"/>
          <w:sz w:val="18"/>
          <w:szCs w:val="18"/>
        </w:rPr>
      </w:pPr>
      <w:r w:rsidRPr="008B0318">
        <w:rPr>
          <w:rFonts w:ascii="Times New Roman" w:hAnsi="Times New Roman" w:cs="Times New Roman"/>
          <w:sz w:val="18"/>
          <w:szCs w:val="18"/>
        </w:rPr>
        <w:t>Луцкая Надежда Валерьевна – ведущий специалист отдела ресурсного обеспечения;</w:t>
      </w:r>
    </w:p>
    <w:p w14:paraId="2303A316" w14:textId="77777777" w:rsidR="00650359" w:rsidRPr="008B0318" w:rsidRDefault="00650359" w:rsidP="008B0318">
      <w:pPr>
        <w:pStyle w:val="a5"/>
        <w:spacing w:line="240" w:lineRule="auto"/>
        <w:ind w:left="360" w:right="-1" w:hanging="360"/>
        <w:jc w:val="both"/>
        <w:rPr>
          <w:b/>
          <w:sz w:val="18"/>
          <w:szCs w:val="18"/>
        </w:rPr>
      </w:pPr>
      <w:r w:rsidRPr="008B0318">
        <w:rPr>
          <w:b/>
          <w:sz w:val="18"/>
          <w:szCs w:val="18"/>
        </w:rPr>
        <w:t>Члены комиссии:</w:t>
      </w:r>
    </w:p>
    <w:p w14:paraId="5D94381D" w14:textId="77777777" w:rsidR="00650359" w:rsidRPr="008B0318" w:rsidRDefault="00650359" w:rsidP="008B0318">
      <w:pPr>
        <w:pStyle w:val="a5"/>
        <w:spacing w:line="240" w:lineRule="auto"/>
        <w:ind w:left="360" w:right="-1" w:hanging="360"/>
        <w:jc w:val="both"/>
        <w:rPr>
          <w:sz w:val="18"/>
          <w:szCs w:val="18"/>
        </w:rPr>
      </w:pPr>
      <w:r w:rsidRPr="008B0318">
        <w:rPr>
          <w:sz w:val="18"/>
          <w:szCs w:val="18"/>
        </w:rPr>
        <w:t>Кораблева Анастасия Сергеевна – специалист отдела ресурсного обеспечения;</w:t>
      </w:r>
    </w:p>
    <w:p w14:paraId="1A39A86C" w14:textId="77777777" w:rsidR="00650359" w:rsidRPr="008B0318" w:rsidRDefault="00650359" w:rsidP="008B0318">
      <w:pPr>
        <w:pStyle w:val="ConsPlusNonformat"/>
        <w:ind w:left="360" w:right="-1" w:hanging="360"/>
        <w:jc w:val="both"/>
        <w:rPr>
          <w:rFonts w:ascii="Times New Roman" w:hAnsi="Times New Roman" w:cs="Times New Roman"/>
          <w:sz w:val="18"/>
          <w:szCs w:val="18"/>
        </w:rPr>
      </w:pPr>
      <w:r w:rsidRPr="008B0318">
        <w:rPr>
          <w:rFonts w:ascii="Times New Roman" w:hAnsi="Times New Roman" w:cs="Times New Roman"/>
          <w:sz w:val="18"/>
          <w:szCs w:val="18"/>
        </w:rPr>
        <w:t>Черных Роман Сергеевич – начальник отдела информационной безопасности;</w:t>
      </w:r>
    </w:p>
    <w:p w14:paraId="30FF02B0" w14:textId="77777777" w:rsidR="00650359" w:rsidRPr="008B0318" w:rsidRDefault="00650359" w:rsidP="008B0318">
      <w:pPr>
        <w:pStyle w:val="a5"/>
        <w:spacing w:line="240" w:lineRule="auto"/>
        <w:ind w:left="360" w:right="-1" w:hanging="360"/>
        <w:jc w:val="both"/>
        <w:rPr>
          <w:b/>
          <w:sz w:val="18"/>
          <w:szCs w:val="18"/>
        </w:rPr>
      </w:pPr>
      <w:r w:rsidRPr="008B0318">
        <w:rPr>
          <w:b/>
          <w:sz w:val="18"/>
          <w:szCs w:val="18"/>
        </w:rPr>
        <w:lastRenderedPageBreak/>
        <w:t>Секретарь комиссии:</w:t>
      </w:r>
    </w:p>
    <w:p w14:paraId="4216F068" w14:textId="77777777" w:rsidR="00650359" w:rsidRPr="008B0318" w:rsidRDefault="00650359" w:rsidP="008B0318">
      <w:pPr>
        <w:pStyle w:val="a5"/>
        <w:tabs>
          <w:tab w:val="left" w:pos="567"/>
        </w:tabs>
        <w:autoSpaceDE w:val="0"/>
        <w:autoSpaceDN w:val="0"/>
        <w:adjustRightInd w:val="0"/>
        <w:spacing w:line="240" w:lineRule="auto"/>
        <w:ind w:left="360" w:right="-1" w:hanging="360"/>
        <w:jc w:val="both"/>
        <w:rPr>
          <w:sz w:val="18"/>
          <w:szCs w:val="18"/>
        </w:rPr>
      </w:pPr>
      <w:r w:rsidRPr="008B0318">
        <w:rPr>
          <w:sz w:val="18"/>
          <w:szCs w:val="18"/>
        </w:rPr>
        <w:t>Морозова Евгения Николаевна – специалист отдела ресурсного обеспечения.</w:t>
      </w:r>
    </w:p>
    <w:p w14:paraId="051190CA" w14:textId="7C3E1971" w:rsidR="00650359" w:rsidRPr="008B0318" w:rsidRDefault="00650359" w:rsidP="008B0318">
      <w:pPr>
        <w:pStyle w:val="a5"/>
        <w:spacing w:line="240" w:lineRule="auto"/>
        <w:ind w:left="0" w:right="-1" w:firstLine="0"/>
        <w:jc w:val="both"/>
        <w:rPr>
          <w:sz w:val="18"/>
          <w:szCs w:val="18"/>
        </w:rPr>
      </w:pPr>
      <w:r w:rsidRPr="008B0318">
        <w:rPr>
          <w:sz w:val="18"/>
          <w:szCs w:val="18"/>
        </w:rPr>
        <w:t>На процедуре заседания закупочной комиссии (далее по тексту - комиссия) по рассмотрению заявок на участие в аукционе в электронной форме присутствовали:</w:t>
      </w:r>
    </w:p>
    <w:p w14:paraId="0A835619" w14:textId="77777777" w:rsidR="00DB4F8C" w:rsidRPr="008B0318" w:rsidRDefault="00DB4F8C" w:rsidP="008B0318">
      <w:pPr>
        <w:pStyle w:val="a5"/>
        <w:spacing w:line="240" w:lineRule="auto"/>
        <w:ind w:left="360" w:right="-1" w:hanging="360"/>
        <w:jc w:val="both"/>
        <w:rPr>
          <w:b/>
          <w:sz w:val="18"/>
          <w:szCs w:val="18"/>
        </w:rPr>
      </w:pPr>
      <w:r w:rsidRPr="008B0318">
        <w:rPr>
          <w:b/>
          <w:sz w:val="18"/>
          <w:szCs w:val="18"/>
        </w:rPr>
        <w:t>Председатель комиссии:</w:t>
      </w:r>
    </w:p>
    <w:p w14:paraId="6B8AC59C" w14:textId="77777777" w:rsidR="00DB4F8C" w:rsidRPr="008B0318" w:rsidRDefault="00DB4F8C" w:rsidP="008B0318">
      <w:pPr>
        <w:pStyle w:val="ConsPlusNonformat"/>
        <w:ind w:left="360" w:right="-1" w:hanging="360"/>
        <w:jc w:val="both"/>
        <w:rPr>
          <w:rFonts w:ascii="Times New Roman" w:hAnsi="Times New Roman" w:cs="Times New Roman"/>
          <w:sz w:val="18"/>
          <w:szCs w:val="18"/>
        </w:rPr>
      </w:pPr>
      <w:r w:rsidRPr="008B0318">
        <w:rPr>
          <w:rFonts w:ascii="Times New Roman" w:hAnsi="Times New Roman" w:cs="Times New Roman"/>
          <w:sz w:val="18"/>
          <w:szCs w:val="18"/>
        </w:rPr>
        <w:t>Котлякова Екатерина Нурисламовна – специалист отдела ресурсного обеспечения;</w:t>
      </w:r>
    </w:p>
    <w:p w14:paraId="45CBEB48" w14:textId="77777777" w:rsidR="00DB4F8C" w:rsidRPr="008B0318" w:rsidRDefault="00DB4F8C" w:rsidP="008B0318">
      <w:pPr>
        <w:pStyle w:val="a5"/>
        <w:spacing w:line="240" w:lineRule="auto"/>
        <w:ind w:left="360" w:right="-1" w:hanging="360"/>
        <w:jc w:val="both"/>
        <w:rPr>
          <w:b/>
          <w:sz w:val="18"/>
          <w:szCs w:val="18"/>
        </w:rPr>
      </w:pPr>
      <w:r w:rsidRPr="008B0318">
        <w:rPr>
          <w:b/>
          <w:sz w:val="18"/>
          <w:szCs w:val="18"/>
        </w:rPr>
        <w:t>Заместитель председателя комиссии:</w:t>
      </w:r>
    </w:p>
    <w:p w14:paraId="3B0DFB81" w14:textId="77777777" w:rsidR="00DB4F8C" w:rsidRPr="008B0318" w:rsidRDefault="00DB4F8C" w:rsidP="008B0318">
      <w:pPr>
        <w:pStyle w:val="ConsPlusNonformat"/>
        <w:ind w:left="360" w:right="-1" w:hanging="360"/>
        <w:jc w:val="both"/>
        <w:rPr>
          <w:rFonts w:ascii="Times New Roman" w:hAnsi="Times New Roman" w:cs="Times New Roman"/>
          <w:sz w:val="18"/>
          <w:szCs w:val="18"/>
        </w:rPr>
      </w:pPr>
      <w:r w:rsidRPr="008B0318">
        <w:rPr>
          <w:rFonts w:ascii="Times New Roman" w:hAnsi="Times New Roman" w:cs="Times New Roman"/>
          <w:sz w:val="18"/>
          <w:szCs w:val="18"/>
        </w:rPr>
        <w:t>Луцкая Надежда Валерьевна – ведущий специалист отдела ресурсного обеспечения;</w:t>
      </w:r>
    </w:p>
    <w:p w14:paraId="22764F3E" w14:textId="4BD25027" w:rsidR="00DB4F8C" w:rsidRPr="008B0318" w:rsidRDefault="00DB4F8C" w:rsidP="008B0318">
      <w:pPr>
        <w:pStyle w:val="a5"/>
        <w:spacing w:line="240" w:lineRule="auto"/>
        <w:ind w:left="360" w:right="-1" w:hanging="360"/>
        <w:jc w:val="both"/>
        <w:rPr>
          <w:b/>
          <w:sz w:val="18"/>
          <w:szCs w:val="18"/>
        </w:rPr>
      </w:pPr>
      <w:r w:rsidRPr="008B0318">
        <w:rPr>
          <w:b/>
          <w:sz w:val="18"/>
          <w:szCs w:val="18"/>
        </w:rPr>
        <w:t>Члены комиссии:</w:t>
      </w:r>
    </w:p>
    <w:p w14:paraId="71984088" w14:textId="77777777" w:rsidR="00092D17" w:rsidRPr="008B0318" w:rsidRDefault="00092D17" w:rsidP="008B0318">
      <w:pPr>
        <w:pStyle w:val="a5"/>
        <w:spacing w:line="240" w:lineRule="auto"/>
        <w:ind w:left="360" w:right="-1" w:hanging="360"/>
        <w:jc w:val="both"/>
        <w:rPr>
          <w:sz w:val="18"/>
          <w:szCs w:val="18"/>
        </w:rPr>
      </w:pPr>
      <w:r w:rsidRPr="008B0318">
        <w:rPr>
          <w:sz w:val="18"/>
          <w:szCs w:val="18"/>
        </w:rPr>
        <w:t>Кораблева Анастасия Сергеевна – специалист отдела ресурсного обеспечения;</w:t>
      </w:r>
    </w:p>
    <w:p w14:paraId="5FEE290E" w14:textId="77777777" w:rsidR="002F444C" w:rsidRPr="008B0318" w:rsidRDefault="002F444C" w:rsidP="008B0318">
      <w:pPr>
        <w:pStyle w:val="ConsPlusNonformat"/>
        <w:ind w:left="360" w:right="-1" w:hanging="360"/>
        <w:jc w:val="both"/>
        <w:rPr>
          <w:rFonts w:ascii="Times New Roman" w:hAnsi="Times New Roman" w:cs="Times New Roman"/>
          <w:sz w:val="18"/>
          <w:szCs w:val="18"/>
        </w:rPr>
      </w:pPr>
      <w:r w:rsidRPr="008B0318">
        <w:rPr>
          <w:rFonts w:ascii="Times New Roman" w:hAnsi="Times New Roman" w:cs="Times New Roman"/>
          <w:sz w:val="18"/>
          <w:szCs w:val="18"/>
        </w:rPr>
        <w:t>Черных Роман Сергеевич – начальник отдела информационной безопасности;</w:t>
      </w:r>
    </w:p>
    <w:p w14:paraId="2A8538FC" w14:textId="77777777" w:rsidR="00DB4F8C" w:rsidRPr="008B0318" w:rsidRDefault="00DB4F8C" w:rsidP="008B0318">
      <w:pPr>
        <w:pStyle w:val="a5"/>
        <w:spacing w:line="240" w:lineRule="auto"/>
        <w:ind w:left="360" w:right="-1" w:hanging="360"/>
        <w:jc w:val="both"/>
        <w:rPr>
          <w:b/>
          <w:sz w:val="18"/>
          <w:szCs w:val="18"/>
        </w:rPr>
      </w:pPr>
      <w:r w:rsidRPr="008B0318">
        <w:rPr>
          <w:b/>
          <w:sz w:val="18"/>
          <w:szCs w:val="18"/>
        </w:rPr>
        <w:t>Секретарь комиссии:</w:t>
      </w:r>
    </w:p>
    <w:p w14:paraId="3F3034FA" w14:textId="77777777" w:rsidR="00092D17" w:rsidRPr="008B0318" w:rsidRDefault="00092D17" w:rsidP="008B0318">
      <w:pPr>
        <w:pStyle w:val="a5"/>
        <w:tabs>
          <w:tab w:val="left" w:pos="567"/>
        </w:tabs>
        <w:autoSpaceDE w:val="0"/>
        <w:autoSpaceDN w:val="0"/>
        <w:adjustRightInd w:val="0"/>
        <w:spacing w:line="240" w:lineRule="auto"/>
        <w:ind w:left="360" w:right="-1" w:hanging="360"/>
        <w:jc w:val="both"/>
        <w:rPr>
          <w:sz w:val="18"/>
          <w:szCs w:val="18"/>
        </w:rPr>
      </w:pPr>
      <w:r w:rsidRPr="008B0318">
        <w:rPr>
          <w:sz w:val="18"/>
          <w:szCs w:val="18"/>
        </w:rPr>
        <w:t>Морозова Евгения Николаевна – специалист отдела ресурсного обеспечения.</w:t>
      </w:r>
    </w:p>
    <w:p w14:paraId="643B9399" w14:textId="34BF9C92" w:rsidR="00650359" w:rsidRPr="008B0318" w:rsidRDefault="00650359" w:rsidP="008B0318">
      <w:pPr>
        <w:pStyle w:val="a5"/>
        <w:tabs>
          <w:tab w:val="left" w:pos="284"/>
          <w:tab w:val="left" w:pos="567"/>
        </w:tabs>
        <w:spacing w:line="240" w:lineRule="auto"/>
        <w:ind w:left="360" w:right="-1" w:hanging="360"/>
        <w:jc w:val="both"/>
        <w:rPr>
          <w:spacing w:val="-2"/>
          <w:sz w:val="18"/>
          <w:szCs w:val="18"/>
        </w:rPr>
      </w:pPr>
      <w:r w:rsidRPr="008B0318">
        <w:rPr>
          <w:spacing w:val="-2"/>
          <w:sz w:val="18"/>
          <w:szCs w:val="18"/>
        </w:rPr>
        <w:t xml:space="preserve">Что составляет </w:t>
      </w:r>
      <w:r w:rsidR="00092D17" w:rsidRPr="008B0318">
        <w:rPr>
          <w:spacing w:val="-2"/>
          <w:sz w:val="18"/>
          <w:szCs w:val="18"/>
        </w:rPr>
        <w:t>10</w:t>
      </w:r>
      <w:r w:rsidR="004242EF" w:rsidRPr="008B0318">
        <w:rPr>
          <w:spacing w:val="-2"/>
          <w:sz w:val="18"/>
          <w:szCs w:val="18"/>
        </w:rPr>
        <w:t>0</w:t>
      </w:r>
      <w:r w:rsidRPr="008B0318">
        <w:rPr>
          <w:spacing w:val="-2"/>
          <w:sz w:val="18"/>
          <w:szCs w:val="18"/>
        </w:rPr>
        <w:t xml:space="preserve"> % членов закупочной комиссии. Кворум для принятия решений имеется.</w:t>
      </w:r>
    </w:p>
    <w:bookmarkEnd w:id="2"/>
    <w:p w14:paraId="1B6601BE" w14:textId="5C9A46FF" w:rsidR="00B24118" w:rsidRPr="008B0318" w:rsidRDefault="001E7642" w:rsidP="008B0318">
      <w:pPr>
        <w:tabs>
          <w:tab w:val="left" w:pos="851"/>
        </w:tabs>
        <w:autoSpaceDE w:val="0"/>
        <w:autoSpaceDN w:val="0"/>
        <w:adjustRightInd w:val="0"/>
        <w:spacing w:line="240" w:lineRule="auto"/>
        <w:ind w:right="-1" w:firstLine="284"/>
        <w:jc w:val="both"/>
        <w:rPr>
          <w:sz w:val="18"/>
          <w:szCs w:val="18"/>
        </w:rPr>
      </w:pPr>
      <w:r w:rsidRPr="008B0318">
        <w:rPr>
          <w:b/>
          <w:spacing w:val="-2"/>
          <w:sz w:val="18"/>
          <w:szCs w:val="18"/>
        </w:rPr>
        <w:t>13.</w:t>
      </w:r>
      <w:r w:rsidR="005D0D1C" w:rsidRPr="008B0318">
        <w:rPr>
          <w:b/>
          <w:spacing w:val="-2"/>
          <w:sz w:val="18"/>
          <w:szCs w:val="18"/>
        </w:rPr>
        <w:t xml:space="preserve"> </w:t>
      </w:r>
      <w:r w:rsidR="00B24118" w:rsidRPr="008B0318">
        <w:rPr>
          <w:sz w:val="18"/>
          <w:szCs w:val="18"/>
        </w:rPr>
        <w:t xml:space="preserve">По итогам рассмотрения заявок на участие в </w:t>
      </w:r>
      <w:r w:rsidR="001516EC" w:rsidRPr="008B0318">
        <w:rPr>
          <w:sz w:val="18"/>
          <w:szCs w:val="18"/>
        </w:rPr>
        <w:t>электронном аукционе</w:t>
      </w:r>
      <w:r w:rsidR="00B24118" w:rsidRPr="008B0318">
        <w:rPr>
          <w:sz w:val="18"/>
          <w:szCs w:val="18"/>
        </w:rPr>
        <w:t xml:space="preserve"> путем голосования членов комиссии по осуществлению закупок были приняты решения:</w:t>
      </w:r>
    </w:p>
    <w:p w14:paraId="335D84EE" w14:textId="66647A48" w:rsidR="00B24118" w:rsidRPr="008B0318" w:rsidRDefault="001E7642" w:rsidP="008B0318">
      <w:pPr>
        <w:pStyle w:val="a5"/>
        <w:autoSpaceDE w:val="0"/>
        <w:autoSpaceDN w:val="0"/>
        <w:adjustRightInd w:val="0"/>
        <w:spacing w:after="60" w:line="240" w:lineRule="auto"/>
        <w:ind w:left="0" w:right="-1" w:firstLine="284"/>
        <w:jc w:val="both"/>
        <w:rPr>
          <w:sz w:val="18"/>
          <w:szCs w:val="18"/>
        </w:rPr>
      </w:pPr>
      <w:r w:rsidRPr="008B0318">
        <w:rPr>
          <w:b/>
          <w:sz w:val="18"/>
          <w:szCs w:val="18"/>
        </w:rPr>
        <w:t>13.1.</w:t>
      </w:r>
      <w:r w:rsidR="005D0D1C" w:rsidRPr="008B0318">
        <w:rPr>
          <w:b/>
          <w:sz w:val="18"/>
          <w:szCs w:val="18"/>
        </w:rPr>
        <w:t xml:space="preserve"> </w:t>
      </w:r>
      <w:r w:rsidR="001516EC" w:rsidRPr="008B0318">
        <w:rPr>
          <w:sz w:val="18"/>
          <w:szCs w:val="18"/>
        </w:rPr>
        <w:t>о допуске следующих участников закупки, подавших заявки на участие в электронном аукционе, к участию в нем и признании этих участников закупки участниками</w:t>
      </w:r>
      <w:r w:rsidR="00E8157B" w:rsidRPr="008B0318">
        <w:rPr>
          <w:sz w:val="18"/>
          <w:szCs w:val="18"/>
        </w:rPr>
        <w:t xml:space="preserve"> </w:t>
      </w:r>
      <w:r w:rsidR="001516EC" w:rsidRPr="008B0318">
        <w:rPr>
          <w:sz w:val="18"/>
          <w:szCs w:val="18"/>
        </w:rPr>
        <w:t>электронного аукциона:</w:t>
      </w:r>
    </w:p>
    <w:tbl>
      <w:tblPr>
        <w:tblW w:w="10773" w:type="dxa"/>
        <w:tblInd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70" w:type="dxa"/>
          <w:right w:w="70" w:type="dxa"/>
        </w:tblCellMar>
        <w:tblLook w:val="0000" w:firstRow="0" w:lastRow="0" w:firstColumn="0" w:lastColumn="0" w:noHBand="0" w:noVBand="0"/>
      </w:tblPr>
      <w:tblGrid>
        <w:gridCol w:w="1786"/>
        <w:gridCol w:w="1616"/>
        <w:gridCol w:w="4395"/>
        <w:gridCol w:w="2976"/>
      </w:tblGrid>
      <w:tr w:rsidR="00B24118" w:rsidRPr="008B0318" w14:paraId="4B416C11" w14:textId="77777777" w:rsidTr="00385411">
        <w:trPr>
          <w:trHeight w:val="720"/>
        </w:trPr>
        <w:tc>
          <w:tcPr>
            <w:tcW w:w="1786" w:type="dxa"/>
            <w:vAlign w:val="center"/>
          </w:tcPr>
          <w:p w14:paraId="25C16D10" w14:textId="77777777" w:rsidR="00B24118" w:rsidRPr="008B0318" w:rsidRDefault="00B24118" w:rsidP="008B0318">
            <w:pPr>
              <w:pStyle w:val="ConsPlusCell"/>
              <w:ind w:right="131"/>
              <w:jc w:val="center"/>
              <w:rPr>
                <w:rFonts w:ascii="Times New Roman" w:hAnsi="Times New Roman" w:cs="Times New Roman"/>
                <w:b/>
                <w:sz w:val="18"/>
                <w:szCs w:val="18"/>
              </w:rPr>
            </w:pPr>
            <w:r w:rsidRPr="008B0318">
              <w:rPr>
                <w:rFonts w:ascii="Times New Roman" w:hAnsi="Times New Roman" w:cs="Times New Roman"/>
                <w:b/>
                <w:sz w:val="18"/>
                <w:szCs w:val="18"/>
              </w:rPr>
              <w:t xml:space="preserve">Порядковый номер заявки, присвоенный   </w:t>
            </w:r>
            <w:r w:rsidRPr="008B0318">
              <w:rPr>
                <w:rFonts w:ascii="Times New Roman" w:hAnsi="Times New Roman" w:cs="Times New Roman"/>
                <w:b/>
                <w:sz w:val="18"/>
                <w:szCs w:val="18"/>
              </w:rPr>
              <w:br/>
              <w:t>электронной площадкой</w:t>
            </w:r>
          </w:p>
        </w:tc>
        <w:tc>
          <w:tcPr>
            <w:tcW w:w="1616" w:type="dxa"/>
            <w:vAlign w:val="center"/>
          </w:tcPr>
          <w:p w14:paraId="0881C70C" w14:textId="77777777" w:rsidR="00B24118" w:rsidRPr="008B0318" w:rsidRDefault="00924C51" w:rsidP="008B0318">
            <w:pPr>
              <w:pStyle w:val="ConsPlusCell"/>
              <w:ind w:right="131"/>
              <w:jc w:val="center"/>
              <w:rPr>
                <w:rFonts w:ascii="Times New Roman" w:hAnsi="Times New Roman" w:cs="Times New Roman"/>
                <w:b/>
                <w:sz w:val="18"/>
                <w:szCs w:val="18"/>
              </w:rPr>
            </w:pPr>
            <w:r w:rsidRPr="008B0318">
              <w:rPr>
                <w:rStyle w:val="blk"/>
                <w:rFonts w:ascii="Times New Roman" w:hAnsi="Times New Roman" w:cs="Times New Roman"/>
                <w:b/>
                <w:sz w:val="18"/>
                <w:szCs w:val="18"/>
              </w:rPr>
              <w:t>Дата и время регистрации заявки</w:t>
            </w:r>
          </w:p>
        </w:tc>
        <w:tc>
          <w:tcPr>
            <w:tcW w:w="4395" w:type="dxa"/>
            <w:vAlign w:val="center"/>
          </w:tcPr>
          <w:p w14:paraId="75BDCEBA" w14:textId="77777777" w:rsidR="00B24118" w:rsidRPr="008B0318" w:rsidRDefault="00B24118" w:rsidP="008B0318">
            <w:pPr>
              <w:pStyle w:val="a3"/>
              <w:spacing w:before="0" w:after="0"/>
              <w:ind w:left="0" w:right="131"/>
              <w:jc w:val="center"/>
              <w:rPr>
                <w:b/>
                <w:sz w:val="18"/>
                <w:szCs w:val="18"/>
              </w:rPr>
            </w:pPr>
            <w:r w:rsidRPr="008B0318">
              <w:rPr>
                <w:b/>
                <w:sz w:val="18"/>
                <w:szCs w:val="18"/>
              </w:rPr>
              <w:t>Принятое решение</w:t>
            </w:r>
          </w:p>
        </w:tc>
        <w:tc>
          <w:tcPr>
            <w:tcW w:w="2976" w:type="dxa"/>
            <w:vAlign w:val="center"/>
          </w:tcPr>
          <w:p w14:paraId="50904F5C" w14:textId="5046CE90" w:rsidR="00B24118" w:rsidRPr="008B0318" w:rsidRDefault="00B24118" w:rsidP="008B0318">
            <w:pPr>
              <w:pStyle w:val="a3"/>
              <w:spacing w:before="0" w:after="0"/>
              <w:ind w:left="0" w:right="131"/>
              <w:jc w:val="center"/>
              <w:rPr>
                <w:b/>
                <w:sz w:val="18"/>
                <w:szCs w:val="18"/>
              </w:rPr>
            </w:pPr>
            <w:r w:rsidRPr="008B0318">
              <w:rPr>
                <w:rStyle w:val="a10"/>
                <w:b/>
                <w:sz w:val="18"/>
                <w:szCs w:val="18"/>
              </w:rPr>
              <w:t>Ф.И.О. члена комиссии по осуществлению закупок</w:t>
            </w:r>
          </w:p>
        </w:tc>
      </w:tr>
      <w:tr w:rsidR="00DB4F8C" w:rsidRPr="008B0318" w14:paraId="4A7CB00F" w14:textId="77777777" w:rsidTr="00385411">
        <w:trPr>
          <w:trHeight w:val="147"/>
        </w:trPr>
        <w:tc>
          <w:tcPr>
            <w:tcW w:w="1786" w:type="dxa"/>
            <w:vMerge w:val="restart"/>
            <w:vAlign w:val="center"/>
          </w:tcPr>
          <w:p w14:paraId="6FF00012" w14:textId="1636A724" w:rsidR="00DB4F8C" w:rsidRPr="008B0318" w:rsidRDefault="00DB4F8C" w:rsidP="008B0318">
            <w:pPr>
              <w:pStyle w:val="ConsPlusCell"/>
              <w:ind w:right="131"/>
              <w:jc w:val="center"/>
              <w:rPr>
                <w:rFonts w:ascii="Times New Roman" w:hAnsi="Times New Roman" w:cs="Times New Roman"/>
                <w:sz w:val="18"/>
                <w:szCs w:val="18"/>
              </w:rPr>
            </w:pPr>
            <w:r w:rsidRPr="008B0318">
              <w:rPr>
                <w:rFonts w:ascii="Times New Roman" w:hAnsi="Times New Roman" w:cs="Times New Roman"/>
                <w:sz w:val="18"/>
                <w:szCs w:val="18"/>
              </w:rPr>
              <w:t>1</w:t>
            </w:r>
          </w:p>
        </w:tc>
        <w:tc>
          <w:tcPr>
            <w:tcW w:w="1616" w:type="dxa"/>
            <w:vMerge w:val="restart"/>
            <w:vAlign w:val="center"/>
          </w:tcPr>
          <w:p w14:paraId="653F9C30" w14:textId="33427E32" w:rsidR="00DB4F8C" w:rsidRPr="008B0318" w:rsidRDefault="008B0318" w:rsidP="008B0318">
            <w:pPr>
              <w:pStyle w:val="ConsPlusCell"/>
              <w:ind w:right="131"/>
              <w:jc w:val="center"/>
              <w:rPr>
                <w:rFonts w:ascii="Times New Roman" w:hAnsi="Times New Roman" w:cs="Times New Roman"/>
                <w:color w:val="000000"/>
                <w:sz w:val="18"/>
                <w:szCs w:val="18"/>
                <w:shd w:val="clear" w:color="auto" w:fill="FFFFFF"/>
              </w:rPr>
            </w:pPr>
            <w:r w:rsidRPr="008B0318">
              <w:rPr>
                <w:rFonts w:ascii="Times New Roman" w:hAnsi="Times New Roman" w:cs="Times New Roman"/>
                <w:color w:val="202020"/>
                <w:sz w:val="18"/>
                <w:szCs w:val="18"/>
                <w:shd w:val="clear" w:color="auto" w:fill="FFFFFF"/>
              </w:rPr>
              <w:t>11.12.2025 10:18 (</w:t>
            </w:r>
            <w:proofErr w:type="spellStart"/>
            <w:r w:rsidRPr="008B0318">
              <w:rPr>
                <w:rFonts w:ascii="Times New Roman" w:hAnsi="Times New Roman" w:cs="Times New Roman"/>
                <w:color w:val="202020"/>
                <w:sz w:val="18"/>
                <w:szCs w:val="18"/>
                <w:shd w:val="clear" w:color="auto" w:fill="FFFFFF"/>
              </w:rPr>
              <w:t>мск</w:t>
            </w:r>
            <w:proofErr w:type="spellEnd"/>
            <w:r w:rsidRPr="008B0318">
              <w:rPr>
                <w:rFonts w:ascii="Times New Roman" w:hAnsi="Times New Roman" w:cs="Times New Roman"/>
                <w:color w:val="202020"/>
                <w:sz w:val="18"/>
                <w:szCs w:val="18"/>
                <w:shd w:val="clear" w:color="auto" w:fill="FFFFFF"/>
              </w:rPr>
              <w:t>)</w:t>
            </w:r>
          </w:p>
        </w:tc>
        <w:tc>
          <w:tcPr>
            <w:tcW w:w="4395" w:type="dxa"/>
          </w:tcPr>
          <w:p w14:paraId="5457BBC5" w14:textId="08C0FACE" w:rsidR="00DB4F8C" w:rsidRPr="008B0318" w:rsidRDefault="00DB4F8C" w:rsidP="008B0318">
            <w:pPr>
              <w:spacing w:line="240" w:lineRule="auto"/>
              <w:ind w:right="131" w:firstLine="0"/>
              <w:jc w:val="center"/>
              <w:rPr>
                <w:sz w:val="18"/>
                <w:szCs w:val="18"/>
              </w:rPr>
            </w:pPr>
            <w:r w:rsidRPr="008B0318">
              <w:rPr>
                <w:sz w:val="18"/>
                <w:szCs w:val="18"/>
              </w:rPr>
              <w:t>Допустить участника закупки к участию в электронном аукционе и признать его участником электронного аукциона.</w:t>
            </w:r>
          </w:p>
        </w:tc>
        <w:tc>
          <w:tcPr>
            <w:tcW w:w="2976" w:type="dxa"/>
            <w:vAlign w:val="center"/>
          </w:tcPr>
          <w:p w14:paraId="44CB68B5" w14:textId="6D4FF269" w:rsidR="00DB4F8C" w:rsidRPr="008B0318" w:rsidRDefault="00DB4F8C" w:rsidP="008B0318">
            <w:pPr>
              <w:tabs>
                <w:tab w:val="left" w:pos="567"/>
              </w:tabs>
              <w:spacing w:line="240" w:lineRule="auto"/>
              <w:ind w:firstLine="0"/>
              <w:jc w:val="center"/>
              <w:rPr>
                <w:sz w:val="18"/>
                <w:szCs w:val="18"/>
              </w:rPr>
            </w:pPr>
            <w:r w:rsidRPr="008B0318">
              <w:rPr>
                <w:sz w:val="18"/>
                <w:szCs w:val="18"/>
              </w:rPr>
              <w:t>Котлякова Екатерина Нурисламовна</w:t>
            </w:r>
          </w:p>
        </w:tc>
      </w:tr>
      <w:tr w:rsidR="00DB4F8C" w:rsidRPr="008B0318" w14:paraId="6B77721A" w14:textId="77777777" w:rsidTr="00385411">
        <w:trPr>
          <w:trHeight w:val="147"/>
        </w:trPr>
        <w:tc>
          <w:tcPr>
            <w:tcW w:w="1786" w:type="dxa"/>
            <w:vMerge/>
            <w:vAlign w:val="center"/>
          </w:tcPr>
          <w:p w14:paraId="38B051BC" w14:textId="01863F4A" w:rsidR="00DB4F8C" w:rsidRPr="008B0318" w:rsidRDefault="00DB4F8C" w:rsidP="008B0318">
            <w:pPr>
              <w:pStyle w:val="ConsPlusCell"/>
              <w:ind w:right="131"/>
              <w:jc w:val="center"/>
              <w:rPr>
                <w:rFonts w:ascii="Times New Roman" w:hAnsi="Times New Roman" w:cs="Times New Roman"/>
                <w:sz w:val="18"/>
                <w:szCs w:val="18"/>
              </w:rPr>
            </w:pPr>
          </w:p>
        </w:tc>
        <w:tc>
          <w:tcPr>
            <w:tcW w:w="1616" w:type="dxa"/>
            <w:vMerge/>
            <w:vAlign w:val="center"/>
          </w:tcPr>
          <w:p w14:paraId="5F3C7E86" w14:textId="66BE39E4" w:rsidR="00DB4F8C" w:rsidRPr="008B0318" w:rsidRDefault="00DB4F8C" w:rsidP="008B0318">
            <w:pPr>
              <w:pStyle w:val="ConsPlusCell"/>
              <w:ind w:right="131"/>
              <w:jc w:val="center"/>
              <w:rPr>
                <w:rFonts w:ascii="Times New Roman" w:hAnsi="Times New Roman" w:cs="Times New Roman"/>
                <w:sz w:val="18"/>
                <w:szCs w:val="18"/>
              </w:rPr>
            </w:pPr>
          </w:p>
        </w:tc>
        <w:tc>
          <w:tcPr>
            <w:tcW w:w="4395" w:type="dxa"/>
          </w:tcPr>
          <w:p w14:paraId="2ECEC3BB" w14:textId="77777777" w:rsidR="00DB4F8C" w:rsidRPr="008B0318" w:rsidRDefault="00DB4F8C" w:rsidP="008B0318">
            <w:pPr>
              <w:spacing w:line="240" w:lineRule="auto"/>
              <w:ind w:right="131" w:firstLine="0"/>
              <w:jc w:val="center"/>
              <w:rPr>
                <w:sz w:val="18"/>
                <w:szCs w:val="18"/>
              </w:rPr>
            </w:pPr>
            <w:r w:rsidRPr="008B0318">
              <w:rPr>
                <w:sz w:val="18"/>
                <w:szCs w:val="18"/>
              </w:rPr>
              <w:t>Допустить участника закупки к участию в электронном аукционе и признать его участником электронного аукциона.</w:t>
            </w:r>
          </w:p>
        </w:tc>
        <w:tc>
          <w:tcPr>
            <w:tcW w:w="2976" w:type="dxa"/>
            <w:vAlign w:val="center"/>
          </w:tcPr>
          <w:p w14:paraId="4D37A9BC" w14:textId="4BA4247A" w:rsidR="00DB4F8C" w:rsidRPr="008B0318" w:rsidRDefault="00DB4F8C" w:rsidP="008B0318">
            <w:pPr>
              <w:tabs>
                <w:tab w:val="left" w:pos="567"/>
              </w:tabs>
              <w:spacing w:line="240" w:lineRule="auto"/>
              <w:ind w:firstLine="0"/>
              <w:jc w:val="center"/>
              <w:rPr>
                <w:sz w:val="18"/>
                <w:szCs w:val="18"/>
              </w:rPr>
            </w:pPr>
            <w:r w:rsidRPr="008B0318">
              <w:rPr>
                <w:sz w:val="18"/>
                <w:szCs w:val="18"/>
              </w:rPr>
              <w:t>Луцкая Надежда Валерьевна</w:t>
            </w:r>
          </w:p>
        </w:tc>
      </w:tr>
      <w:tr w:rsidR="00092D17" w:rsidRPr="008B0318" w14:paraId="0CAE4D96" w14:textId="77777777" w:rsidTr="00385411">
        <w:trPr>
          <w:trHeight w:val="147"/>
        </w:trPr>
        <w:tc>
          <w:tcPr>
            <w:tcW w:w="1786" w:type="dxa"/>
            <w:vMerge/>
            <w:vAlign w:val="center"/>
          </w:tcPr>
          <w:p w14:paraId="311A32E1" w14:textId="77777777" w:rsidR="00092D17" w:rsidRPr="008B0318" w:rsidRDefault="00092D17" w:rsidP="008B0318">
            <w:pPr>
              <w:pStyle w:val="ConsPlusCell"/>
              <w:ind w:right="131"/>
              <w:jc w:val="center"/>
              <w:rPr>
                <w:rFonts w:ascii="Times New Roman" w:hAnsi="Times New Roman" w:cs="Times New Roman"/>
                <w:sz w:val="18"/>
                <w:szCs w:val="18"/>
              </w:rPr>
            </w:pPr>
          </w:p>
        </w:tc>
        <w:tc>
          <w:tcPr>
            <w:tcW w:w="1616" w:type="dxa"/>
            <w:vMerge/>
            <w:vAlign w:val="center"/>
          </w:tcPr>
          <w:p w14:paraId="551EB8A7" w14:textId="77777777" w:rsidR="00092D17" w:rsidRPr="008B0318" w:rsidRDefault="00092D17" w:rsidP="008B0318">
            <w:pPr>
              <w:pStyle w:val="ConsPlusCell"/>
              <w:ind w:right="131"/>
              <w:jc w:val="center"/>
              <w:rPr>
                <w:rFonts w:ascii="Times New Roman" w:hAnsi="Times New Roman" w:cs="Times New Roman"/>
                <w:sz w:val="18"/>
                <w:szCs w:val="18"/>
              </w:rPr>
            </w:pPr>
          </w:p>
        </w:tc>
        <w:tc>
          <w:tcPr>
            <w:tcW w:w="4395" w:type="dxa"/>
          </w:tcPr>
          <w:p w14:paraId="169ED37C" w14:textId="17F653AD" w:rsidR="00092D17" w:rsidRPr="008B0318" w:rsidRDefault="00092D17" w:rsidP="008B0318">
            <w:pPr>
              <w:spacing w:line="240" w:lineRule="auto"/>
              <w:ind w:right="131" w:firstLine="0"/>
              <w:jc w:val="center"/>
              <w:rPr>
                <w:sz w:val="18"/>
                <w:szCs w:val="18"/>
              </w:rPr>
            </w:pPr>
            <w:r w:rsidRPr="008B0318">
              <w:rPr>
                <w:sz w:val="18"/>
                <w:szCs w:val="18"/>
              </w:rPr>
              <w:t>Допустить участника закупки к участию в электронном аукционе и признать его участником электронного аукциона.</w:t>
            </w:r>
          </w:p>
        </w:tc>
        <w:tc>
          <w:tcPr>
            <w:tcW w:w="2976" w:type="dxa"/>
            <w:vAlign w:val="center"/>
          </w:tcPr>
          <w:p w14:paraId="6623F657" w14:textId="2559274D" w:rsidR="00092D17" w:rsidRPr="008B0318" w:rsidRDefault="00092D17" w:rsidP="008B0318">
            <w:pPr>
              <w:tabs>
                <w:tab w:val="left" w:pos="567"/>
              </w:tabs>
              <w:spacing w:line="240" w:lineRule="auto"/>
              <w:ind w:firstLine="0"/>
              <w:jc w:val="center"/>
              <w:rPr>
                <w:sz w:val="18"/>
                <w:szCs w:val="18"/>
              </w:rPr>
            </w:pPr>
            <w:r w:rsidRPr="008B0318">
              <w:rPr>
                <w:sz w:val="18"/>
                <w:szCs w:val="18"/>
              </w:rPr>
              <w:t>Кораблева Анастасия Сергеевна</w:t>
            </w:r>
          </w:p>
        </w:tc>
      </w:tr>
      <w:tr w:rsidR="00DB4F8C" w:rsidRPr="008B0318" w14:paraId="45AE12C4" w14:textId="77777777" w:rsidTr="00385411">
        <w:trPr>
          <w:trHeight w:val="147"/>
        </w:trPr>
        <w:tc>
          <w:tcPr>
            <w:tcW w:w="1786" w:type="dxa"/>
            <w:vMerge/>
            <w:vAlign w:val="center"/>
          </w:tcPr>
          <w:p w14:paraId="240DA1B9" w14:textId="77777777" w:rsidR="00DB4F8C" w:rsidRPr="008B0318" w:rsidRDefault="00DB4F8C" w:rsidP="008B0318">
            <w:pPr>
              <w:pStyle w:val="ConsPlusCell"/>
              <w:ind w:right="131"/>
              <w:jc w:val="center"/>
              <w:rPr>
                <w:rFonts w:ascii="Times New Roman" w:hAnsi="Times New Roman" w:cs="Times New Roman"/>
                <w:sz w:val="18"/>
                <w:szCs w:val="18"/>
              </w:rPr>
            </w:pPr>
          </w:p>
        </w:tc>
        <w:tc>
          <w:tcPr>
            <w:tcW w:w="1616" w:type="dxa"/>
            <w:vMerge/>
            <w:vAlign w:val="center"/>
          </w:tcPr>
          <w:p w14:paraId="3A0206C1" w14:textId="77777777" w:rsidR="00DB4F8C" w:rsidRPr="008B0318" w:rsidRDefault="00DB4F8C" w:rsidP="008B0318">
            <w:pPr>
              <w:pStyle w:val="ConsPlusCell"/>
              <w:ind w:right="131"/>
              <w:jc w:val="center"/>
              <w:rPr>
                <w:rFonts w:ascii="Times New Roman" w:hAnsi="Times New Roman" w:cs="Times New Roman"/>
                <w:sz w:val="18"/>
                <w:szCs w:val="18"/>
              </w:rPr>
            </w:pPr>
          </w:p>
        </w:tc>
        <w:tc>
          <w:tcPr>
            <w:tcW w:w="4395" w:type="dxa"/>
          </w:tcPr>
          <w:p w14:paraId="7AC9FE10" w14:textId="678A79FC" w:rsidR="00DB4F8C" w:rsidRPr="008B0318" w:rsidRDefault="00DB4F8C" w:rsidP="008B0318">
            <w:pPr>
              <w:spacing w:line="240" w:lineRule="auto"/>
              <w:ind w:right="131" w:firstLine="0"/>
              <w:jc w:val="center"/>
              <w:rPr>
                <w:sz w:val="18"/>
                <w:szCs w:val="18"/>
              </w:rPr>
            </w:pPr>
            <w:r w:rsidRPr="008B0318">
              <w:rPr>
                <w:sz w:val="18"/>
                <w:szCs w:val="18"/>
              </w:rPr>
              <w:t>Допустить участника закупки к участию в электронном аукционе и признать его участником электронного аукциона.</w:t>
            </w:r>
          </w:p>
        </w:tc>
        <w:tc>
          <w:tcPr>
            <w:tcW w:w="2976" w:type="dxa"/>
            <w:vAlign w:val="center"/>
          </w:tcPr>
          <w:p w14:paraId="3224B7DB" w14:textId="2DFD983F" w:rsidR="00DB4F8C" w:rsidRPr="008B0318" w:rsidRDefault="003D0F00" w:rsidP="008B0318">
            <w:pPr>
              <w:tabs>
                <w:tab w:val="left" w:pos="567"/>
              </w:tabs>
              <w:spacing w:line="240" w:lineRule="auto"/>
              <w:ind w:firstLine="0"/>
              <w:jc w:val="center"/>
              <w:rPr>
                <w:sz w:val="18"/>
                <w:szCs w:val="18"/>
              </w:rPr>
            </w:pPr>
            <w:r w:rsidRPr="008B0318">
              <w:rPr>
                <w:sz w:val="18"/>
                <w:szCs w:val="18"/>
              </w:rPr>
              <w:t>Черных Роман Сергеевич</w:t>
            </w:r>
          </w:p>
        </w:tc>
      </w:tr>
      <w:tr w:rsidR="00DB4F8C" w:rsidRPr="008B0318" w14:paraId="3B3AFD7F" w14:textId="77777777" w:rsidTr="00385411">
        <w:trPr>
          <w:trHeight w:val="147"/>
        </w:trPr>
        <w:tc>
          <w:tcPr>
            <w:tcW w:w="1786" w:type="dxa"/>
            <w:vMerge/>
            <w:vAlign w:val="center"/>
          </w:tcPr>
          <w:p w14:paraId="04567571" w14:textId="77777777" w:rsidR="00DB4F8C" w:rsidRPr="008B0318" w:rsidRDefault="00DB4F8C" w:rsidP="008B0318">
            <w:pPr>
              <w:pStyle w:val="ConsPlusCell"/>
              <w:ind w:right="131"/>
              <w:jc w:val="center"/>
              <w:rPr>
                <w:rFonts w:ascii="Times New Roman" w:hAnsi="Times New Roman" w:cs="Times New Roman"/>
                <w:sz w:val="18"/>
                <w:szCs w:val="18"/>
              </w:rPr>
            </w:pPr>
          </w:p>
        </w:tc>
        <w:tc>
          <w:tcPr>
            <w:tcW w:w="1616" w:type="dxa"/>
            <w:vMerge/>
            <w:vAlign w:val="center"/>
          </w:tcPr>
          <w:p w14:paraId="03E414D8" w14:textId="77777777" w:rsidR="00DB4F8C" w:rsidRPr="008B0318" w:rsidRDefault="00DB4F8C" w:rsidP="008B0318">
            <w:pPr>
              <w:pStyle w:val="ConsPlusCell"/>
              <w:ind w:right="131"/>
              <w:jc w:val="center"/>
              <w:rPr>
                <w:rFonts w:ascii="Times New Roman" w:hAnsi="Times New Roman" w:cs="Times New Roman"/>
                <w:sz w:val="18"/>
                <w:szCs w:val="18"/>
              </w:rPr>
            </w:pPr>
          </w:p>
        </w:tc>
        <w:tc>
          <w:tcPr>
            <w:tcW w:w="4395" w:type="dxa"/>
          </w:tcPr>
          <w:p w14:paraId="60005D10" w14:textId="52692553" w:rsidR="00DB4F8C" w:rsidRPr="008B0318" w:rsidRDefault="00DB4F8C" w:rsidP="008B0318">
            <w:pPr>
              <w:spacing w:line="240" w:lineRule="auto"/>
              <w:ind w:right="131" w:firstLine="0"/>
              <w:jc w:val="center"/>
              <w:rPr>
                <w:sz w:val="18"/>
                <w:szCs w:val="18"/>
              </w:rPr>
            </w:pPr>
            <w:r w:rsidRPr="008B0318">
              <w:rPr>
                <w:sz w:val="18"/>
                <w:szCs w:val="18"/>
              </w:rPr>
              <w:t>Допустить участника закупки к участию в электронном аукционе и признать его участником электронного аукциона.</w:t>
            </w:r>
          </w:p>
        </w:tc>
        <w:tc>
          <w:tcPr>
            <w:tcW w:w="2976" w:type="dxa"/>
            <w:vAlign w:val="center"/>
          </w:tcPr>
          <w:p w14:paraId="08FF0A4E" w14:textId="1D72216E" w:rsidR="00DB4F8C" w:rsidRPr="008B0318" w:rsidRDefault="00092D17" w:rsidP="008B0318">
            <w:pPr>
              <w:tabs>
                <w:tab w:val="left" w:pos="567"/>
              </w:tabs>
              <w:spacing w:line="240" w:lineRule="auto"/>
              <w:ind w:firstLine="0"/>
              <w:jc w:val="center"/>
              <w:rPr>
                <w:sz w:val="18"/>
                <w:szCs w:val="18"/>
              </w:rPr>
            </w:pPr>
            <w:r w:rsidRPr="008B0318">
              <w:rPr>
                <w:sz w:val="18"/>
                <w:szCs w:val="18"/>
              </w:rPr>
              <w:t>Морозова Евгения Николаевна</w:t>
            </w:r>
          </w:p>
        </w:tc>
      </w:tr>
      <w:tr w:rsidR="00DB4F8C" w:rsidRPr="008B0318" w14:paraId="12C4D192" w14:textId="77777777" w:rsidTr="00385411">
        <w:trPr>
          <w:trHeight w:val="147"/>
        </w:trPr>
        <w:tc>
          <w:tcPr>
            <w:tcW w:w="1786" w:type="dxa"/>
            <w:vMerge w:val="restart"/>
            <w:vAlign w:val="center"/>
          </w:tcPr>
          <w:p w14:paraId="74E16472" w14:textId="328D8CEE" w:rsidR="00DB4F8C" w:rsidRPr="008B0318" w:rsidRDefault="00DB4F8C" w:rsidP="008B0318">
            <w:pPr>
              <w:pStyle w:val="ConsPlusCell"/>
              <w:ind w:right="131"/>
              <w:jc w:val="center"/>
              <w:rPr>
                <w:rFonts w:ascii="Times New Roman" w:hAnsi="Times New Roman" w:cs="Times New Roman"/>
                <w:sz w:val="18"/>
                <w:szCs w:val="18"/>
              </w:rPr>
            </w:pPr>
            <w:r w:rsidRPr="008B0318">
              <w:rPr>
                <w:rFonts w:ascii="Times New Roman" w:hAnsi="Times New Roman" w:cs="Times New Roman"/>
                <w:sz w:val="18"/>
                <w:szCs w:val="18"/>
              </w:rPr>
              <w:t>2</w:t>
            </w:r>
          </w:p>
        </w:tc>
        <w:tc>
          <w:tcPr>
            <w:tcW w:w="1616" w:type="dxa"/>
            <w:vMerge w:val="restart"/>
            <w:vAlign w:val="center"/>
          </w:tcPr>
          <w:p w14:paraId="05D76BCB" w14:textId="3E2711E1" w:rsidR="00DB4F8C" w:rsidRPr="008B0318" w:rsidRDefault="008B0318" w:rsidP="008B0318">
            <w:pPr>
              <w:pStyle w:val="ConsPlusCell"/>
              <w:ind w:right="131"/>
              <w:jc w:val="center"/>
              <w:rPr>
                <w:rFonts w:ascii="Times New Roman" w:hAnsi="Times New Roman" w:cs="Times New Roman"/>
                <w:color w:val="000000"/>
                <w:sz w:val="18"/>
                <w:szCs w:val="18"/>
                <w:shd w:val="clear" w:color="auto" w:fill="FFFFFF"/>
              </w:rPr>
            </w:pPr>
            <w:r w:rsidRPr="008B0318">
              <w:rPr>
                <w:rFonts w:ascii="Times New Roman" w:hAnsi="Times New Roman" w:cs="Times New Roman"/>
                <w:sz w:val="18"/>
                <w:szCs w:val="18"/>
              </w:rPr>
              <w:br/>
            </w:r>
            <w:r w:rsidRPr="008B0318">
              <w:rPr>
                <w:rFonts w:ascii="Times New Roman" w:hAnsi="Times New Roman" w:cs="Times New Roman"/>
                <w:color w:val="202020"/>
                <w:sz w:val="18"/>
                <w:szCs w:val="18"/>
                <w:shd w:val="clear" w:color="auto" w:fill="FFFFFF"/>
              </w:rPr>
              <w:t>12.12.2025 12:35 (</w:t>
            </w:r>
            <w:proofErr w:type="spellStart"/>
            <w:r w:rsidRPr="008B0318">
              <w:rPr>
                <w:rFonts w:ascii="Times New Roman" w:hAnsi="Times New Roman" w:cs="Times New Roman"/>
                <w:color w:val="202020"/>
                <w:sz w:val="18"/>
                <w:szCs w:val="18"/>
                <w:shd w:val="clear" w:color="auto" w:fill="FFFFFF"/>
              </w:rPr>
              <w:t>мск</w:t>
            </w:r>
            <w:proofErr w:type="spellEnd"/>
            <w:r w:rsidRPr="008B0318">
              <w:rPr>
                <w:rFonts w:ascii="Times New Roman" w:hAnsi="Times New Roman" w:cs="Times New Roman"/>
                <w:color w:val="202020"/>
                <w:sz w:val="18"/>
                <w:szCs w:val="18"/>
                <w:shd w:val="clear" w:color="auto" w:fill="FFFFFF"/>
              </w:rPr>
              <w:t>)</w:t>
            </w:r>
          </w:p>
        </w:tc>
        <w:tc>
          <w:tcPr>
            <w:tcW w:w="4395" w:type="dxa"/>
          </w:tcPr>
          <w:p w14:paraId="344F0052" w14:textId="23A88065" w:rsidR="00DB4F8C" w:rsidRPr="008B0318" w:rsidRDefault="00DB4F8C" w:rsidP="008B0318">
            <w:pPr>
              <w:spacing w:line="240" w:lineRule="auto"/>
              <w:ind w:right="131" w:firstLine="0"/>
              <w:jc w:val="center"/>
              <w:rPr>
                <w:sz w:val="18"/>
                <w:szCs w:val="18"/>
              </w:rPr>
            </w:pPr>
            <w:r w:rsidRPr="008B0318">
              <w:rPr>
                <w:sz w:val="18"/>
                <w:szCs w:val="18"/>
              </w:rPr>
              <w:t>Допустить участника закупки к участию в электронном аукционе и признать его участником электронного аукциона.</w:t>
            </w:r>
          </w:p>
        </w:tc>
        <w:tc>
          <w:tcPr>
            <w:tcW w:w="2976" w:type="dxa"/>
            <w:vAlign w:val="center"/>
          </w:tcPr>
          <w:p w14:paraId="55CC1EC2" w14:textId="12B54951" w:rsidR="00DB4F8C" w:rsidRPr="008B0318" w:rsidRDefault="00DB4F8C" w:rsidP="008B0318">
            <w:pPr>
              <w:tabs>
                <w:tab w:val="left" w:pos="567"/>
              </w:tabs>
              <w:spacing w:line="240" w:lineRule="auto"/>
              <w:ind w:firstLine="0"/>
              <w:jc w:val="center"/>
              <w:rPr>
                <w:sz w:val="18"/>
                <w:szCs w:val="18"/>
              </w:rPr>
            </w:pPr>
            <w:r w:rsidRPr="008B0318">
              <w:rPr>
                <w:sz w:val="18"/>
                <w:szCs w:val="18"/>
              </w:rPr>
              <w:t>Котлякова Екатерина Нурисламовна</w:t>
            </w:r>
          </w:p>
        </w:tc>
      </w:tr>
      <w:tr w:rsidR="00DB4F8C" w:rsidRPr="008B0318" w14:paraId="197DD080" w14:textId="77777777" w:rsidTr="00385411">
        <w:trPr>
          <w:trHeight w:val="147"/>
        </w:trPr>
        <w:tc>
          <w:tcPr>
            <w:tcW w:w="1786" w:type="dxa"/>
            <w:vMerge/>
            <w:vAlign w:val="center"/>
          </w:tcPr>
          <w:p w14:paraId="517AF202" w14:textId="16E38C64" w:rsidR="00DB4F8C" w:rsidRPr="008B0318" w:rsidRDefault="00DB4F8C" w:rsidP="008B0318">
            <w:pPr>
              <w:pStyle w:val="ConsPlusCell"/>
              <w:ind w:right="131"/>
              <w:jc w:val="center"/>
              <w:rPr>
                <w:rFonts w:ascii="Times New Roman" w:hAnsi="Times New Roman" w:cs="Times New Roman"/>
                <w:sz w:val="18"/>
                <w:szCs w:val="18"/>
              </w:rPr>
            </w:pPr>
          </w:p>
        </w:tc>
        <w:tc>
          <w:tcPr>
            <w:tcW w:w="1616" w:type="dxa"/>
            <w:vMerge/>
            <w:vAlign w:val="center"/>
          </w:tcPr>
          <w:p w14:paraId="74A30E77" w14:textId="4228F5A8" w:rsidR="00DB4F8C" w:rsidRPr="008B0318" w:rsidRDefault="00DB4F8C" w:rsidP="008B0318">
            <w:pPr>
              <w:pStyle w:val="ConsPlusCell"/>
              <w:ind w:right="131"/>
              <w:jc w:val="center"/>
              <w:rPr>
                <w:rFonts w:ascii="Times New Roman" w:hAnsi="Times New Roman" w:cs="Times New Roman"/>
                <w:sz w:val="18"/>
                <w:szCs w:val="18"/>
              </w:rPr>
            </w:pPr>
          </w:p>
        </w:tc>
        <w:tc>
          <w:tcPr>
            <w:tcW w:w="4395" w:type="dxa"/>
          </w:tcPr>
          <w:p w14:paraId="2E6EDFF8" w14:textId="77777777" w:rsidR="00DB4F8C" w:rsidRPr="008B0318" w:rsidRDefault="00DB4F8C" w:rsidP="008B0318">
            <w:pPr>
              <w:spacing w:line="240" w:lineRule="auto"/>
              <w:ind w:right="131" w:firstLine="0"/>
              <w:jc w:val="center"/>
              <w:rPr>
                <w:sz w:val="18"/>
                <w:szCs w:val="18"/>
              </w:rPr>
            </w:pPr>
            <w:r w:rsidRPr="008B0318">
              <w:rPr>
                <w:sz w:val="18"/>
                <w:szCs w:val="18"/>
              </w:rPr>
              <w:t>Допустить участника закупки к участию в электронном аукционе и признать его участником электронного аукциона.</w:t>
            </w:r>
          </w:p>
        </w:tc>
        <w:tc>
          <w:tcPr>
            <w:tcW w:w="2976" w:type="dxa"/>
            <w:vAlign w:val="center"/>
          </w:tcPr>
          <w:p w14:paraId="6E9306EE" w14:textId="1FE42DB9" w:rsidR="00DB4F8C" w:rsidRPr="008B0318" w:rsidRDefault="00DB4F8C" w:rsidP="008B0318">
            <w:pPr>
              <w:tabs>
                <w:tab w:val="left" w:pos="567"/>
              </w:tabs>
              <w:spacing w:line="240" w:lineRule="auto"/>
              <w:ind w:firstLine="0"/>
              <w:jc w:val="center"/>
              <w:rPr>
                <w:sz w:val="18"/>
                <w:szCs w:val="18"/>
              </w:rPr>
            </w:pPr>
            <w:r w:rsidRPr="008B0318">
              <w:rPr>
                <w:sz w:val="18"/>
                <w:szCs w:val="18"/>
              </w:rPr>
              <w:t>Луцкая Надежда Валерьевна</w:t>
            </w:r>
          </w:p>
        </w:tc>
      </w:tr>
      <w:tr w:rsidR="00092D17" w:rsidRPr="008B0318" w14:paraId="5963E2C6" w14:textId="77777777" w:rsidTr="00385411">
        <w:trPr>
          <w:trHeight w:val="147"/>
        </w:trPr>
        <w:tc>
          <w:tcPr>
            <w:tcW w:w="1786" w:type="dxa"/>
            <w:vMerge/>
            <w:vAlign w:val="center"/>
          </w:tcPr>
          <w:p w14:paraId="458B3CC7" w14:textId="77777777" w:rsidR="00092D17" w:rsidRPr="008B0318" w:rsidRDefault="00092D17" w:rsidP="008B0318">
            <w:pPr>
              <w:pStyle w:val="ConsPlusCell"/>
              <w:ind w:right="131"/>
              <w:jc w:val="center"/>
              <w:rPr>
                <w:rFonts w:ascii="Times New Roman" w:hAnsi="Times New Roman" w:cs="Times New Roman"/>
                <w:sz w:val="18"/>
                <w:szCs w:val="18"/>
              </w:rPr>
            </w:pPr>
          </w:p>
        </w:tc>
        <w:tc>
          <w:tcPr>
            <w:tcW w:w="1616" w:type="dxa"/>
            <w:vMerge/>
            <w:vAlign w:val="center"/>
          </w:tcPr>
          <w:p w14:paraId="09A7719E" w14:textId="77777777" w:rsidR="00092D17" w:rsidRPr="008B0318" w:rsidRDefault="00092D17" w:rsidP="008B0318">
            <w:pPr>
              <w:pStyle w:val="ConsPlusCell"/>
              <w:ind w:right="131"/>
              <w:jc w:val="center"/>
              <w:rPr>
                <w:rFonts w:ascii="Times New Roman" w:hAnsi="Times New Roman" w:cs="Times New Roman"/>
                <w:sz w:val="18"/>
                <w:szCs w:val="18"/>
              </w:rPr>
            </w:pPr>
          </w:p>
        </w:tc>
        <w:tc>
          <w:tcPr>
            <w:tcW w:w="4395" w:type="dxa"/>
          </w:tcPr>
          <w:p w14:paraId="77BE6D46" w14:textId="26861831" w:rsidR="00092D17" w:rsidRPr="008B0318" w:rsidRDefault="00092D17" w:rsidP="008B0318">
            <w:pPr>
              <w:spacing w:line="240" w:lineRule="auto"/>
              <w:ind w:right="131" w:firstLine="0"/>
              <w:jc w:val="center"/>
              <w:rPr>
                <w:sz w:val="18"/>
                <w:szCs w:val="18"/>
              </w:rPr>
            </w:pPr>
            <w:r w:rsidRPr="008B0318">
              <w:rPr>
                <w:sz w:val="18"/>
                <w:szCs w:val="18"/>
              </w:rPr>
              <w:t>Допустить участника закупки к участию в электронном аукционе и признать его участником электронного аукциона.</w:t>
            </w:r>
          </w:p>
        </w:tc>
        <w:tc>
          <w:tcPr>
            <w:tcW w:w="2976" w:type="dxa"/>
            <w:vAlign w:val="center"/>
          </w:tcPr>
          <w:p w14:paraId="5F72FD14" w14:textId="015AD198" w:rsidR="00092D17" w:rsidRPr="008B0318" w:rsidRDefault="00092D17" w:rsidP="008B0318">
            <w:pPr>
              <w:tabs>
                <w:tab w:val="left" w:pos="567"/>
              </w:tabs>
              <w:spacing w:line="240" w:lineRule="auto"/>
              <w:ind w:firstLine="0"/>
              <w:jc w:val="center"/>
              <w:rPr>
                <w:sz w:val="18"/>
                <w:szCs w:val="18"/>
              </w:rPr>
            </w:pPr>
            <w:r w:rsidRPr="008B0318">
              <w:rPr>
                <w:sz w:val="18"/>
                <w:szCs w:val="18"/>
              </w:rPr>
              <w:t>Кораблева Анастасия Сергеевна</w:t>
            </w:r>
          </w:p>
        </w:tc>
      </w:tr>
      <w:tr w:rsidR="00DB4F8C" w:rsidRPr="008B0318" w14:paraId="10E25FED" w14:textId="77777777" w:rsidTr="00385411">
        <w:trPr>
          <w:trHeight w:val="147"/>
        </w:trPr>
        <w:tc>
          <w:tcPr>
            <w:tcW w:w="1786" w:type="dxa"/>
            <w:vMerge/>
            <w:vAlign w:val="center"/>
          </w:tcPr>
          <w:p w14:paraId="2A73EFF3" w14:textId="77777777" w:rsidR="00DB4F8C" w:rsidRPr="008B0318" w:rsidRDefault="00DB4F8C" w:rsidP="008B0318">
            <w:pPr>
              <w:pStyle w:val="ConsPlusCell"/>
              <w:ind w:right="131"/>
              <w:jc w:val="center"/>
              <w:rPr>
                <w:rFonts w:ascii="Times New Roman" w:hAnsi="Times New Roman" w:cs="Times New Roman"/>
                <w:sz w:val="18"/>
                <w:szCs w:val="18"/>
              </w:rPr>
            </w:pPr>
          </w:p>
        </w:tc>
        <w:tc>
          <w:tcPr>
            <w:tcW w:w="1616" w:type="dxa"/>
            <w:vMerge/>
            <w:vAlign w:val="center"/>
          </w:tcPr>
          <w:p w14:paraId="3CC8FFBD" w14:textId="77777777" w:rsidR="00DB4F8C" w:rsidRPr="008B0318" w:rsidRDefault="00DB4F8C" w:rsidP="008B0318">
            <w:pPr>
              <w:pStyle w:val="ConsPlusCell"/>
              <w:ind w:right="131"/>
              <w:jc w:val="center"/>
              <w:rPr>
                <w:rFonts w:ascii="Times New Roman" w:hAnsi="Times New Roman" w:cs="Times New Roman"/>
                <w:sz w:val="18"/>
                <w:szCs w:val="18"/>
              </w:rPr>
            </w:pPr>
          </w:p>
        </w:tc>
        <w:tc>
          <w:tcPr>
            <w:tcW w:w="4395" w:type="dxa"/>
          </w:tcPr>
          <w:p w14:paraId="0607D3EC" w14:textId="467694DC" w:rsidR="00DB4F8C" w:rsidRPr="008B0318" w:rsidRDefault="00DB4F8C" w:rsidP="008B0318">
            <w:pPr>
              <w:spacing w:line="240" w:lineRule="auto"/>
              <w:ind w:right="131" w:firstLine="0"/>
              <w:jc w:val="center"/>
              <w:rPr>
                <w:sz w:val="18"/>
                <w:szCs w:val="18"/>
              </w:rPr>
            </w:pPr>
            <w:r w:rsidRPr="008B0318">
              <w:rPr>
                <w:sz w:val="18"/>
                <w:szCs w:val="18"/>
              </w:rPr>
              <w:t>Допустить участника закупки к участию в электронном аукционе и признать его участником электронного аукциона.</w:t>
            </w:r>
          </w:p>
        </w:tc>
        <w:tc>
          <w:tcPr>
            <w:tcW w:w="2976" w:type="dxa"/>
            <w:vAlign w:val="center"/>
          </w:tcPr>
          <w:p w14:paraId="7559CB8A" w14:textId="58F2C29E" w:rsidR="00DB4F8C" w:rsidRPr="008B0318" w:rsidRDefault="003D0F00" w:rsidP="008B0318">
            <w:pPr>
              <w:tabs>
                <w:tab w:val="left" w:pos="567"/>
              </w:tabs>
              <w:spacing w:line="240" w:lineRule="auto"/>
              <w:ind w:firstLine="0"/>
              <w:jc w:val="center"/>
              <w:rPr>
                <w:sz w:val="18"/>
                <w:szCs w:val="18"/>
              </w:rPr>
            </w:pPr>
            <w:r w:rsidRPr="008B0318">
              <w:rPr>
                <w:sz w:val="18"/>
                <w:szCs w:val="18"/>
              </w:rPr>
              <w:t>Черных Роман Сергеевич</w:t>
            </w:r>
          </w:p>
        </w:tc>
      </w:tr>
      <w:tr w:rsidR="00DB4F8C" w:rsidRPr="008B0318" w14:paraId="10AB3C58" w14:textId="77777777" w:rsidTr="00385411">
        <w:trPr>
          <w:trHeight w:val="147"/>
        </w:trPr>
        <w:tc>
          <w:tcPr>
            <w:tcW w:w="1786" w:type="dxa"/>
            <w:vMerge/>
            <w:vAlign w:val="center"/>
          </w:tcPr>
          <w:p w14:paraId="25EC8AE0" w14:textId="77777777" w:rsidR="00DB4F8C" w:rsidRPr="008B0318" w:rsidRDefault="00DB4F8C" w:rsidP="008B0318">
            <w:pPr>
              <w:pStyle w:val="ConsPlusCell"/>
              <w:ind w:right="131"/>
              <w:jc w:val="center"/>
              <w:rPr>
                <w:rFonts w:ascii="Times New Roman" w:hAnsi="Times New Roman" w:cs="Times New Roman"/>
                <w:sz w:val="18"/>
                <w:szCs w:val="18"/>
              </w:rPr>
            </w:pPr>
          </w:p>
        </w:tc>
        <w:tc>
          <w:tcPr>
            <w:tcW w:w="1616" w:type="dxa"/>
            <w:vMerge/>
            <w:vAlign w:val="center"/>
          </w:tcPr>
          <w:p w14:paraId="7E9878C2" w14:textId="77777777" w:rsidR="00DB4F8C" w:rsidRPr="008B0318" w:rsidRDefault="00DB4F8C" w:rsidP="008B0318">
            <w:pPr>
              <w:pStyle w:val="ConsPlusCell"/>
              <w:ind w:right="131"/>
              <w:jc w:val="center"/>
              <w:rPr>
                <w:rFonts w:ascii="Times New Roman" w:hAnsi="Times New Roman" w:cs="Times New Roman"/>
                <w:sz w:val="18"/>
                <w:szCs w:val="18"/>
              </w:rPr>
            </w:pPr>
          </w:p>
        </w:tc>
        <w:tc>
          <w:tcPr>
            <w:tcW w:w="4395" w:type="dxa"/>
          </w:tcPr>
          <w:p w14:paraId="3A5D9776" w14:textId="4737C409" w:rsidR="00DB4F8C" w:rsidRPr="008B0318" w:rsidRDefault="00092D17" w:rsidP="008B0318">
            <w:pPr>
              <w:spacing w:line="240" w:lineRule="auto"/>
              <w:ind w:right="131" w:firstLine="0"/>
              <w:jc w:val="center"/>
              <w:rPr>
                <w:sz w:val="18"/>
                <w:szCs w:val="18"/>
              </w:rPr>
            </w:pPr>
            <w:r w:rsidRPr="008B0318">
              <w:rPr>
                <w:sz w:val="18"/>
                <w:szCs w:val="18"/>
              </w:rPr>
              <w:t>Допустить участника закупки к участию в электронном аукционе и признать его участником электронного аукциона.</w:t>
            </w:r>
          </w:p>
        </w:tc>
        <w:tc>
          <w:tcPr>
            <w:tcW w:w="2976" w:type="dxa"/>
            <w:vAlign w:val="center"/>
          </w:tcPr>
          <w:p w14:paraId="3388582B" w14:textId="3E794623" w:rsidR="00DB4F8C" w:rsidRPr="008B0318" w:rsidRDefault="00092D17" w:rsidP="008B0318">
            <w:pPr>
              <w:tabs>
                <w:tab w:val="left" w:pos="567"/>
              </w:tabs>
              <w:spacing w:line="240" w:lineRule="auto"/>
              <w:ind w:firstLine="0"/>
              <w:jc w:val="center"/>
              <w:rPr>
                <w:sz w:val="18"/>
                <w:szCs w:val="18"/>
              </w:rPr>
            </w:pPr>
            <w:r w:rsidRPr="008B0318">
              <w:rPr>
                <w:sz w:val="18"/>
                <w:szCs w:val="18"/>
              </w:rPr>
              <w:t>Морозова Евгения Николаевна</w:t>
            </w:r>
          </w:p>
        </w:tc>
      </w:tr>
      <w:tr w:rsidR="008B0318" w:rsidRPr="008B0318" w14:paraId="0D121301" w14:textId="77777777" w:rsidTr="00385411">
        <w:trPr>
          <w:trHeight w:val="147"/>
        </w:trPr>
        <w:tc>
          <w:tcPr>
            <w:tcW w:w="1786" w:type="dxa"/>
            <w:vMerge w:val="restart"/>
            <w:vAlign w:val="center"/>
          </w:tcPr>
          <w:p w14:paraId="5E293905" w14:textId="06E22B93" w:rsidR="008B0318" w:rsidRPr="008B0318" w:rsidRDefault="008B0318" w:rsidP="008B0318">
            <w:pPr>
              <w:pStyle w:val="ConsPlusCell"/>
              <w:ind w:right="131"/>
              <w:jc w:val="center"/>
              <w:rPr>
                <w:rFonts w:ascii="Times New Roman" w:hAnsi="Times New Roman" w:cs="Times New Roman"/>
                <w:sz w:val="18"/>
                <w:szCs w:val="18"/>
              </w:rPr>
            </w:pPr>
            <w:r w:rsidRPr="008B0318">
              <w:rPr>
                <w:rFonts w:ascii="Times New Roman" w:hAnsi="Times New Roman" w:cs="Times New Roman"/>
                <w:sz w:val="18"/>
                <w:szCs w:val="18"/>
              </w:rPr>
              <w:t>3</w:t>
            </w:r>
          </w:p>
        </w:tc>
        <w:tc>
          <w:tcPr>
            <w:tcW w:w="1616" w:type="dxa"/>
            <w:vMerge w:val="restart"/>
            <w:vAlign w:val="center"/>
          </w:tcPr>
          <w:p w14:paraId="6E7D65A8" w14:textId="5897B420" w:rsidR="008B0318" w:rsidRPr="008B0318" w:rsidRDefault="008B0318" w:rsidP="008B0318">
            <w:pPr>
              <w:pStyle w:val="ConsPlusCell"/>
              <w:ind w:right="131"/>
              <w:jc w:val="center"/>
              <w:rPr>
                <w:rFonts w:ascii="Times New Roman" w:hAnsi="Times New Roman" w:cs="Times New Roman"/>
                <w:sz w:val="18"/>
                <w:szCs w:val="18"/>
              </w:rPr>
            </w:pPr>
            <w:r w:rsidRPr="008B0318">
              <w:rPr>
                <w:rFonts w:ascii="Times New Roman" w:hAnsi="Times New Roman" w:cs="Times New Roman"/>
                <w:color w:val="202020"/>
                <w:sz w:val="18"/>
                <w:szCs w:val="18"/>
                <w:shd w:val="clear" w:color="auto" w:fill="FFFFFF"/>
              </w:rPr>
              <w:t>13.12.2025 16:15 (</w:t>
            </w:r>
            <w:proofErr w:type="spellStart"/>
            <w:r w:rsidRPr="008B0318">
              <w:rPr>
                <w:rFonts w:ascii="Times New Roman" w:hAnsi="Times New Roman" w:cs="Times New Roman"/>
                <w:color w:val="202020"/>
                <w:sz w:val="18"/>
                <w:szCs w:val="18"/>
                <w:shd w:val="clear" w:color="auto" w:fill="FFFFFF"/>
              </w:rPr>
              <w:t>мск</w:t>
            </w:r>
            <w:proofErr w:type="spellEnd"/>
            <w:r w:rsidRPr="008B0318">
              <w:rPr>
                <w:rFonts w:ascii="Times New Roman" w:hAnsi="Times New Roman" w:cs="Times New Roman"/>
                <w:color w:val="202020"/>
                <w:sz w:val="18"/>
                <w:szCs w:val="18"/>
                <w:shd w:val="clear" w:color="auto" w:fill="FFFFFF"/>
              </w:rPr>
              <w:t>)</w:t>
            </w:r>
          </w:p>
        </w:tc>
        <w:tc>
          <w:tcPr>
            <w:tcW w:w="4395" w:type="dxa"/>
          </w:tcPr>
          <w:p w14:paraId="5BB1CD00" w14:textId="18E713F8" w:rsidR="008B0318" w:rsidRPr="008B0318" w:rsidRDefault="008B0318" w:rsidP="008B0318">
            <w:pPr>
              <w:spacing w:line="240" w:lineRule="auto"/>
              <w:ind w:right="131" w:firstLine="0"/>
              <w:jc w:val="center"/>
              <w:rPr>
                <w:sz w:val="18"/>
                <w:szCs w:val="18"/>
              </w:rPr>
            </w:pPr>
            <w:r w:rsidRPr="008B0318">
              <w:rPr>
                <w:sz w:val="18"/>
                <w:szCs w:val="18"/>
              </w:rPr>
              <w:t>Допустить участника закупки к участию в электронном аукционе и признать его участником электронного аукциона.</w:t>
            </w:r>
          </w:p>
        </w:tc>
        <w:tc>
          <w:tcPr>
            <w:tcW w:w="2976" w:type="dxa"/>
            <w:vAlign w:val="center"/>
          </w:tcPr>
          <w:p w14:paraId="4F12534A" w14:textId="73F5CB4F" w:rsidR="008B0318" w:rsidRPr="008B0318" w:rsidRDefault="008B0318" w:rsidP="008B0318">
            <w:pPr>
              <w:tabs>
                <w:tab w:val="left" w:pos="567"/>
              </w:tabs>
              <w:spacing w:line="240" w:lineRule="auto"/>
              <w:ind w:firstLine="0"/>
              <w:jc w:val="center"/>
              <w:rPr>
                <w:sz w:val="18"/>
                <w:szCs w:val="18"/>
              </w:rPr>
            </w:pPr>
            <w:r w:rsidRPr="008B0318">
              <w:rPr>
                <w:sz w:val="18"/>
                <w:szCs w:val="18"/>
              </w:rPr>
              <w:t>Котлякова Екатерина Нурисламовна</w:t>
            </w:r>
          </w:p>
        </w:tc>
      </w:tr>
      <w:tr w:rsidR="008B0318" w:rsidRPr="008B0318" w14:paraId="081B502C" w14:textId="77777777" w:rsidTr="00385411">
        <w:trPr>
          <w:trHeight w:val="147"/>
        </w:trPr>
        <w:tc>
          <w:tcPr>
            <w:tcW w:w="1786" w:type="dxa"/>
            <w:vMerge/>
            <w:vAlign w:val="center"/>
          </w:tcPr>
          <w:p w14:paraId="096FCE08" w14:textId="77777777" w:rsidR="008B0318" w:rsidRPr="008B0318" w:rsidRDefault="008B0318" w:rsidP="008B0318">
            <w:pPr>
              <w:pStyle w:val="ConsPlusCell"/>
              <w:ind w:right="131"/>
              <w:jc w:val="center"/>
              <w:rPr>
                <w:rFonts w:ascii="Times New Roman" w:hAnsi="Times New Roman" w:cs="Times New Roman"/>
                <w:sz w:val="18"/>
                <w:szCs w:val="18"/>
              </w:rPr>
            </w:pPr>
          </w:p>
        </w:tc>
        <w:tc>
          <w:tcPr>
            <w:tcW w:w="1616" w:type="dxa"/>
            <w:vMerge/>
            <w:vAlign w:val="center"/>
          </w:tcPr>
          <w:p w14:paraId="213FB305" w14:textId="77777777" w:rsidR="008B0318" w:rsidRPr="008B0318" w:rsidRDefault="008B0318" w:rsidP="008B0318">
            <w:pPr>
              <w:pStyle w:val="ConsPlusCell"/>
              <w:ind w:right="131"/>
              <w:jc w:val="center"/>
              <w:rPr>
                <w:rFonts w:ascii="Times New Roman" w:hAnsi="Times New Roman" w:cs="Times New Roman"/>
                <w:sz w:val="18"/>
                <w:szCs w:val="18"/>
              </w:rPr>
            </w:pPr>
          </w:p>
        </w:tc>
        <w:tc>
          <w:tcPr>
            <w:tcW w:w="4395" w:type="dxa"/>
          </w:tcPr>
          <w:p w14:paraId="23C37D71" w14:textId="37859B13" w:rsidR="008B0318" w:rsidRPr="008B0318" w:rsidRDefault="008B0318" w:rsidP="008B0318">
            <w:pPr>
              <w:spacing w:line="240" w:lineRule="auto"/>
              <w:ind w:right="131" w:firstLine="0"/>
              <w:jc w:val="center"/>
              <w:rPr>
                <w:sz w:val="18"/>
                <w:szCs w:val="18"/>
              </w:rPr>
            </w:pPr>
            <w:r w:rsidRPr="008B0318">
              <w:rPr>
                <w:sz w:val="18"/>
                <w:szCs w:val="18"/>
              </w:rPr>
              <w:t>Допустить участника закупки к участию в электронном аукционе и признать его участником электронного аукциона.</w:t>
            </w:r>
          </w:p>
        </w:tc>
        <w:tc>
          <w:tcPr>
            <w:tcW w:w="2976" w:type="dxa"/>
            <w:vAlign w:val="center"/>
          </w:tcPr>
          <w:p w14:paraId="1DB01B7D" w14:textId="1B9AE7AB" w:rsidR="008B0318" w:rsidRPr="008B0318" w:rsidRDefault="008B0318" w:rsidP="008B0318">
            <w:pPr>
              <w:tabs>
                <w:tab w:val="left" w:pos="567"/>
              </w:tabs>
              <w:spacing w:line="240" w:lineRule="auto"/>
              <w:ind w:firstLine="0"/>
              <w:jc w:val="center"/>
              <w:rPr>
                <w:sz w:val="18"/>
                <w:szCs w:val="18"/>
              </w:rPr>
            </w:pPr>
            <w:r w:rsidRPr="008B0318">
              <w:rPr>
                <w:sz w:val="18"/>
                <w:szCs w:val="18"/>
              </w:rPr>
              <w:t>Луцкая Надежда Валерьевна</w:t>
            </w:r>
          </w:p>
        </w:tc>
      </w:tr>
      <w:tr w:rsidR="008B0318" w:rsidRPr="008B0318" w14:paraId="14C8B955" w14:textId="77777777" w:rsidTr="00385411">
        <w:trPr>
          <w:trHeight w:val="147"/>
        </w:trPr>
        <w:tc>
          <w:tcPr>
            <w:tcW w:w="1786" w:type="dxa"/>
            <w:vMerge/>
            <w:vAlign w:val="center"/>
          </w:tcPr>
          <w:p w14:paraId="1ADF5F95" w14:textId="77777777" w:rsidR="008B0318" w:rsidRPr="008B0318" w:rsidRDefault="008B0318" w:rsidP="008B0318">
            <w:pPr>
              <w:pStyle w:val="ConsPlusCell"/>
              <w:ind w:right="131"/>
              <w:jc w:val="center"/>
              <w:rPr>
                <w:rFonts w:ascii="Times New Roman" w:hAnsi="Times New Roman" w:cs="Times New Roman"/>
                <w:sz w:val="18"/>
                <w:szCs w:val="18"/>
              </w:rPr>
            </w:pPr>
          </w:p>
        </w:tc>
        <w:tc>
          <w:tcPr>
            <w:tcW w:w="1616" w:type="dxa"/>
            <w:vMerge/>
            <w:vAlign w:val="center"/>
          </w:tcPr>
          <w:p w14:paraId="0662A86E" w14:textId="77777777" w:rsidR="008B0318" w:rsidRPr="008B0318" w:rsidRDefault="008B0318" w:rsidP="008B0318">
            <w:pPr>
              <w:pStyle w:val="ConsPlusCell"/>
              <w:ind w:right="131"/>
              <w:jc w:val="center"/>
              <w:rPr>
                <w:rFonts w:ascii="Times New Roman" w:hAnsi="Times New Roman" w:cs="Times New Roman"/>
                <w:sz w:val="18"/>
                <w:szCs w:val="18"/>
              </w:rPr>
            </w:pPr>
          </w:p>
        </w:tc>
        <w:tc>
          <w:tcPr>
            <w:tcW w:w="4395" w:type="dxa"/>
          </w:tcPr>
          <w:p w14:paraId="11E43A83" w14:textId="20B654B4" w:rsidR="008B0318" w:rsidRPr="008B0318" w:rsidRDefault="008B0318" w:rsidP="008B0318">
            <w:pPr>
              <w:spacing w:line="240" w:lineRule="auto"/>
              <w:ind w:right="131" w:firstLine="0"/>
              <w:jc w:val="center"/>
              <w:rPr>
                <w:sz w:val="18"/>
                <w:szCs w:val="18"/>
              </w:rPr>
            </w:pPr>
            <w:r w:rsidRPr="008B0318">
              <w:rPr>
                <w:sz w:val="18"/>
                <w:szCs w:val="18"/>
              </w:rPr>
              <w:t>Допустить участника закупки к участию в электронном аукционе и признать его участником электронного аукциона.</w:t>
            </w:r>
          </w:p>
        </w:tc>
        <w:tc>
          <w:tcPr>
            <w:tcW w:w="2976" w:type="dxa"/>
            <w:vAlign w:val="center"/>
          </w:tcPr>
          <w:p w14:paraId="7BA5700E" w14:textId="0DDC3F1B" w:rsidR="008B0318" w:rsidRPr="008B0318" w:rsidRDefault="008B0318" w:rsidP="008B0318">
            <w:pPr>
              <w:tabs>
                <w:tab w:val="left" w:pos="567"/>
              </w:tabs>
              <w:spacing w:line="240" w:lineRule="auto"/>
              <w:ind w:firstLine="0"/>
              <w:jc w:val="center"/>
              <w:rPr>
                <w:sz w:val="18"/>
                <w:szCs w:val="18"/>
              </w:rPr>
            </w:pPr>
            <w:r w:rsidRPr="008B0318">
              <w:rPr>
                <w:sz w:val="18"/>
                <w:szCs w:val="18"/>
              </w:rPr>
              <w:t>Кораблева Анастасия Сергеевна</w:t>
            </w:r>
          </w:p>
        </w:tc>
      </w:tr>
      <w:tr w:rsidR="008B0318" w:rsidRPr="008B0318" w14:paraId="56157DF5" w14:textId="77777777" w:rsidTr="00385411">
        <w:trPr>
          <w:trHeight w:val="147"/>
        </w:trPr>
        <w:tc>
          <w:tcPr>
            <w:tcW w:w="1786" w:type="dxa"/>
            <w:vMerge/>
            <w:vAlign w:val="center"/>
          </w:tcPr>
          <w:p w14:paraId="737AA940" w14:textId="77777777" w:rsidR="008B0318" w:rsidRPr="008B0318" w:rsidRDefault="008B0318" w:rsidP="008B0318">
            <w:pPr>
              <w:pStyle w:val="ConsPlusCell"/>
              <w:ind w:right="131"/>
              <w:jc w:val="center"/>
              <w:rPr>
                <w:rFonts w:ascii="Times New Roman" w:hAnsi="Times New Roman" w:cs="Times New Roman"/>
                <w:sz w:val="18"/>
                <w:szCs w:val="18"/>
              </w:rPr>
            </w:pPr>
          </w:p>
        </w:tc>
        <w:tc>
          <w:tcPr>
            <w:tcW w:w="1616" w:type="dxa"/>
            <w:vMerge/>
            <w:vAlign w:val="center"/>
          </w:tcPr>
          <w:p w14:paraId="43BBDF01" w14:textId="77777777" w:rsidR="008B0318" w:rsidRPr="008B0318" w:rsidRDefault="008B0318" w:rsidP="008B0318">
            <w:pPr>
              <w:pStyle w:val="ConsPlusCell"/>
              <w:ind w:right="131"/>
              <w:jc w:val="center"/>
              <w:rPr>
                <w:rFonts w:ascii="Times New Roman" w:hAnsi="Times New Roman" w:cs="Times New Roman"/>
                <w:sz w:val="18"/>
                <w:szCs w:val="18"/>
              </w:rPr>
            </w:pPr>
          </w:p>
        </w:tc>
        <w:tc>
          <w:tcPr>
            <w:tcW w:w="4395" w:type="dxa"/>
          </w:tcPr>
          <w:p w14:paraId="196712CA" w14:textId="556DADBF" w:rsidR="008B0318" w:rsidRPr="008B0318" w:rsidRDefault="008B0318" w:rsidP="008B0318">
            <w:pPr>
              <w:spacing w:line="240" w:lineRule="auto"/>
              <w:ind w:right="131" w:firstLine="0"/>
              <w:jc w:val="center"/>
              <w:rPr>
                <w:sz w:val="18"/>
                <w:szCs w:val="18"/>
              </w:rPr>
            </w:pPr>
            <w:r w:rsidRPr="008B0318">
              <w:rPr>
                <w:sz w:val="18"/>
                <w:szCs w:val="18"/>
              </w:rPr>
              <w:t>Допустить участника закупки к участию в электронном аукционе и признать его участником электронного аукциона.</w:t>
            </w:r>
          </w:p>
        </w:tc>
        <w:tc>
          <w:tcPr>
            <w:tcW w:w="2976" w:type="dxa"/>
            <w:vAlign w:val="center"/>
          </w:tcPr>
          <w:p w14:paraId="224898AA" w14:textId="6BAF6867" w:rsidR="008B0318" w:rsidRPr="008B0318" w:rsidRDefault="008B0318" w:rsidP="008B0318">
            <w:pPr>
              <w:tabs>
                <w:tab w:val="left" w:pos="567"/>
              </w:tabs>
              <w:spacing w:line="240" w:lineRule="auto"/>
              <w:ind w:firstLine="0"/>
              <w:jc w:val="center"/>
              <w:rPr>
                <w:sz w:val="18"/>
                <w:szCs w:val="18"/>
              </w:rPr>
            </w:pPr>
            <w:r w:rsidRPr="008B0318">
              <w:rPr>
                <w:sz w:val="18"/>
                <w:szCs w:val="18"/>
              </w:rPr>
              <w:t>Черных Роман Сергеевич</w:t>
            </w:r>
          </w:p>
        </w:tc>
      </w:tr>
      <w:tr w:rsidR="008B0318" w:rsidRPr="008B0318" w14:paraId="241CFCAE" w14:textId="77777777" w:rsidTr="00385411">
        <w:trPr>
          <w:trHeight w:val="147"/>
        </w:trPr>
        <w:tc>
          <w:tcPr>
            <w:tcW w:w="1786" w:type="dxa"/>
            <w:vMerge/>
            <w:vAlign w:val="center"/>
          </w:tcPr>
          <w:p w14:paraId="118E15CB" w14:textId="77777777" w:rsidR="008B0318" w:rsidRPr="008B0318" w:rsidRDefault="008B0318" w:rsidP="008B0318">
            <w:pPr>
              <w:pStyle w:val="ConsPlusCell"/>
              <w:ind w:right="131"/>
              <w:jc w:val="center"/>
              <w:rPr>
                <w:rFonts w:ascii="Times New Roman" w:hAnsi="Times New Roman" w:cs="Times New Roman"/>
                <w:sz w:val="18"/>
                <w:szCs w:val="18"/>
              </w:rPr>
            </w:pPr>
          </w:p>
        </w:tc>
        <w:tc>
          <w:tcPr>
            <w:tcW w:w="1616" w:type="dxa"/>
            <w:vMerge/>
            <w:vAlign w:val="center"/>
          </w:tcPr>
          <w:p w14:paraId="12E6D4E8" w14:textId="77777777" w:rsidR="008B0318" w:rsidRPr="008B0318" w:rsidRDefault="008B0318" w:rsidP="008B0318">
            <w:pPr>
              <w:pStyle w:val="ConsPlusCell"/>
              <w:ind w:right="131"/>
              <w:jc w:val="center"/>
              <w:rPr>
                <w:rFonts w:ascii="Times New Roman" w:hAnsi="Times New Roman" w:cs="Times New Roman"/>
                <w:sz w:val="18"/>
                <w:szCs w:val="18"/>
              </w:rPr>
            </w:pPr>
          </w:p>
        </w:tc>
        <w:tc>
          <w:tcPr>
            <w:tcW w:w="4395" w:type="dxa"/>
          </w:tcPr>
          <w:p w14:paraId="3C8278AF" w14:textId="43452676" w:rsidR="008B0318" w:rsidRPr="008B0318" w:rsidRDefault="008B0318" w:rsidP="008B0318">
            <w:pPr>
              <w:spacing w:line="240" w:lineRule="auto"/>
              <w:ind w:right="131" w:firstLine="0"/>
              <w:jc w:val="center"/>
              <w:rPr>
                <w:sz w:val="18"/>
                <w:szCs w:val="18"/>
              </w:rPr>
            </w:pPr>
            <w:r w:rsidRPr="008B0318">
              <w:rPr>
                <w:sz w:val="18"/>
                <w:szCs w:val="18"/>
              </w:rPr>
              <w:t>Допустить участника закупки к участию в электронном аукционе и признать его участником электронного аукциона.</w:t>
            </w:r>
          </w:p>
        </w:tc>
        <w:tc>
          <w:tcPr>
            <w:tcW w:w="2976" w:type="dxa"/>
            <w:vAlign w:val="center"/>
          </w:tcPr>
          <w:p w14:paraId="745CB873" w14:textId="4EE15E33" w:rsidR="008B0318" w:rsidRPr="008B0318" w:rsidRDefault="008B0318" w:rsidP="008B0318">
            <w:pPr>
              <w:tabs>
                <w:tab w:val="left" w:pos="567"/>
              </w:tabs>
              <w:spacing w:line="240" w:lineRule="auto"/>
              <w:ind w:firstLine="0"/>
              <w:jc w:val="center"/>
              <w:rPr>
                <w:sz w:val="18"/>
                <w:szCs w:val="18"/>
              </w:rPr>
            </w:pPr>
            <w:r w:rsidRPr="008B0318">
              <w:rPr>
                <w:sz w:val="18"/>
                <w:szCs w:val="18"/>
              </w:rPr>
              <w:t>Морозова Евгения Николаевна</w:t>
            </w:r>
          </w:p>
        </w:tc>
      </w:tr>
      <w:tr w:rsidR="008B0318" w:rsidRPr="008B0318" w14:paraId="02528EDD" w14:textId="77777777" w:rsidTr="00385411">
        <w:trPr>
          <w:trHeight w:val="147"/>
        </w:trPr>
        <w:tc>
          <w:tcPr>
            <w:tcW w:w="1786" w:type="dxa"/>
            <w:vMerge w:val="restart"/>
            <w:vAlign w:val="center"/>
          </w:tcPr>
          <w:p w14:paraId="07165E14" w14:textId="17998D03" w:rsidR="008B0318" w:rsidRPr="008B0318" w:rsidRDefault="008B0318" w:rsidP="008B0318">
            <w:pPr>
              <w:pStyle w:val="ConsPlusCell"/>
              <w:ind w:right="131"/>
              <w:jc w:val="center"/>
              <w:rPr>
                <w:rFonts w:ascii="Times New Roman" w:hAnsi="Times New Roman" w:cs="Times New Roman"/>
                <w:sz w:val="18"/>
                <w:szCs w:val="18"/>
              </w:rPr>
            </w:pPr>
            <w:r w:rsidRPr="008B0318">
              <w:rPr>
                <w:rFonts w:ascii="Times New Roman" w:hAnsi="Times New Roman" w:cs="Times New Roman"/>
                <w:sz w:val="18"/>
                <w:szCs w:val="18"/>
              </w:rPr>
              <w:t>4</w:t>
            </w:r>
          </w:p>
        </w:tc>
        <w:tc>
          <w:tcPr>
            <w:tcW w:w="1616" w:type="dxa"/>
            <w:vMerge w:val="restart"/>
            <w:vAlign w:val="center"/>
          </w:tcPr>
          <w:p w14:paraId="0023E7F5" w14:textId="79B7D379" w:rsidR="008B0318" w:rsidRPr="008B0318" w:rsidRDefault="008B0318" w:rsidP="008B0318">
            <w:pPr>
              <w:pStyle w:val="ConsPlusCell"/>
              <w:ind w:right="131"/>
              <w:jc w:val="center"/>
              <w:rPr>
                <w:rFonts w:ascii="Times New Roman" w:hAnsi="Times New Roman" w:cs="Times New Roman"/>
                <w:sz w:val="18"/>
                <w:szCs w:val="18"/>
              </w:rPr>
            </w:pPr>
            <w:r w:rsidRPr="008B0318">
              <w:rPr>
                <w:rFonts w:ascii="Times New Roman" w:hAnsi="Times New Roman" w:cs="Times New Roman"/>
                <w:color w:val="202020"/>
                <w:sz w:val="18"/>
                <w:szCs w:val="18"/>
                <w:shd w:val="clear" w:color="auto" w:fill="FFFFFF"/>
              </w:rPr>
              <w:t>13.12.2025 21:44 (</w:t>
            </w:r>
            <w:proofErr w:type="spellStart"/>
            <w:r w:rsidRPr="008B0318">
              <w:rPr>
                <w:rFonts w:ascii="Times New Roman" w:hAnsi="Times New Roman" w:cs="Times New Roman"/>
                <w:color w:val="202020"/>
                <w:sz w:val="18"/>
                <w:szCs w:val="18"/>
                <w:shd w:val="clear" w:color="auto" w:fill="FFFFFF"/>
              </w:rPr>
              <w:t>мск</w:t>
            </w:r>
            <w:proofErr w:type="spellEnd"/>
            <w:r w:rsidRPr="008B0318">
              <w:rPr>
                <w:rFonts w:ascii="Times New Roman" w:hAnsi="Times New Roman" w:cs="Times New Roman"/>
                <w:color w:val="202020"/>
                <w:sz w:val="18"/>
                <w:szCs w:val="18"/>
                <w:shd w:val="clear" w:color="auto" w:fill="FFFFFF"/>
              </w:rPr>
              <w:t>)</w:t>
            </w:r>
          </w:p>
        </w:tc>
        <w:tc>
          <w:tcPr>
            <w:tcW w:w="4395" w:type="dxa"/>
          </w:tcPr>
          <w:p w14:paraId="7C864870" w14:textId="0B9E4938" w:rsidR="008B0318" w:rsidRPr="008B0318" w:rsidRDefault="008B0318" w:rsidP="008B0318">
            <w:pPr>
              <w:spacing w:line="240" w:lineRule="auto"/>
              <w:ind w:right="131" w:firstLine="0"/>
              <w:jc w:val="center"/>
              <w:rPr>
                <w:sz w:val="18"/>
                <w:szCs w:val="18"/>
              </w:rPr>
            </w:pPr>
            <w:r w:rsidRPr="008B0318">
              <w:rPr>
                <w:sz w:val="18"/>
                <w:szCs w:val="18"/>
              </w:rPr>
              <w:t>Допустить участника закупки к участию в электронном аукционе и признать его участником электронного аукциона.</w:t>
            </w:r>
          </w:p>
        </w:tc>
        <w:tc>
          <w:tcPr>
            <w:tcW w:w="2976" w:type="dxa"/>
            <w:vAlign w:val="center"/>
          </w:tcPr>
          <w:p w14:paraId="4695F7DC" w14:textId="526B9F84" w:rsidR="008B0318" w:rsidRPr="008B0318" w:rsidRDefault="008B0318" w:rsidP="008B0318">
            <w:pPr>
              <w:tabs>
                <w:tab w:val="left" w:pos="567"/>
              </w:tabs>
              <w:spacing w:line="240" w:lineRule="auto"/>
              <w:ind w:firstLine="0"/>
              <w:jc w:val="center"/>
              <w:rPr>
                <w:sz w:val="18"/>
                <w:szCs w:val="18"/>
              </w:rPr>
            </w:pPr>
            <w:r w:rsidRPr="008B0318">
              <w:rPr>
                <w:sz w:val="18"/>
                <w:szCs w:val="18"/>
              </w:rPr>
              <w:t>Котлякова Екатерина Нурисламовна</w:t>
            </w:r>
          </w:p>
        </w:tc>
      </w:tr>
      <w:tr w:rsidR="008B0318" w:rsidRPr="008B0318" w14:paraId="7C54A737" w14:textId="77777777" w:rsidTr="00385411">
        <w:trPr>
          <w:trHeight w:val="147"/>
        </w:trPr>
        <w:tc>
          <w:tcPr>
            <w:tcW w:w="1786" w:type="dxa"/>
            <w:vMerge/>
            <w:vAlign w:val="center"/>
          </w:tcPr>
          <w:p w14:paraId="343F62E4" w14:textId="77777777" w:rsidR="008B0318" w:rsidRPr="008B0318" w:rsidRDefault="008B0318" w:rsidP="008B0318">
            <w:pPr>
              <w:pStyle w:val="ConsPlusCell"/>
              <w:ind w:right="131"/>
              <w:jc w:val="center"/>
              <w:rPr>
                <w:rFonts w:ascii="Times New Roman" w:hAnsi="Times New Roman" w:cs="Times New Roman"/>
                <w:sz w:val="18"/>
                <w:szCs w:val="18"/>
              </w:rPr>
            </w:pPr>
          </w:p>
        </w:tc>
        <w:tc>
          <w:tcPr>
            <w:tcW w:w="1616" w:type="dxa"/>
            <w:vMerge/>
            <w:vAlign w:val="center"/>
          </w:tcPr>
          <w:p w14:paraId="7EC19DEB" w14:textId="77777777" w:rsidR="008B0318" w:rsidRPr="008B0318" w:rsidRDefault="008B0318" w:rsidP="008B0318">
            <w:pPr>
              <w:pStyle w:val="ConsPlusCell"/>
              <w:ind w:right="131"/>
              <w:jc w:val="center"/>
              <w:rPr>
                <w:rFonts w:ascii="Times New Roman" w:hAnsi="Times New Roman" w:cs="Times New Roman"/>
                <w:sz w:val="18"/>
                <w:szCs w:val="18"/>
              </w:rPr>
            </w:pPr>
          </w:p>
        </w:tc>
        <w:tc>
          <w:tcPr>
            <w:tcW w:w="4395" w:type="dxa"/>
          </w:tcPr>
          <w:p w14:paraId="64D43016" w14:textId="05D3714F" w:rsidR="008B0318" w:rsidRPr="008B0318" w:rsidRDefault="008B0318" w:rsidP="008B0318">
            <w:pPr>
              <w:spacing w:line="240" w:lineRule="auto"/>
              <w:ind w:right="131" w:firstLine="0"/>
              <w:jc w:val="center"/>
              <w:rPr>
                <w:sz w:val="18"/>
                <w:szCs w:val="18"/>
              </w:rPr>
            </w:pPr>
            <w:r w:rsidRPr="008B0318">
              <w:rPr>
                <w:sz w:val="18"/>
                <w:szCs w:val="18"/>
              </w:rPr>
              <w:t>Допустить участника закупки к участию в электронном аукционе и признать его участником электронного аукциона.</w:t>
            </w:r>
          </w:p>
        </w:tc>
        <w:tc>
          <w:tcPr>
            <w:tcW w:w="2976" w:type="dxa"/>
            <w:vAlign w:val="center"/>
          </w:tcPr>
          <w:p w14:paraId="3B45B59A" w14:textId="1BAE9BD3" w:rsidR="008B0318" w:rsidRPr="008B0318" w:rsidRDefault="008B0318" w:rsidP="008B0318">
            <w:pPr>
              <w:tabs>
                <w:tab w:val="left" w:pos="567"/>
              </w:tabs>
              <w:spacing w:line="240" w:lineRule="auto"/>
              <w:ind w:firstLine="0"/>
              <w:jc w:val="center"/>
              <w:rPr>
                <w:sz w:val="18"/>
                <w:szCs w:val="18"/>
              </w:rPr>
            </w:pPr>
            <w:r w:rsidRPr="008B0318">
              <w:rPr>
                <w:sz w:val="18"/>
                <w:szCs w:val="18"/>
              </w:rPr>
              <w:t>Луцкая Надежда Валерьевна</w:t>
            </w:r>
          </w:p>
        </w:tc>
      </w:tr>
      <w:tr w:rsidR="008B0318" w:rsidRPr="008B0318" w14:paraId="70AF4BBC" w14:textId="77777777" w:rsidTr="00385411">
        <w:trPr>
          <w:trHeight w:val="147"/>
        </w:trPr>
        <w:tc>
          <w:tcPr>
            <w:tcW w:w="1786" w:type="dxa"/>
            <w:vMerge/>
            <w:vAlign w:val="center"/>
          </w:tcPr>
          <w:p w14:paraId="569FD3C1" w14:textId="77777777" w:rsidR="008B0318" w:rsidRPr="008B0318" w:rsidRDefault="008B0318" w:rsidP="008B0318">
            <w:pPr>
              <w:pStyle w:val="ConsPlusCell"/>
              <w:ind w:right="131"/>
              <w:jc w:val="center"/>
              <w:rPr>
                <w:rFonts w:ascii="Times New Roman" w:hAnsi="Times New Roman" w:cs="Times New Roman"/>
                <w:sz w:val="18"/>
                <w:szCs w:val="18"/>
              </w:rPr>
            </w:pPr>
          </w:p>
        </w:tc>
        <w:tc>
          <w:tcPr>
            <w:tcW w:w="1616" w:type="dxa"/>
            <w:vMerge/>
            <w:vAlign w:val="center"/>
          </w:tcPr>
          <w:p w14:paraId="4C8B66CF" w14:textId="77777777" w:rsidR="008B0318" w:rsidRPr="008B0318" w:rsidRDefault="008B0318" w:rsidP="008B0318">
            <w:pPr>
              <w:pStyle w:val="ConsPlusCell"/>
              <w:ind w:right="131"/>
              <w:jc w:val="center"/>
              <w:rPr>
                <w:rFonts w:ascii="Times New Roman" w:hAnsi="Times New Roman" w:cs="Times New Roman"/>
                <w:sz w:val="18"/>
                <w:szCs w:val="18"/>
              </w:rPr>
            </w:pPr>
          </w:p>
        </w:tc>
        <w:tc>
          <w:tcPr>
            <w:tcW w:w="4395" w:type="dxa"/>
          </w:tcPr>
          <w:p w14:paraId="1AF3E8EB" w14:textId="149CA301" w:rsidR="008B0318" w:rsidRPr="008B0318" w:rsidRDefault="008B0318" w:rsidP="008B0318">
            <w:pPr>
              <w:spacing w:line="240" w:lineRule="auto"/>
              <w:ind w:right="131" w:firstLine="0"/>
              <w:jc w:val="center"/>
              <w:rPr>
                <w:sz w:val="18"/>
                <w:szCs w:val="18"/>
              </w:rPr>
            </w:pPr>
            <w:r w:rsidRPr="008B0318">
              <w:rPr>
                <w:sz w:val="18"/>
                <w:szCs w:val="18"/>
              </w:rPr>
              <w:t>Допустить участника закупки к участию в электронном аукционе и признать его участником электронного аукциона.</w:t>
            </w:r>
          </w:p>
        </w:tc>
        <w:tc>
          <w:tcPr>
            <w:tcW w:w="2976" w:type="dxa"/>
            <w:vAlign w:val="center"/>
          </w:tcPr>
          <w:p w14:paraId="1A3B516C" w14:textId="58261D6D" w:rsidR="008B0318" w:rsidRPr="008B0318" w:rsidRDefault="008B0318" w:rsidP="008B0318">
            <w:pPr>
              <w:tabs>
                <w:tab w:val="left" w:pos="567"/>
              </w:tabs>
              <w:spacing w:line="240" w:lineRule="auto"/>
              <w:ind w:firstLine="0"/>
              <w:jc w:val="center"/>
              <w:rPr>
                <w:sz w:val="18"/>
                <w:szCs w:val="18"/>
              </w:rPr>
            </w:pPr>
            <w:r w:rsidRPr="008B0318">
              <w:rPr>
                <w:sz w:val="18"/>
                <w:szCs w:val="18"/>
              </w:rPr>
              <w:t>Кораблева Анастасия Сергеевна</w:t>
            </w:r>
          </w:p>
        </w:tc>
      </w:tr>
      <w:tr w:rsidR="008B0318" w:rsidRPr="008B0318" w14:paraId="5806DEA8" w14:textId="77777777" w:rsidTr="00385411">
        <w:trPr>
          <w:trHeight w:val="147"/>
        </w:trPr>
        <w:tc>
          <w:tcPr>
            <w:tcW w:w="1786" w:type="dxa"/>
            <w:vMerge/>
            <w:vAlign w:val="center"/>
          </w:tcPr>
          <w:p w14:paraId="0FF971A6" w14:textId="77777777" w:rsidR="008B0318" w:rsidRPr="008B0318" w:rsidRDefault="008B0318" w:rsidP="008B0318">
            <w:pPr>
              <w:pStyle w:val="ConsPlusCell"/>
              <w:ind w:right="131"/>
              <w:jc w:val="center"/>
              <w:rPr>
                <w:rFonts w:ascii="Times New Roman" w:hAnsi="Times New Roman" w:cs="Times New Roman"/>
                <w:sz w:val="18"/>
                <w:szCs w:val="18"/>
              </w:rPr>
            </w:pPr>
          </w:p>
        </w:tc>
        <w:tc>
          <w:tcPr>
            <w:tcW w:w="1616" w:type="dxa"/>
            <w:vMerge/>
            <w:vAlign w:val="center"/>
          </w:tcPr>
          <w:p w14:paraId="6F8994A4" w14:textId="77777777" w:rsidR="008B0318" w:rsidRPr="008B0318" w:rsidRDefault="008B0318" w:rsidP="008B0318">
            <w:pPr>
              <w:pStyle w:val="ConsPlusCell"/>
              <w:ind w:right="131"/>
              <w:jc w:val="center"/>
              <w:rPr>
                <w:rFonts w:ascii="Times New Roman" w:hAnsi="Times New Roman" w:cs="Times New Roman"/>
                <w:sz w:val="18"/>
                <w:szCs w:val="18"/>
              </w:rPr>
            </w:pPr>
          </w:p>
        </w:tc>
        <w:tc>
          <w:tcPr>
            <w:tcW w:w="4395" w:type="dxa"/>
          </w:tcPr>
          <w:p w14:paraId="0C183F48" w14:textId="4943C40D" w:rsidR="008B0318" w:rsidRPr="008B0318" w:rsidRDefault="008B0318" w:rsidP="008B0318">
            <w:pPr>
              <w:spacing w:line="240" w:lineRule="auto"/>
              <w:ind w:right="131" w:firstLine="0"/>
              <w:jc w:val="center"/>
              <w:rPr>
                <w:sz w:val="18"/>
                <w:szCs w:val="18"/>
              </w:rPr>
            </w:pPr>
            <w:r w:rsidRPr="008B0318">
              <w:rPr>
                <w:sz w:val="18"/>
                <w:szCs w:val="18"/>
              </w:rPr>
              <w:t>Допустить участника закупки к участию в электронном аукционе и признать его участником электронного аукциона.</w:t>
            </w:r>
          </w:p>
        </w:tc>
        <w:tc>
          <w:tcPr>
            <w:tcW w:w="2976" w:type="dxa"/>
            <w:vAlign w:val="center"/>
          </w:tcPr>
          <w:p w14:paraId="19406F9F" w14:textId="47C4FE50" w:rsidR="008B0318" w:rsidRPr="008B0318" w:rsidRDefault="008B0318" w:rsidP="008B0318">
            <w:pPr>
              <w:tabs>
                <w:tab w:val="left" w:pos="567"/>
              </w:tabs>
              <w:spacing w:line="240" w:lineRule="auto"/>
              <w:ind w:firstLine="0"/>
              <w:jc w:val="center"/>
              <w:rPr>
                <w:sz w:val="18"/>
                <w:szCs w:val="18"/>
              </w:rPr>
            </w:pPr>
            <w:r w:rsidRPr="008B0318">
              <w:rPr>
                <w:sz w:val="18"/>
                <w:szCs w:val="18"/>
              </w:rPr>
              <w:t>Черных Роман Сергеевич</w:t>
            </w:r>
          </w:p>
        </w:tc>
      </w:tr>
      <w:tr w:rsidR="008B0318" w:rsidRPr="008B0318" w14:paraId="660316D3" w14:textId="77777777" w:rsidTr="00385411">
        <w:trPr>
          <w:trHeight w:val="147"/>
        </w:trPr>
        <w:tc>
          <w:tcPr>
            <w:tcW w:w="1786" w:type="dxa"/>
            <w:vMerge/>
            <w:vAlign w:val="center"/>
          </w:tcPr>
          <w:p w14:paraId="1A98C034" w14:textId="77777777" w:rsidR="008B0318" w:rsidRPr="008B0318" w:rsidRDefault="008B0318" w:rsidP="008B0318">
            <w:pPr>
              <w:pStyle w:val="ConsPlusCell"/>
              <w:ind w:right="131"/>
              <w:jc w:val="center"/>
              <w:rPr>
                <w:rFonts w:ascii="Times New Roman" w:hAnsi="Times New Roman" w:cs="Times New Roman"/>
                <w:sz w:val="18"/>
                <w:szCs w:val="18"/>
              </w:rPr>
            </w:pPr>
          </w:p>
        </w:tc>
        <w:tc>
          <w:tcPr>
            <w:tcW w:w="1616" w:type="dxa"/>
            <w:vMerge/>
            <w:vAlign w:val="center"/>
          </w:tcPr>
          <w:p w14:paraId="71125751" w14:textId="77777777" w:rsidR="008B0318" w:rsidRPr="008B0318" w:rsidRDefault="008B0318" w:rsidP="008B0318">
            <w:pPr>
              <w:pStyle w:val="ConsPlusCell"/>
              <w:ind w:right="131"/>
              <w:jc w:val="center"/>
              <w:rPr>
                <w:rFonts w:ascii="Times New Roman" w:hAnsi="Times New Roman" w:cs="Times New Roman"/>
                <w:sz w:val="18"/>
                <w:szCs w:val="18"/>
              </w:rPr>
            </w:pPr>
          </w:p>
        </w:tc>
        <w:tc>
          <w:tcPr>
            <w:tcW w:w="4395" w:type="dxa"/>
          </w:tcPr>
          <w:p w14:paraId="67ACA2C1" w14:textId="6B5D29DD" w:rsidR="008B0318" w:rsidRPr="008B0318" w:rsidRDefault="008B0318" w:rsidP="008B0318">
            <w:pPr>
              <w:spacing w:line="240" w:lineRule="auto"/>
              <w:ind w:right="131" w:firstLine="0"/>
              <w:jc w:val="center"/>
              <w:rPr>
                <w:sz w:val="18"/>
                <w:szCs w:val="18"/>
              </w:rPr>
            </w:pPr>
            <w:r w:rsidRPr="008B0318">
              <w:rPr>
                <w:sz w:val="18"/>
                <w:szCs w:val="18"/>
              </w:rPr>
              <w:t>Допустить участника закупки к участию в электронном аукционе и признать его участником электронного аукциона.</w:t>
            </w:r>
          </w:p>
        </w:tc>
        <w:tc>
          <w:tcPr>
            <w:tcW w:w="2976" w:type="dxa"/>
            <w:vAlign w:val="center"/>
          </w:tcPr>
          <w:p w14:paraId="64ECA858" w14:textId="701BE537" w:rsidR="008B0318" w:rsidRPr="008B0318" w:rsidRDefault="008B0318" w:rsidP="008B0318">
            <w:pPr>
              <w:tabs>
                <w:tab w:val="left" w:pos="567"/>
              </w:tabs>
              <w:spacing w:line="240" w:lineRule="auto"/>
              <w:ind w:firstLine="0"/>
              <w:jc w:val="center"/>
              <w:rPr>
                <w:sz w:val="18"/>
                <w:szCs w:val="18"/>
              </w:rPr>
            </w:pPr>
            <w:r w:rsidRPr="008B0318">
              <w:rPr>
                <w:sz w:val="18"/>
                <w:szCs w:val="18"/>
              </w:rPr>
              <w:t>Морозова Евгения Николаевна</w:t>
            </w:r>
          </w:p>
        </w:tc>
      </w:tr>
      <w:tr w:rsidR="008B0318" w:rsidRPr="008B0318" w14:paraId="761E2156" w14:textId="77777777" w:rsidTr="00385411">
        <w:trPr>
          <w:trHeight w:val="147"/>
        </w:trPr>
        <w:tc>
          <w:tcPr>
            <w:tcW w:w="1786" w:type="dxa"/>
            <w:vMerge w:val="restart"/>
            <w:vAlign w:val="center"/>
          </w:tcPr>
          <w:p w14:paraId="2BBCF886" w14:textId="226E2664" w:rsidR="008B0318" w:rsidRPr="008B0318" w:rsidRDefault="008B0318" w:rsidP="008B0318">
            <w:pPr>
              <w:pStyle w:val="ConsPlusCell"/>
              <w:ind w:right="131"/>
              <w:jc w:val="center"/>
              <w:rPr>
                <w:rFonts w:ascii="Times New Roman" w:hAnsi="Times New Roman" w:cs="Times New Roman"/>
                <w:sz w:val="18"/>
                <w:szCs w:val="18"/>
              </w:rPr>
            </w:pPr>
            <w:r w:rsidRPr="008B0318">
              <w:rPr>
                <w:rFonts w:ascii="Times New Roman" w:hAnsi="Times New Roman" w:cs="Times New Roman"/>
                <w:sz w:val="18"/>
                <w:szCs w:val="18"/>
              </w:rPr>
              <w:t>5</w:t>
            </w:r>
          </w:p>
        </w:tc>
        <w:tc>
          <w:tcPr>
            <w:tcW w:w="1616" w:type="dxa"/>
            <w:vMerge w:val="restart"/>
            <w:vAlign w:val="center"/>
          </w:tcPr>
          <w:p w14:paraId="0B96FF8E" w14:textId="7DE01E6F" w:rsidR="008B0318" w:rsidRPr="008B0318" w:rsidRDefault="008B0318" w:rsidP="008B0318">
            <w:pPr>
              <w:pStyle w:val="ConsPlusCell"/>
              <w:ind w:right="131"/>
              <w:jc w:val="center"/>
              <w:rPr>
                <w:rFonts w:ascii="Times New Roman" w:hAnsi="Times New Roman" w:cs="Times New Roman"/>
                <w:sz w:val="18"/>
                <w:szCs w:val="18"/>
              </w:rPr>
            </w:pPr>
            <w:r w:rsidRPr="008B0318">
              <w:rPr>
                <w:rFonts w:ascii="Times New Roman" w:hAnsi="Times New Roman" w:cs="Times New Roman"/>
                <w:sz w:val="18"/>
                <w:szCs w:val="18"/>
              </w:rPr>
              <w:br/>
            </w:r>
            <w:r w:rsidRPr="008B0318">
              <w:rPr>
                <w:rFonts w:ascii="Times New Roman" w:hAnsi="Times New Roman" w:cs="Times New Roman"/>
                <w:color w:val="202020"/>
                <w:sz w:val="18"/>
                <w:szCs w:val="18"/>
                <w:shd w:val="clear" w:color="auto" w:fill="FFFFFF"/>
              </w:rPr>
              <w:t>14.12.2025 16:27 (</w:t>
            </w:r>
            <w:proofErr w:type="spellStart"/>
            <w:r w:rsidRPr="008B0318">
              <w:rPr>
                <w:rFonts w:ascii="Times New Roman" w:hAnsi="Times New Roman" w:cs="Times New Roman"/>
                <w:color w:val="202020"/>
                <w:sz w:val="18"/>
                <w:szCs w:val="18"/>
                <w:shd w:val="clear" w:color="auto" w:fill="FFFFFF"/>
              </w:rPr>
              <w:t>мск</w:t>
            </w:r>
            <w:proofErr w:type="spellEnd"/>
            <w:r w:rsidRPr="008B0318">
              <w:rPr>
                <w:rFonts w:ascii="Times New Roman" w:hAnsi="Times New Roman" w:cs="Times New Roman"/>
                <w:color w:val="202020"/>
                <w:sz w:val="18"/>
                <w:szCs w:val="18"/>
                <w:shd w:val="clear" w:color="auto" w:fill="FFFFFF"/>
              </w:rPr>
              <w:t>)</w:t>
            </w:r>
          </w:p>
        </w:tc>
        <w:tc>
          <w:tcPr>
            <w:tcW w:w="4395" w:type="dxa"/>
          </w:tcPr>
          <w:p w14:paraId="3AD69A04" w14:textId="0CA2F6FE" w:rsidR="008B0318" w:rsidRPr="008B0318" w:rsidRDefault="008B0318" w:rsidP="008B0318">
            <w:pPr>
              <w:spacing w:line="240" w:lineRule="auto"/>
              <w:ind w:right="131" w:firstLine="0"/>
              <w:jc w:val="center"/>
              <w:rPr>
                <w:sz w:val="18"/>
                <w:szCs w:val="18"/>
              </w:rPr>
            </w:pPr>
            <w:r w:rsidRPr="008B0318">
              <w:rPr>
                <w:sz w:val="18"/>
                <w:szCs w:val="18"/>
              </w:rPr>
              <w:t>Допустить участника закупки к участию в электронном аукционе и признать его участником электронного аукциона.</w:t>
            </w:r>
          </w:p>
        </w:tc>
        <w:tc>
          <w:tcPr>
            <w:tcW w:w="2976" w:type="dxa"/>
            <w:vAlign w:val="center"/>
          </w:tcPr>
          <w:p w14:paraId="55DF6478" w14:textId="62EA1B87" w:rsidR="008B0318" w:rsidRPr="008B0318" w:rsidRDefault="008B0318" w:rsidP="008B0318">
            <w:pPr>
              <w:tabs>
                <w:tab w:val="left" w:pos="567"/>
              </w:tabs>
              <w:spacing w:line="240" w:lineRule="auto"/>
              <w:ind w:firstLine="0"/>
              <w:jc w:val="center"/>
              <w:rPr>
                <w:sz w:val="18"/>
                <w:szCs w:val="18"/>
              </w:rPr>
            </w:pPr>
            <w:r w:rsidRPr="008B0318">
              <w:rPr>
                <w:sz w:val="18"/>
                <w:szCs w:val="18"/>
              </w:rPr>
              <w:t>Котлякова Екатерина Нурисламовна</w:t>
            </w:r>
          </w:p>
        </w:tc>
      </w:tr>
      <w:tr w:rsidR="008B0318" w:rsidRPr="008B0318" w14:paraId="1FE2A52B" w14:textId="77777777" w:rsidTr="00385411">
        <w:trPr>
          <w:trHeight w:val="147"/>
        </w:trPr>
        <w:tc>
          <w:tcPr>
            <w:tcW w:w="1786" w:type="dxa"/>
            <w:vMerge/>
            <w:vAlign w:val="center"/>
          </w:tcPr>
          <w:p w14:paraId="7CF1E6F6" w14:textId="77777777" w:rsidR="008B0318" w:rsidRPr="008B0318" w:rsidRDefault="008B0318" w:rsidP="008B0318">
            <w:pPr>
              <w:pStyle w:val="ConsPlusCell"/>
              <w:ind w:right="131"/>
              <w:jc w:val="center"/>
              <w:rPr>
                <w:rFonts w:ascii="Times New Roman" w:hAnsi="Times New Roman" w:cs="Times New Roman"/>
                <w:sz w:val="18"/>
                <w:szCs w:val="18"/>
              </w:rPr>
            </w:pPr>
          </w:p>
        </w:tc>
        <w:tc>
          <w:tcPr>
            <w:tcW w:w="1616" w:type="dxa"/>
            <w:vMerge/>
            <w:vAlign w:val="center"/>
          </w:tcPr>
          <w:p w14:paraId="67365BFB" w14:textId="77777777" w:rsidR="008B0318" w:rsidRPr="008B0318" w:rsidRDefault="008B0318" w:rsidP="008B0318">
            <w:pPr>
              <w:pStyle w:val="ConsPlusCell"/>
              <w:ind w:right="131"/>
              <w:jc w:val="center"/>
              <w:rPr>
                <w:rFonts w:ascii="Times New Roman" w:hAnsi="Times New Roman" w:cs="Times New Roman"/>
                <w:sz w:val="18"/>
                <w:szCs w:val="18"/>
              </w:rPr>
            </w:pPr>
          </w:p>
        </w:tc>
        <w:tc>
          <w:tcPr>
            <w:tcW w:w="4395" w:type="dxa"/>
          </w:tcPr>
          <w:p w14:paraId="2B73ACB0" w14:textId="4A2EFF28" w:rsidR="008B0318" w:rsidRPr="008B0318" w:rsidRDefault="008B0318" w:rsidP="008B0318">
            <w:pPr>
              <w:spacing w:line="240" w:lineRule="auto"/>
              <w:ind w:right="131" w:firstLine="0"/>
              <w:jc w:val="center"/>
              <w:rPr>
                <w:sz w:val="18"/>
                <w:szCs w:val="18"/>
              </w:rPr>
            </w:pPr>
            <w:r w:rsidRPr="008B0318">
              <w:rPr>
                <w:sz w:val="18"/>
                <w:szCs w:val="18"/>
              </w:rPr>
              <w:t>Допустить участника закупки к участию в электронном аукционе и признать его участником электронного аукциона.</w:t>
            </w:r>
          </w:p>
        </w:tc>
        <w:tc>
          <w:tcPr>
            <w:tcW w:w="2976" w:type="dxa"/>
            <w:vAlign w:val="center"/>
          </w:tcPr>
          <w:p w14:paraId="0FB4A31F" w14:textId="07FF77B4" w:rsidR="008B0318" w:rsidRPr="008B0318" w:rsidRDefault="008B0318" w:rsidP="008B0318">
            <w:pPr>
              <w:tabs>
                <w:tab w:val="left" w:pos="567"/>
              </w:tabs>
              <w:spacing w:line="240" w:lineRule="auto"/>
              <w:ind w:firstLine="0"/>
              <w:jc w:val="center"/>
              <w:rPr>
                <w:sz w:val="18"/>
                <w:szCs w:val="18"/>
              </w:rPr>
            </w:pPr>
            <w:r w:rsidRPr="008B0318">
              <w:rPr>
                <w:sz w:val="18"/>
                <w:szCs w:val="18"/>
              </w:rPr>
              <w:t>Луцкая Надежда Валерьевна</w:t>
            </w:r>
          </w:p>
        </w:tc>
      </w:tr>
      <w:tr w:rsidR="008B0318" w:rsidRPr="008B0318" w14:paraId="555E924B" w14:textId="77777777" w:rsidTr="00385411">
        <w:trPr>
          <w:trHeight w:val="147"/>
        </w:trPr>
        <w:tc>
          <w:tcPr>
            <w:tcW w:w="1786" w:type="dxa"/>
            <w:vMerge/>
            <w:vAlign w:val="center"/>
          </w:tcPr>
          <w:p w14:paraId="54E73258" w14:textId="77777777" w:rsidR="008B0318" w:rsidRPr="008B0318" w:rsidRDefault="008B0318" w:rsidP="008B0318">
            <w:pPr>
              <w:pStyle w:val="ConsPlusCell"/>
              <w:ind w:right="131"/>
              <w:jc w:val="center"/>
              <w:rPr>
                <w:rFonts w:ascii="Times New Roman" w:hAnsi="Times New Roman" w:cs="Times New Roman"/>
                <w:sz w:val="18"/>
                <w:szCs w:val="18"/>
              </w:rPr>
            </w:pPr>
          </w:p>
        </w:tc>
        <w:tc>
          <w:tcPr>
            <w:tcW w:w="1616" w:type="dxa"/>
            <w:vMerge/>
            <w:vAlign w:val="center"/>
          </w:tcPr>
          <w:p w14:paraId="44833E00" w14:textId="77777777" w:rsidR="008B0318" w:rsidRPr="008B0318" w:rsidRDefault="008B0318" w:rsidP="008B0318">
            <w:pPr>
              <w:pStyle w:val="ConsPlusCell"/>
              <w:ind w:right="131"/>
              <w:jc w:val="center"/>
              <w:rPr>
                <w:rFonts w:ascii="Times New Roman" w:hAnsi="Times New Roman" w:cs="Times New Roman"/>
                <w:sz w:val="18"/>
                <w:szCs w:val="18"/>
              </w:rPr>
            </w:pPr>
          </w:p>
        </w:tc>
        <w:tc>
          <w:tcPr>
            <w:tcW w:w="4395" w:type="dxa"/>
          </w:tcPr>
          <w:p w14:paraId="79EE4C48" w14:textId="6E9FE385" w:rsidR="008B0318" w:rsidRPr="008B0318" w:rsidRDefault="008B0318" w:rsidP="008B0318">
            <w:pPr>
              <w:spacing w:line="240" w:lineRule="auto"/>
              <w:ind w:right="131" w:firstLine="0"/>
              <w:jc w:val="center"/>
              <w:rPr>
                <w:sz w:val="18"/>
                <w:szCs w:val="18"/>
              </w:rPr>
            </w:pPr>
            <w:r w:rsidRPr="008B0318">
              <w:rPr>
                <w:sz w:val="18"/>
                <w:szCs w:val="18"/>
              </w:rPr>
              <w:t>Допустить участника закупки к участию в электронном аукционе и признать его участником электронного аукциона.</w:t>
            </w:r>
          </w:p>
        </w:tc>
        <w:tc>
          <w:tcPr>
            <w:tcW w:w="2976" w:type="dxa"/>
            <w:vAlign w:val="center"/>
          </w:tcPr>
          <w:p w14:paraId="45F14E88" w14:textId="06E848D3" w:rsidR="008B0318" w:rsidRPr="008B0318" w:rsidRDefault="008B0318" w:rsidP="008B0318">
            <w:pPr>
              <w:tabs>
                <w:tab w:val="left" w:pos="567"/>
              </w:tabs>
              <w:spacing w:line="240" w:lineRule="auto"/>
              <w:ind w:firstLine="0"/>
              <w:jc w:val="center"/>
              <w:rPr>
                <w:sz w:val="18"/>
                <w:szCs w:val="18"/>
              </w:rPr>
            </w:pPr>
            <w:r w:rsidRPr="008B0318">
              <w:rPr>
                <w:sz w:val="18"/>
                <w:szCs w:val="18"/>
              </w:rPr>
              <w:t>Кораблева Анастасия Сергеевна</w:t>
            </w:r>
          </w:p>
        </w:tc>
      </w:tr>
      <w:tr w:rsidR="008B0318" w:rsidRPr="008B0318" w14:paraId="05FC5906" w14:textId="77777777" w:rsidTr="00385411">
        <w:trPr>
          <w:trHeight w:val="147"/>
        </w:trPr>
        <w:tc>
          <w:tcPr>
            <w:tcW w:w="1786" w:type="dxa"/>
            <w:vMerge/>
            <w:vAlign w:val="center"/>
          </w:tcPr>
          <w:p w14:paraId="281F2DC0" w14:textId="77777777" w:rsidR="008B0318" w:rsidRPr="008B0318" w:rsidRDefault="008B0318" w:rsidP="008B0318">
            <w:pPr>
              <w:pStyle w:val="ConsPlusCell"/>
              <w:ind w:right="131"/>
              <w:jc w:val="center"/>
              <w:rPr>
                <w:rFonts w:ascii="Times New Roman" w:hAnsi="Times New Roman" w:cs="Times New Roman"/>
                <w:sz w:val="18"/>
                <w:szCs w:val="18"/>
              </w:rPr>
            </w:pPr>
          </w:p>
        </w:tc>
        <w:tc>
          <w:tcPr>
            <w:tcW w:w="1616" w:type="dxa"/>
            <w:vMerge/>
            <w:vAlign w:val="center"/>
          </w:tcPr>
          <w:p w14:paraId="4F2AE4CF" w14:textId="77777777" w:rsidR="008B0318" w:rsidRPr="008B0318" w:rsidRDefault="008B0318" w:rsidP="008B0318">
            <w:pPr>
              <w:pStyle w:val="ConsPlusCell"/>
              <w:ind w:right="131"/>
              <w:jc w:val="center"/>
              <w:rPr>
                <w:rFonts w:ascii="Times New Roman" w:hAnsi="Times New Roman" w:cs="Times New Roman"/>
                <w:sz w:val="18"/>
                <w:szCs w:val="18"/>
              </w:rPr>
            </w:pPr>
          </w:p>
        </w:tc>
        <w:tc>
          <w:tcPr>
            <w:tcW w:w="4395" w:type="dxa"/>
          </w:tcPr>
          <w:p w14:paraId="3B98ACAC" w14:textId="183E8286" w:rsidR="008B0318" w:rsidRPr="008B0318" w:rsidRDefault="008B0318" w:rsidP="008B0318">
            <w:pPr>
              <w:spacing w:line="240" w:lineRule="auto"/>
              <w:ind w:right="131" w:firstLine="0"/>
              <w:jc w:val="center"/>
              <w:rPr>
                <w:sz w:val="18"/>
                <w:szCs w:val="18"/>
              </w:rPr>
            </w:pPr>
            <w:r w:rsidRPr="008B0318">
              <w:rPr>
                <w:sz w:val="18"/>
                <w:szCs w:val="18"/>
              </w:rPr>
              <w:t>Допустить участника закупки к участию в электронном аукционе и признать его участником электронного аукциона.</w:t>
            </w:r>
          </w:p>
        </w:tc>
        <w:tc>
          <w:tcPr>
            <w:tcW w:w="2976" w:type="dxa"/>
            <w:vAlign w:val="center"/>
          </w:tcPr>
          <w:p w14:paraId="6B25034C" w14:textId="3122072D" w:rsidR="008B0318" w:rsidRPr="008B0318" w:rsidRDefault="008B0318" w:rsidP="008B0318">
            <w:pPr>
              <w:tabs>
                <w:tab w:val="left" w:pos="567"/>
              </w:tabs>
              <w:spacing w:line="240" w:lineRule="auto"/>
              <w:ind w:firstLine="0"/>
              <w:jc w:val="center"/>
              <w:rPr>
                <w:sz w:val="18"/>
                <w:szCs w:val="18"/>
              </w:rPr>
            </w:pPr>
            <w:r w:rsidRPr="008B0318">
              <w:rPr>
                <w:sz w:val="18"/>
                <w:szCs w:val="18"/>
              </w:rPr>
              <w:t>Черных Роман Сергеевич</w:t>
            </w:r>
          </w:p>
        </w:tc>
      </w:tr>
      <w:tr w:rsidR="008B0318" w:rsidRPr="008B0318" w14:paraId="0F8288C4" w14:textId="77777777" w:rsidTr="00385411">
        <w:trPr>
          <w:trHeight w:val="147"/>
        </w:trPr>
        <w:tc>
          <w:tcPr>
            <w:tcW w:w="1786" w:type="dxa"/>
            <w:vMerge/>
            <w:vAlign w:val="center"/>
          </w:tcPr>
          <w:p w14:paraId="3CEFE990" w14:textId="77777777" w:rsidR="008B0318" w:rsidRPr="008B0318" w:rsidRDefault="008B0318" w:rsidP="008B0318">
            <w:pPr>
              <w:pStyle w:val="ConsPlusCell"/>
              <w:ind w:right="131"/>
              <w:jc w:val="center"/>
              <w:rPr>
                <w:rFonts w:ascii="Times New Roman" w:hAnsi="Times New Roman" w:cs="Times New Roman"/>
                <w:sz w:val="18"/>
                <w:szCs w:val="18"/>
              </w:rPr>
            </w:pPr>
          </w:p>
        </w:tc>
        <w:tc>
          <w:tcPr>
            <w:tcW w:w="1616" w:type="dxa"/>
            <w:vMerge/>
            <w:vAlign w:val="center"/>
          </w:tcPr>
          <w:p w14:paraId="5ADFFD7F" w14:textId="77777777" w:rsidR="008B0318" w:rsidRPr="008B0318" w:rsidRDefault="008B0318" w:rsidP="008B0318">
            <w:pPr>
              <w:pStyle w:val="ConsPlusCell"/>
              <w:ind w:right="131"/>
              <w:jc w:val="center"/>
              <w:rPr>
                <w:rFonts w:ascii="Times New Roman" w:hAnsi="Times New Roman" w:cs="Times New Roman"/>
                <w:sz w:val="18"/>
                <w:szCs w:val="18"/>
              </w:rPr>
            </w:pPr>
          </w:p>
        </w:tc>
        <w:tc>
          <w:tcPr>
            <w:tcW w:w="4395" w:type="dxa"/>
          </w:tcPr>
          <w:p w14:paraId="5E0CD637" w14:textId="017A218B" w:rsidR="008B0318" w:rsidRPr="008B0318" w:rsidRDefault="008B0318" w:rsidP="008B0318">
            <w:pPr>
              <w:spacing w:line="240" w:lineRule="auto"/>
              <w:ind w:right="131" w:firstLine="0"/>
              <w:jc w:val="center"/>
              <w:rPr>
                <w:sz w:val="18"/>
                <w:szCs w:val="18"/>
              </w:rPr>
            </w:pPr>
            <w:r w:rsidRPr="008B0318">
              <w:rPr>
                <w:sz w:val="18"/>
                <w:szCs w:val="18"/>
              </w:rPr>
              <w:t>Допустить участника закупки к участию в электронном аукционе и признать его участником электронного аукциона.</w:t>
            </w:r>
          </w:p>
        </w:tc>
        <w:tc>
          <w:tcPr>
            <w:tcW w:w="2976" w:type="dxa"/>
            <w:vAlign w:val="center"/>
          </w:tcPr>
          <w:p w14:paraId="2D82D718" w14:textId="45657CF4" w:rsidR="008B0318" w:rsidRPr="008B0318" w:rsidRDefault="008B0318" w:rsidP="008B0318">
            <w:pPr>
              <w:tabs>
                <w:tab w:val="left" w:pos="567"/>
              </w:tabs>
              <w:spacing w:line="240" w:lineRule="auto"/>
              <w:ind w:firstLine="0"/>
              <w:jc w:val="center"/>
              <w:rPr>
                <w:sz w:val="18"/>
                <w:szCs w:val="18"/>
              </w:rPr>
            </w:pPr>
            <w:r w:rsidRPr="008B0318">
              <w:rPr>
                <w:sz w:val="18"/>
                <w:szCs w:val="18"/>
              </w:rPr>
              <w:t>Морозова Евгения Николаевна</w:t>
            </w:r>
          </w:p>
        </w:tc>
      </w:tr>
      <w:tr w:rsidR="008B0318" w:rsidRPr="008B0318" w14:paraId="05CF4C62" w14:textId="77777777" w:rsidTr="00385411">
        <w:trPr>
          <w:trHeight w:val="147"/>
        </w:trPr>
        <w:tc>
          <w:tcPr>
            <w:tcW w:w="1786" w:type="dxa"/>
            <w:vMerge w:val="restart"/>
            <w:vAlign w:val="center"/>
          </w:tcPr>
          <w:p w14:paraId="1DC580E6" w14:textId="5C9B60EC" w:rsidR="008B0318" w:rsidRPr="008B0318" w:rsidRDefault="008B0318" w:rsidP="008B0318">
            <w:pPr>
              <w:pStyle w:val="ConsPlusCell"/>
              <w:ind w:right="131"/>
              <w:jc w:val="center"/>
              <w:rPr>
                <w:rFonts w:ascii="Times New Roman" w:hAnsi="Times New Roman" w:cs="Times New Roman"/>
                <w:sz w:val="18"/>
                <w:szCs w:val="18"/>
              </w:rPr>
            </w:pPr>
            <w:r w:rsidRPr="008B0318">
              <w:rPr>
                <w:rFonts w:ascii="Times New Roman" w:hAnsi="Times New Roman" w:cs="Times New Roman"/>
                <w:sz w:val="18"/>
                <w:szCs w:val="18"/>
              </w:rPr>
              <w:t>6</w:t>
            </w:r>
          </w:p>
        </w:tc>
        <w:tc>
          <w:tcPr>
            <w:tcW w:w="1616" w:type="dxa"/>
            <w:vMerge w:val="restart"/>
            <w:vAlign w:val="center"/>
          </w:tcPr>
          <w:p w14:paraId="3CEECC26" w14:textId="06929A94" w:rsidR="008B0318" w:rsidRPr="008B0318" w:rsidRDefault="008B0318" w:rsidP="008B0318">
            <w:pPr>
              <w:pStyle w:val="ConsPlusCell"/>
              <w:ind w:right="131"/>
              <w:jc w:val="center"/>
              <w:rPr>
                <w:rFonts w:ascii="Times New Roman" w:hAnsi="Times New Roman" w:cs="Times New Roman"/>
                <w:sz w:val="18"/>
                <w:szCs w:val="18"/>
              </w:rPr>
            </w:pPr>
            <w:r w:rsidRPr="008B0318">
              <w:rPr>
                <w:rFonts w:ascii="Times New Roman" w:hAnsi="Times New Roman" w:cs="Times New Roman"/>
                <w:color w:val="202020"/>
                <w:sz w:val="18"/>
                <w:szCs w:val="18"/>
                <w:shd w:val="clear" w:color="auto" w:fill="FFFFFF"/>
              </w:rPr>
              <w:t>14.12.2025 19:55 (</w:t>
            </w:r>
            <w:proofErr w:type="spellStart"/>
            <w:r w:rsidRPr="008B0318">
              <w:rPr>
                <w:rFonts w:ascii="Times New Roman" w:hAnsi="Times New Roman" w:cs="Times New Roman"/>
                <w:color w:val="202020"/>
                <w:sz w:val="18"/>
                <w:szCs w:val="18"/>
                <w:shd w:val="clear" w:color="auto" w:fill="FFFFFF"/>
              </w:rPr>
              <w:t>мск</w:t>
            </w:r>
            <w:proofErr w:type="spellEnd"/>
            <w:r w:rsidRPr="008B0318">
              <w:rPr>
                <w:rFonts w:ascii="Times New Roman" w:hAnsi="Times New Roman" w:cs="Times New Roman"/>
                <w:color w:val="202020"/>
                <w:sz w:val="18"/>
                <w:szCs w:val="18"/>
                <w:shd w:val="clear" w:color="auto" w:fill="FFFFFF"/>
              </w:rPr>
              <w:t>)</w:t>
            </w:r>
          </w:p>
        </w:tc>
        <w:tc>
          <w:tcPr>
            <w:tcW w:w="4395" w:type="dxa"/>
          </w:tcPr>
          <w:p w14:paraId="301AAA6B" w14:textId="7A1AE38E" w:rsidR="008B0318" w:rsidRPr="008B0318" w:rsidRDefault="008B0318" w:rsidP="008B0318">
            <w:pPr>
              <w:spacing w:line="240" w:lineRule="auto"/>
              <w:ind w:right="131" w:firstLine="0"/>
              <w:jc w:val="center"/>
              <w:rPr>
                <w:sz w:val="18"/>
                <w:szCs w:val="18"/>
              </w:rPr>
            </w:pPr>
            <w:r w:rsidRPr="008B0318">
              <w:rPr>
                <w:sz w:val="18"/>
                <w:szCs w:val="18"/>
              </w:rPr>
              <w:t>Допустить участника закупки к участию в электронном аукционе и признать его участником электронного аукциона.</w:t>
            </w:r>
          </w:p>
        </w:tc>
        <w:tc>
          <w:tcPr>
            <w:tcW w:w="2976" w:type="dxa"/>
            <w:vAlign w:val="center"/>
          </w:tcPr>
          <w:p w14:paraId="0A0891D5" w14:textId="7498BB7D" w:rsidR="008B0318" w:rsidRPr="008B0318" w:rsidRDefault="008B0318" w:rsidP="008B0318">
            <w:pPr>
              <w:tabs>
                <w:tab w:val="left" w:pos="567"/>
              </w:tabs>
              <w:spacing w:line="240" w:lineRule="auto"/>
              <w:ind w:firstLine="0"/>
              <w:jc w:val="center"/>
              <w:rPr>
                <w:sz w:val="18"/>
                <w:szCs w:val="18"/>
              </w:rPr>
            </w:pPr>
            <w:r w:rsidRPr="008B0318">
              <w:rPr>
                <w:sz w:val="18"/>
                <w:szCs w:val="18"/>
              </w:rPr>
              <w:t>Котлякова Екатерина Нурисламовна</w:t>
            </w:r>
          </w:p>
        </w:tc>
      </w:tr>
      <w:tr w:rsidR="008B0318" w:rsidRPr="008B0318" w14:paraId="1E9FD719" w14:textId="77777777" w:rsidTr="00385411">
        <w:trPr>
          <w:trHeight w:val="147"/>
        </w:trPr>
        <w:tc>
          <w:tcPr>
            <w:tcW w:w="1786" w:type="dxa"/>
            <w:vMerge/>
            <w:vAlign w:val="center"/>
          </w:tcPr>
          <w:p w14:paraId="7CB20152" w14:textId="77777777" w:rsidR="008B0318" w:rsidRPr="008B0318" w:rsidRDefault="008B0318" w:rsidP="008B0318">
            <w:pPr>
              <w:pStyle w:val="ConsPlusCell"/>
              <w:ind w:right="131"/>
              <w:jc w:val="center"/>
              <w:rPr>
                <w:rFonts w:ascii="Times New Roman" w:hAnsi="Times New Roman" w:cs="Times New Roman"/>
                <w:sz w:val="18"/>
                <w:szCs w:val="18"/>
              </w:rPr>
            </w:pPr>
          </w:p>
        </w:tc>
        <w:tc>
          <w:tcPr>
            <w:tcW w:w="1616" w:type="dxa"/>
            <w:vMerge/>
            <w:vAlign w:val="center"/>
          </w:tcPr>
          <w:p w14:paraId="53E9B00F" w14:textId="77777777" w:rsidR="008B0318" w:rsidRPr="008B0318" w:rsidRDefault="008B0318" w:rsidP="008B0318">
            <w:pPr>
              <w:pStyle w:val="ConsPlusCell"/>
              <w:ind w:right="131"/>
              <w:jc w:val="center"/>
              <w:rPr>
                <w:rFonts w:ascii="Times New Roman" w:hAnsi="Times New Roman" w:cs="Times New Roman"/>
                <w:sz w:val="18"/>
                <w:szCs w:val="18"/>
              </w:rPr>
            </w:pPr>
          </w:p>
        </w:tc>
        <w:tc>
          <w:tcPr>
            <w:tcW w:w="4395" w:type="dxa"/>
          </w:tcPr>
          <w:p w14:paraId="4714004C" w14:textId="225DA2D2" w:rsidR="008B0318" w:rsidRPr="008B0318" w:rsidRDefault="008B0318" w:rsidP="008B0318">
            <w:pPr>
              <w:spacing w:line="240" w:lineRule="auto"/>
              <w:ind w:right="131" w:firstLine="0"/>
              <w:jc w:val="center"/>
              <w:rPr>
                <w:sz w:val="18"/>
                <w:szCs w:val="18"/>
              </w:rPr>
            </w:pPr>
            <w:r w:rsidRPr="008B0318">
              <w:rPr>
                <w:sz w:val="18"/>
                <w:szCs w:val="18"/>
              </w:rPr>
              <w:t>Допустить участника закупки к участию в электронном аукционе и признать его участником электронного аукциона.</w:t>
            </w:r>
          </w:p>
        </w:tc>
        <w:tc>
          <w:tcPr>
            <w:tcW w:w="2976" w:type="dxa"/>
            <w:vAlign w:val="center"/>
          </w:tcPr>
          <w:p w14:paraId="655C3D12" w14:textId="7D3C283A" w:rsidR="008B0318" w:rsidRPr="008B0318" w:rsidRDefault="008B0318" w:rsidP="008B0318">
            <w:pPr>
              <w:tabs>
                <w:tab w:val="left" w:pos="567"/>
              </w:tabs>
              <w:spacing w:line="240" w:lineRule="auto"/>
              <w:ind w:firstLine="0"/>
              <w:jc w:val="center"/>
              <w:rPr>
                <w:sz w:val="18"/>
                <w:szCs w:val="18"/>
              </w:rPr>
            </w:pPr>
            <w:r w:rsidRPr="008B0318">
              <w:rPr>
                <w:sz w:val="18"/>
                <w:szCs w:val="18"/>
              </w:rPr>
              <w:t>Луцкая Надежда Валерьевна</w:t>
            </w:r>
          </w:p>
        </w:tc>
      </w:tr>
      <w:tr w:rsidR="008B0318" w:rsidRPr="008B0318" w14:paraId="1B602199" w14:textId="77777777" w:rsidTr="00385411">
        <w:trPr>
          <w:trHeight w:val="147"/>
        </w:trPr>
        <w:tc>
          <w:tcPr>
            <w:tcW w:w="1786" w:type="dxa"/>
            <w:vMerge/>
            <w:vAlign w:val="center"/>
          </w:tcPr>
          <w:p w14:paraId="750BA1B6" w14:textId="77777777" w:rsidR="008B0318" w:rsidRPr="008B0318" w:rsidRDefault="008B0318" w:rsidP="008B0318">
            <w:pPr>
              <w:pStyle w:val="ConsPlusCell"/>
              <w:ind w:right="131"/>
              <w:jc w:val="center"/>
              <w:rPr>
                <w:rFonts w:ascii="Times New Roman" w:hAnsi="Times New Roman" w:cs="Times New Roman"/>
                <w:sz w:val="18"/>
                <w:szCs w:val="18"/>
              </w:rPr>
            </w:pPr>
          </w:p>
        </w:tc>
        <w:tc>
          <w:tcPr>
            <w:tcW w:w="1616" w:type="dxa"/>
            <w:vMerge/>
            <w:vAlign w:val="center"/>
          </w:tcPr>
          <w:p w14:paraId="5A47B5D5" w14:textId="77777777" w:rsidR="008B0318" w:rsidRPr="008B0318" w:rsidRDefault="008B0318" w:rsidP="008B0318">
            <w:pPr>
              <w:pStyle w:val="ConsPlusCell"/>
              <w:ind w:right="131"/>
              <w:jc w:val="center"/>
              <w:rPr>
                <w:rFonts w:ascii="Times New Roman" w:hAnsi="Times New Roman" w:cs="Times New Roman"/>
                <w:sz w:val="18"/>
                <w:szCs w:val="18"/>
              </w:rPr>
            </w:pPr>
          </w:p>
        </w:tc>
        <w:tc>
          <w:tcPr>
            <w:tcW w:w="4395" w:type="dxa"/>
          </w:tcPr>
          <w:p w14:paraId="0C1789D1" w14:textId="07E04664" w:rsidR="008B0318" w:rsidRPr="008B0318" w:rsidRDefault="008B0318" w:rsidP="008B0318">
            <w:pPr>
              <w:spacing w:line="240" w:lineRule="auto"/>
              <w:ind w:right="131" w:firstLine="0"/>
              <w:jc w:val="center"/>
              <w:rPr>
                <w:sz w:val="18"/>
                <w:szCs w:val="18"/>
              </w:rPr>
            </w:pPr>
            <w:r w:rsidRPr="008B0318">
              <w:rPr>
                <w:sz w:val="18"/>
                <w:szCs w:val="18"/>
              </w:rPr>
              <w:t>Допустить участника закупки к участию в электронном аукционе и признать его участником электронного аукциона.</w:t>
            </w:r>
          </w:p>
        </w:tc>
        <w:tc>
          <w:tcPr>
            <w:tcW w:w="2976" w:type="dxa"/>
            <w:vAlign w:val="center"/>
          </w:tcPr>
          <w:p w14:paraId="7E0EDDCE" w14:textId="41F90D9F" w:rsidR="008B0318" w:rsidRPr="008B0318" w:rsidRDefault="008B0318" w:rsidP="008B0318">
            <w:pPr>
              <w:tabs>
                <w:tab w:val="left" w:pos="567"/>
              </w:tabs>
              <w:spacing w:line="240" w:lineRule="auto"/>
              <w:ind w:firstLine="0"/>
              <w:jc w:val="center"/>
              <w:rPr>
                <w:sz w:val="18"/>
                <w:szCs w:val="18"/>
              </w:rPr>
            </w:pPr>
            <w:r w:rsidRPr="008B0318">
              <w:rPr>
                <w:sz w:val="18"/>
                <w:szCs w:val="18"/>
              </w:rPr>
              <w:t>Кораблева Анастасия Сергеевна</w:t>
            </w:r>
          </w:p>
        </w:tc>
      </w:tr>
      <w:tr w:rsidR="008B0318" w:rsidRPr="008B0318" w14:paraId="47DABBAD" w14:textId="77777777" w:rsidTr="00385411">
        <w:trPr>
          <w:trHeight w:val="147"/>
        </w:trPr>
        <w:tc>
          <w:tcPr>
            <w:tcW w:w="1786" w:type="dxa"/>
            <w:vMerge/>
            <w:vAlign w:val="center"/>
          </w:tcPr>
          <w:p w14:paraId="51F5A480" w14:textId="77777777" w:rsidR="008B0318" w:rsidRPr="008B0318" w:rsidRDefault="008B0318" w:rsidP="008B0318">
            <w:pPr>
              <w:pStyle w:val="ConsPlusCell"/>
              <w:ind w:right="131"/>
              <w:jc w:val="center"/>
              <w:rPr>
                <w:rFonts w:ascii="Times New Roman" w:hAnsi="Times New Roman" w:cs="Times New Roman"/>
                <w:sz w:val="18"/>
                <w:szCs w:val="18"/>
              </w:rPr>
            </w:pPr>
          </w:p>
        </w:tc>
        <w:tc>
          <w:tcPr>
            <w:tcW w:w="1616" w:type="dxa"/>
            <w:vMerge/>
            <w:vAlign w:val="center"/>
          </w:tcPr>
          <w:p w14:paraId="57B4ABFF" w14:textId="77777777" w:rsidR="008B0318" w:rsidRPr="008B0318" w:rsidRDefault="008B0318" w:rsidP="008B0318">
            <w:pPr>
              <w:pStyle w:val="ConsPlusCell"/>
              <w:ind w:right="131"/>
              <w:jc w:val="center"/>
              <w:rPr>
                <w:rFonts w:ascii="Times New Roman" w:hAnsi="Times New Roman" w:cs="Times New Roman"/>
                <w:sz w:val="18"/>
                <w:szCs w:val="18"/>
              </w:rPr>
            </w:pPr>
          </w:p>
        </w:tc>
        <w:tc>
          <w:tcPr>
            <w:tcW w:w="4395" w:type="dxa"/>
          </w:tcPr>
          <w:p w14:paraId="49374C3F" w14:textId="0A8C5572" w:rsidR="008B0318" w:rsidRPr="008B0318" w:rsidRDefault="008B0318" w:rsidP="008B0318">
            <w:pPr>
              <w:spacing w:line="240" w:lineRule="auto"/>
              <w:ind w:right="131" w:firstLine="0"/>
              <w:jc w:val="center"/>
              <w:rPr>
                <w:sz w:val="18"/>
                <w:szCs w:val="18"/>
              </w:rPr>
            </w:pPr>
            <w:r w:rsidRPr="008B0318">
              <w:rPr>
                <w:sz w:val="18"/>
                <w:szCs w:val="18"/>
              </w:rPr>
              <w:t>Допустить участника закупки к участию в электронном аукционе и признать его участником электронного аукциона.</w:t>
            </w:r>
          </w:p>
        </w:tc>
        <w:tc>
          <w:tcPr>
            <w:tcW w:w="2976" w:type="dxa"/>
            <w:vAlign w:val="center"/>
          </w:tcPr>
          <w:p w14:paraId="6974FB54" w14:textId="44B6B13C" w:rsidR="008B0318" w:rsidRPr="008B0318" w:rsidRDefault="008B0318" w:rsidP="008B0318">
            <w:pPr>
              <w:tabs>
                <w:tab w:val="left" w:pos="567"/>
              </w:tabs>
              <w:spacing w:line="240" w:lineRule="auto"/>
              <w:ind w:firstLine="0"/>
              <w:jc w:val="center"/>
              <w:rPr>
                <w:sz w:val="18"/>
                <w:szCs w:val="18"/>
              </w:rPr>
            </w:pPr>
            <w:r w:rsidRPr="008B0318">
              <w:rPr>
                <w:sz w:val="18"/>
                <w:szCs w:val="18"/>
              </w:rPr>
              <w:t>Черных Роман Сергеевич</w:t>
            </w:r>
          </w:p>
        </w:tc>
      </w:tr>
      <w:tr w:rsidR="008B0318" w:rsidRPr="008B0318" w14:paraId="41A11AE3" w14:textId="77777777" w:rsidTr="00385411">
        <w:trPr>
          <w:trHeight w:val="147"/>
        </w:trPr>
        <w:tc>
          <w:tcPr>
            <w:tcW w:w="1786" w:type="dxa"/>
            <w:vMerge/>
            <w:vAlign w:val="center"/>
          </w:tcPr>
          <w:p w14:paraId="2D5EC6D9" w14:textId="77777777" w:rsidR="008B0318" w:rsidRPr="008B0318" w:rsidRDefault="008B0318" w:rsidP="008B0318">
            <w:pPr>
              <w:pStyle w:val="ConsPlusCell"/>
              <w:ind w:right="131"/>
              <w:jc w:val="center"/>
              <w:rPr>
                <w:rFonts w:ascii="Times New Roman" w:hAnsi="Times New Roman" w:cs="Times New Roman"/>
                <w:sz w:val="18"/>
                <w:szCs w:val="18"/>
              </w:rPr>
            </w:pPr>
          </w:p>
        </w:tc>
        <w:tc>
          <w:tcPr>
            <w:tcW w:w="1616" w:type="dxa"/>
            <w:vMerge/>
            <w:vAlign w:val="center"/>
          </w:tcPr>
          <w:p w14:paraId="27FF34FF" w14:textId="77777777" w:rsidR="008B0318" w:rsidRPr="008B0318" w:rsidRDefault="008B0318" w:rsidP="008B0318">
            <w:pPr>
              <w:pStyle w:val="ConsPlusCell"/>
              <w:ind w:right="131"/>
              <w:jc w:val="center"/>
              <w:rPr>
                <w:rFonts w:ascii="Times New Roman" w:hAnsi="Times New Roman" w:cs="Times New Roman"/>
                <w:sz w:val="18"/>
                <w:szCs w:val="18"/>
              </w:rPr>
            </w:pPr>
          </w:p>
        </w:tc>
        <w:tc>
          <w:tcPr>
            <w:tcW w:w="4395" w:type="dxa"/>
          </w:tcPr>
          <w:p w14:paraId="04A0DD07" w14:textId="2FBA14D4" w:rsidR="008B0318" w:rsidRPr="008B0318" w:rsidRDefault="008B0318" w:rsidP="008B0318">
            <w:pPr>
              <w:spacing w:line="240" w:lineRule="auto"/>
              <w:ind w:right="131" w:firstLine="0"/>
              <w:jc w:val="center"/>
              <w:rPr>
                <w:sz w:val="18"/>
                <w:szCs w:val="18"/>
              </w:rPr>
            </w:pPr>
            <w:r w:rsidRPr="008B0318">
              <w:rPr>
                <w:sz w:val="18"/>
                <w:szCs w:val="18"/>
              </w:rPr>
              <w:t>Допустить участника закупки к участию в электронном аукционе и признать его участником электронного аукциона.</w:t>
            </w:r>
          </w:p>
        </w:tc>
        <w:tc>
          <w:tcPr>
            <w:tcW w:w="2976" w:type="dxa"/>
            <w:vAlign w:val="center"/>
          </w:tcPr>
          <w:p w14:paraId="2A4C0679" w14:textId="10BDCE2D" w:rsidR="008B0318" w:rsidRPr="008B0318" w:rsidRDefault="008B0318" w:rsidP="008B0318">
            <w:pPr>
              <w:tabs>
                <w:tab w:val="left" w:pos="567"/>
              </w:tabs>
              <w:spacing w:line="240" w:lineRule="auto"/>
              <w:ind w:firstLine="0"/>
              <w:jc w:val="center"/>
              <w:rPr>
                <w:sz w:val="18"/>
                <w:szCs w:val="18"/>
              </w:rPr>
            </w:pPr>
            <w:r w:rsidRPr="008B0318">
              <w:rPr>
                <w:sz w:val="18"/>
                <w:szCs w:val="18"/>
              </w:rPr>
              <w:t>Морозова Евгения Николаевна</w:t>
            </w:r>
          </w:p>
        </w:tc>
      </w:tr>
    </w:tbl>
    <w:p w14:paraId="7DA15F83" w14:textId="025812A8" w:rsidR="00B24118" w:rsidRPr="008B0318" w:rsidRDefault="00B24118" w:rsidP="008B0318">
      <w:pPr>
        <w:spacing w:before="60" w:line="240" w:lineRule="auto"/>
        <w:ind w:right="131" w:firstLine="284"/>
        <w:jc w:val="both"/>
        <w:rPr>
          <w:rStyle w:val="blk"/>
          <w:sz w:val="18"/>
          <w:szCs w:val="18"/>
        </w:rPr>
      </w:pPr>
      <w:r w:rsidRPr="008B0318">
        <w:rPr>
          <w:rStyle w:val="blk"/>
          <w:b/>
          <w:sz w:val="18"/>
          <w:szCs w:val="18"/>
        </w:rPr>
        <w:t xml:space="preserve">14. Результаты рассмотрения заявок на участие в </w:t>
      </w:r>
      <w:r w:rsidR="00964FDF" w:rsidRPr="008B0318">
        <w:rPr>
          <w:rStyle w:val="blk"/>
          <w:b/>
          <w:sz w:val="18"/>
          <w:szCs w:val="18"/>
        </w:rPr>
        <w:t>электронном аукционе</w:t>
      </w:r>
      <w:r w:rsidRPr="008B0318">
        <w:rPr>
          <w:rStyle w:val="blk"/>
          <w:b/>
          <w:sz w:val="18"/>
          <w:szCs w:val="18"/>
        </w:rPr>
        <w:t>:</w:t>
      </w:r>
    </w:p>
    <w:p w14:paraId="32DA1CED" w14:textId="335849EA" w:rsidR="00B24118" w:rsidRPr="008B0318" w:rsidRDefault="00B24118" w:rsidP="008B0318">
      <w:pPr>
        <w:spacing w:line="240" w:lineRule="auto"/>
        <w:ind w:right="131" w:firstLine="0"/>
        <w:jc w:val="both"/>
        <w:rPr>
          <w:sz w:val="18"/>
          <w:szCs w:val="18"/>
        </w:rPr>
      </w:pPr>
      <w:r w:rsidRPr="008B0318">
        <w:rPr>
          <w:sz w:val="18"/>
          <w:szCs w:val="18"/>
        </w:rPr>
        <w:t>а) количество заявок на участие в закупке, кото</w:t>
      </w:r>
      <w:r w:rsidR="001D0894" w:rsidRPr="008B0318">
        <w:rPr>
          <w:sz w:val="18"/>
          <w:szCs w:val="18"/>
        </w:rPr>
        <w:t xml:space="preserve">рые были допущены к участию - </w:t>
      </w:r>
      <w:r w:rsidR="008B0318" w:rsidRPr="008B0318">
        <w:rPr>
          <w:sz w:val="18"/>
          <w:szCs w:val="18"/>
        </w:rPr>
        <w:t>6</w:t>
      </w:r>
      <w:r w:rsidRPr="008B0318">
        <w:rPr>
          <w:sz w:val="18"/>
          <w:szCs w:val="18"/>
        </w:rPr>
        <w:t>;</w:t>
      </w:r>
    </w:p>
    <w:p w14:paraId="74947F25" w14:textId="2A40C81D" w:rsidR="00B24118" w:rsidRPr="008B0318" w:rsidRDefault="00B24118" w:rsidP="008B0318">
      <w:pPr>
        <w:spacing w:line="240" w:lineRule="auto"/>
        <w:ind w:right="131" w:firstLine="0"/>
        <w:jc w:val="both"/>
        <w:rPr>
          <w:sz w:val="18"/>
          <w:szCs w:val="18"/>
        </w:rPr>
      </w:pPr>
      <w:r w:rsidRPr="008B0318">
        <w:rPr>
          <w:sz w:val="18"/>
          <w:szCs w:val="18"/>
        </w:rPr>
        <w:t>б) количество заявок на участие в заку</w:t>
      </w:r>
      <w:r w:rsidR="00060CDD" w:rsidRPr="008B0318">
        <w:rPr>
          <w:sz w:val="18"/>
          <w:szCs w:val="18"/>
        </w:rPr>
        <w:t xml:space="preserve">пке, которые были отклонены </w:t>
      </w:r>
      <w:r w:rsidR="0092081C" w:rsidRPr="008B0318">
        <w:rPr>
          <w:sz w:val="18"/>
          <w:szCs w:val="18"/>
        </w:rPr>
        <w:t xml:space="preserve">- </w:t>
      </w:r>
      <w:r w:rsidR="00092D17" w:rsidRPr="008B0318">
        <w:rPr>
          <w:sz w:val="18"/>
          <w:szCs w:val="18"/>
        </w:rPr>
        <w:t>0</w:t>
      </w:r>
      <w:r w:rsidRPr="008B0318">
        <w:rPr>
          <w:sz w:val="18"/>
          <w:szCs w:val="18"/>
        </w:rPr>
        <w:t>;</w:t>
      </w:r>
    </w:p>
    <w:p w14:paraId="7FDEA07B" w14:textId="77777777" w:rsidR="00E8157B" w:rsidRPr="008B0318" w:rsidRDefault="00B24118" w:rsidP="008B0318">
      <w:pPr>
        <w:spacing w:line="240" w:lineRule="auto"/>
        <w:ind w:right="-1" w:firstLine="0"/>
        <w:jc w:val="both"/>
        <w:rPr>
          <w:sz w:val="18"/>
          <w:szCs w:val="18"/>
        </w:rPr>
      </w:pPr>
      <w:bookmarkStart w:id="3" w:name="dst257"/>
      <w:bookmarkEnd w:id="3"/>
      <w:r w:rsidRPr="008B0318">
        <w:rPr>
          <w:sz w:val="18"/>
          <w:szCs w:val="18"/>
        </w:rPr>
        <w:t xml:space="preserve">в) основания отклонения каждой заявки на участие в закупке с указанием положений </w:t>
      </w:r>
      <w:r w:rsidR="00964FDF" w:rsidRPr="008B0318">
        <w:rPr>
          <w:sz w:val="18"/>
          <w:szCs w:val="18"/>
        </w:rPr>
        <w:t>документации о закупке</w:t>
      </w:r>
      <w:r w:rsidRPr="008B0318">
        <w:rPr>
          <w:sz w:val="18"/>
          <w:szCs w:val="18"/>
        </w:rPr>
        <w:t>, которым не соответствуют такие заявки, указаны в п. 13.2 настоящего протокола</w:t>
      </w:r>
      <w:r w:rsidR="00964FDF" w:rsidRPr="008B0318">
        <w:rPr>
          <w:sz w:val="18"/>
          <w:szCs w:val="18"/>
        </w:rPr>
        <w:t xml:space="preserve"> (в случае наличия таких заявок).</w:t>
      </w:r>
    </w:p>
    <w:p w14:paraId="1ABF7A35" w14:textId="77777777" w:rsidR="00B24118" w:rsidRPr="008B0318" w:rsidRDefault="00B24118" w:rsidP="008B0318">
      <w:pPr>
        <w:autoSpaceDE w:val="0"/>
        <w:autoSpaceDN w:val="0"/>
        <w:adjustRightInd w:val="0"/>
        <w:spacing w:line="240" w:lineRule="auto"/>
        <w:ind w:right="-1" w:firstLine="284"/>
        <w:jc w:val="both"/>
        <w:rPr>
          <w:sz w:val="18"/>
          <w:szCs w:val="18"/>
        </w:rPr>
      </w:pPr>
      <w:r w:rsidRPr="008B0318">
        <w:rPr>
          <w:b/>
          <w:sz w:val="18"/>
          <w:szCs w:val="18"/>
        </w:rPr>
        <w:t>1</w:t>
      </w:r>
      <w:r w:rsidR="00964FDF" w:rsidRPr="008B0318">
        <w:rPr>
          <w:b/>
          <w:sz w:val="18"/>
          <w:szCs w:val="18"/>
        </w:rPr>
        <w:t>5</w:t>
      </w:r>
      <w:r w:rsidRPr="008B0318">
        <w:rPr>
          <w:b/>
          <w:sz w:val="18"/>
          <w:szCs w:val="18"/>
        </w:rPr>
        <w:t>.</w:t>
      </w:r>
      <w:r w:rsidR="00E45A85" w:rsidRPr="008B0318">
        <w:rPr>
          <w:b/>
          <w:sz w:val="18"/>
          <w:szCs w:val="18"/>
        </w:rPr>
        <w:t xml:space="preserve"> </w:t>
      </w:r>
      <w:r w:rsidRPr="008B0318">
        <w:rPr>
          <w:b/>
          <w:sz w:val="18"/>
          <w:szCs w:val="18"/>
        </w:rPr>
        <w:t>Подписи.</w:t>
      </w:r>
    </w:p>
    <w:p w14:paraId="3EC00FE8" w14:textId="77777777" w:rsidR="00B24118" w:rsidRPr="008B0318" w:rsidRDefault="00B24118" w:rsidP="008B0318">
      <w:pPr>
        <w:autoSpaceDE w:val="0"/>
        <w:autoSpaceDN w:val="0"/>
        <w:adjustRightInd w:val="0"/>
        <w:spacing w:after="60" w:line="240" w:lineRule="auto"/>
        <w:ind w:right="-1" w:firstLine="0"/>
        <w:jc w:val="both"/>
        <w:rPr>
          <w:sz w:val="18"/>
          <w:szCs w:val="18"/>
        </w:rPr>
      </w:pPr>
      <w:r w:rsidRPr="008B0318">
        <w:rPr>
          <w:sz w:val="18"/>
          <w:szCs w:val="18"/>
        </w:rPr>
        <w:t xml:space="preserve">Протокол подписан </w:t>
      </w:r>
      <w:r w:rsidR="00964FDF" w:rsidRPr="008B0318">
        <w:rPr>
          <w:sz w:val="18"/>
          <w:szCs w:val="18"/>
        </w:rPr>
        <w:t xml:space="preserve">в день его составления </w:t>
      </w:r>
      <w:r w:rsidRPr="008B0318">
        <w:rPr>
          <w:sz w:val="18"/>
          <w:szCs w:val="18"/>
        </w:rPr>
        <w:t>всеми присутствующими на заседании членами комиссии по осуществлению закупок.</w:t>
      </w:r>
    </w:p>
    <w:tbl>
      <w:tblPr>
        <w:tblW w:w="4949" w:type="pct"/>
        <w:tblInd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70" w:type="dxa"/>
          <w:right w:w="70" w:type="dxa"/>
        </w:tblCellMar>
        <w:tblLook w:val="0000" w:firstRow="0" w:lastRow="0" w:firstColumn="0" w:lastColumn="0" w:noHBand="0" w:noVBand="0"/>
      </w:tblPr>
      <w:tblGrid>
        <w:gridCol w:w="3658"/>
        <w:gridCol w:w="4143"/>
        <w:gridCol w:w="2831"/>
      </w:tblGrid>
      <w:tr w:rsidR="00AC7F98" w:rsidRPr="008B0318" w14:paraId="48DA7BAE" w14:textId="77777777" w:rsidTr="00E14F46">
        <w:trPr>
          <w:cantSplit/>
          <w:trHeight w:val="414"/>
        </w:trPr>
        <w:tc>
          <w:tcPr>
            <w:tcW w:w="1720" w:type="pct"/>
            <w:vAlign w:val="center"/>
          </w:tcPr>
          <w:p w14:paraId="4E2F5F70" w14:textId="61A4F5D4" w:rsidR="00AC7F98" w:rsidRPr="008B0318" w:rsidRDefault="00AC7F98" w:rsidP="008B0318">
            <w:pPr>
              <w:pStyle w:val="ConsPlusCell"/>
              <w:widowControl/>
              <w:tabs>
                <w:tab w:val="left" w:pos="567"/>
              </w:tabs>
              <w:rPr>
                <w:rFonts w:ascii="Times New Roman" w:hAnsi="Times New Roman" w:cs="Times New Roman"/>
                <w:b/>
                <w:sz w:val="18"/>
                <w:szCs w:val="18"/>
              </w:rPr>
            </w:pPr>
            <w:r w:rsidRPr="008B0318">
              <w:rPr>
                <w:rFonts w:ascii="Times New Roman" w:hAnsi="Times New Roman" w:cs="Times New Roman"/>
                <w:b/>
                <w:sz w:val="18"/>
                <w:szCs w:val="18"/>
              </w:rPr>
              <w:t>Председатель комиссии</w:t>
            </w:r>
          </w:p>
        </w:tc>
        <w:tc>
          <w:tcPr>
            <w:tcW w:w="1948" w:type="pct"/>
            <w:vAlign w:val="center"/>
          </w:tcPr>
          <w:p w14:paraId="0A6D223C" w14:textId="0325571B" w:rsidR="00AC7F98" w:rsidRPr="008B0318" w:rsidRDefault="00AC7F98" w:rsidP="008B0318">
            <w:pPr>
              <w:tabs>
                <w:tab w:val="left" w:pos="567"/>
              </w:tabs>
              <w:spacing w:line="240" w:lineRule="auto"/>
              <w:ind w:firstLine="0"/>
              <w:jc w:val="center"/>
              <w:rPr>
                <w:sz w:val="18"/>
                <w:szCs w:val="18"/>
              </w:rPr>
            </w:pPr>
            <w:r w:rsidRPr="008B0318">
              <w:rPr>
                <w:sz w:val="18"/>
                <w:szCs w:val="18"/>
              </w:rPr>
              <w:t>Котлякова Екатерина Нурисламовна</w:t>
            </w:r>
          </w:p>
        </w:tc>
        <w:tc>
          <w:tcPr>
            <w:tcW w:w="1331" w:type="pct"/>
          </w:tcPr>
          <w:p w14:paraId="17C70368" w14:textId="77777777" w:rsidR="00AC7F98" w:rsidRPr="008B0318" w:rsidRDefault="00AC7F98" w:rsidP="008B0318">
            <w:pPr>
              <w:pStyle w:val="ConsPlusCell"/>
              <w:widowControl/>
              <w:ind w:right="131"/>
              <w:jc w:val="both"/>
              <w:rPr>
                <w:rFonts w:ascii="Times New Roman" w:hAnsi="Times New Roman" w:cs="Times New Roman"/>
                <w:sz w:val="18"/>
                <w:szCs w:val="18"/>
              </w:rPr>
            </w:pPr>
          </w:p>
        </w:tc>
      </w:tr>
      <w:tr w:rsidR="00650359" w:rsidRPr="008B0318" w14:paraId="462FA44E" w14:textId="77777777" w:rsidTr="00E14F46">
        <w:trPr>
          <w:cantSplit/>
          <w:trHeight w:val="414"/>
        </w:trPr>
        <w:tc>
          <w:tcPr>
            <w:tcW w:w="1720" w:type="pct"/>
            <w:vAlign w:val="center"/>
          </w:tcPr>
          <w:p w14:paraId="229684C4" w14:textId="77777777" w:rsidR="00650359" w:rsidRPr="008B0318" w:rsidRDefault="00650359" w:rsidP="008B0318">
            <w:pPr>
              <w:pStyle w:val="ConsPlusCell"/>
              <w:widowControl/>
              <w:tabs>
                <w:tab w:val="left" w:pos="567"/>
              </w:tabs>
              <w:rPr>
                <w:rFonts w:ascii="Times New Roman" w:hAnsi="Times New Roman" w:cs="Times New Roman"/>
                <w:b/>
                <w:sz w:val="18"/>
                <w:szCs w:val="18"/>
              </w:rPr>
            </w:pPr>
            <w:r w:rsidRPr="008B0318">
              <w:rPr>
                <w:rFonts w:ascii="Times New Roman" w:hAnsi="Times New Roman" w:cs="Times New Roman"/>
                <w:b/>
                <w:sz w:val="18"/>
                <w:szCs w:val="18"/>
              </w:rPr>
              <w:t>Заместитель председателя комиссии</w:t>
            </w:r>
          </w:p>
        </w:tc>
        <w:tc>
          <w:tcPr>
            <w:tcW w:w="1948" w:type="pct"/>
            <w:vAlign w:val="center"/>
          </w:tcPr>
          <w:p w14:paraId="03702448" w14:textId="5F51BF89" w:rsidR="00650359" w:rsidRPr="008B0318" w:rsidRDefault="00650359" w:rsidP="008B0318">
            <w:pPr>
              <w:tabs>
                <w:tab w:val="left" w:pos="567"/>
              </w:tabs>
              <w:spacing w:line="240" w:lineRule="auto"/>
              <w:ind w:firstLine="0"/>
              <w:jc w:val="center"/>
              <w:rPr>
                <w:sz w:val="18"/>
                <w:szCs w:val="18"/>
              </w:rPr>
            </w:pPr>
            <w:r w:rsidRPr="008B0318">
              <w:rPr>
                <w:sz w:val="18"/>
                <w:szCs w:val="18"/>
              </w:rPr>
              <w:t>Луцкая Надежда Валерьевна</w:t>
            </w:r>
          </w:p>
        </w:tc>
        <w:tc>
          <w:tcPr>
            <w:tcW w:w="1331" w:type="pct"/>
          </w:tcPr>
          <w:p w14:paraId="002C7FCE" w14:textId="77777777" w:rsidR="00650359" w:rsidRPr="008B0318" w:rsidRDefault="00650359" w:rsidP="008B0318">
            <w:pPr>
              <w:pStyle w:val="ConsPlusCell"/>
              <w:widowControl/>
              <w:ind w:right="131"/>
              <w:jc w:val="both"/>
              <w:rPr>
                <w:rFonts w:ascii="Times New Roman" w:hAnsi="Times New Roman" w:cs="Times New Roman"/>
                <w:sz w:val="18"/>
                <w:szCs w:val="18"/>
              </w:rPr>
            </w:pPr>
          </w:p>
        </w:tc>
      </w:tr>
      <w:tr w:rsidR="00092D17" w:rsidRPr="008B0318" w14:paraId="4B1B9C4B" w14:textId="77777777" w:rsidTr="00E14F46">
        <w:trPr>
          <w:cantSplit/>
          <w:trHeight w:val="414"/>
        </w:trPr>
        <w:tc>
          <w:tcPr>
            <w:tcW w:w="1720" w:type="pct"/>
            <w:vAlign w:val="center"/>
          </w:tcPr>
          <w:p w14:paraId="19210C58" w14:textId="3F800B7F" w:rsidR="00092D17" w:rsidRPr="008B0318" w:rsidRDefault="00092D17" w:rsidP="008B0318">
            <w:pPr>
              <w:pStyle w:val="ConsPlusCell"/>
              <w:widowControl/>
              <w:tabs>
                <w:tab w:val="left" w:pos="567"/>
              </w:tabs>
              <w:rPr>
                <w:rFonts w:ascii="Times New Roman" w:hAnsi="Times New Roman" w:cs="Times New Roman"/>
                <w:b/>
                <w:sz w:val="18"/>
                <w:szCs w:val="18"/>
              </w:rPr>
            </w:pPr>
            <w:r w:rsidRPr="008B0318">
              <w:rPr>
                <w:rFonts w:ascii="Times New Roman" w:hAnsi="Times New Roman" w:cs="Times New Roman"/>
                <w:b/>
                <w:sz w:val="18"/>
                <w:szCs w:val="18"/>
              </w:rPr>
              <w:t>Член комиссии</w:t>
            </w:r>
          </w:p>
        </w:tc>
        <w:tc>
          <w:tcPr>
            <w:tcW w:w="1948" w:type="pct"/>
            <w:vAlign w:val="center"/>
          </w:tcPr>
          <w:p w14:paraId="23E349C9" w14:textId="11F17AB6" w:rsidR="00092D17" w:rsidRPr="008B0318" w:rsidRDefault="00092D17" w:rsidP="008B0318">
            <w:pPr>
              <w:tabs>
                <w:tab w:val="left" w:pos="567"/>
              </w:tabs>
              <w:spacing w:line="240" w:lineRule="auto"/>
              <w:ind w:firstLine="0"/>
              <w:jc w:val="center"/>
              <w:rPr>
                <w:sz w:val="18"/>
                <w:szCs w:val="18"/>
              </w:rPr>
            </w:pPr>
            <w:r w:rsidRPr="008B0318">
              <w:rPr>
                <w:sz w:val="18"/>
                <w:szCs w:val="18"/>
              </w:rPr>
              <w:t>Кораблева Анастасия Сергеевна</w:t>
            </w:r>
          </w:p>
        </w:tc>
        <w:tc>
          <w:tcPr>
            <w:tcW w:w="1331" w:type="pct"/>
          </w:tcPr>
          <w:p w14:paraId="6192783D" w14:textId="77777777" w:rsidR="00092D17" w:rsidRPr="008B0318" w:rsidRDefault="00092D17" w:rsidP="008B0318">
            <w:pPr>
              <w:pStyle w:val="ConsPlusCell"/>
              <w:widowControl/>
              <w:ind w:right="131"/>
              <w:jc w:val="both"/>
              <w:rPr>
                <w:rFonts w:ascii="Times New Roman" w:hAnsi="Times New Roman" w:cs="Times New Roman"/>
                <w:sz w:val="18"/>
                <w:szCs w:val="18"/>
              </w:rPr>
            </w:pPr>
          </w:p>
        </w:tc>
      </w:tr>
      <w:tr w:rsidR="009C297F" w:rsidRPr="008B0318" w14:paraId="7C678CEC" w14:textId="77777777" w:rsidTr="00E14F46">
        <w:trPr>
          <w:cantSplit/>
          <w:trHeight w:val="404"/>
        </w:trPr>
        <w:tc>
          <w:tcPr>
            <w:tcW w:w="1720" w:type="pct"/>
            <w:vAlign w:val="center"/>
          </w:tcPr>
          <w:p w14:paraId="3DCB65E8" w14:textId="1F0E2A2B" w:rsidR="009C297F" w:rsidRPr="008B0318" w:rsidRDefault="00DB4F8C" w:rsidP="008B0318">
            <w:pPr>
              <w:pStyle w:val="ConsPlusCell"/>
              <w:widowControl/>
              <w:tabs>
                <w:tab w:val="left" w:pos="567"/>
              </w:tabs>
              <w:rPr>
                <w:rFonts w:ascii="Times New Roman" w:hAnsi="Times New Roman" w:cs="Times New Roman"/>
                <w:b/>
                <w:sz w:val="18"/>
                <w:szCs w:val="18"/>
              </w:rPr>
            </w:pPr>
            <w:r w:rsidRPr="008B0318">
              <w:rPr>
                <w:rFonts w:ascii="Times New Roman" w:hAnsi="Times New Roman" w:cs="Times New Roman"/>
                <w:b/>
                <w:sz w:val="18"/>
                <w:szCs w:val="18"/>
              </w:rPr>
              <w:t>Член комиссии</w:t>
            </w:r>
          </w:p>
        </w:tc>
        <w:tc>
          <w:tcPr>
            <w:tcW w:w="1948" w:type="pct"/>
            <w:vAlign w:val="center"/>
          </w:tcPr>
          <w:p w14:paraId="3F1142FB" w14:textId="718EA3DB" w:rsidR="009C297F" w:rsidRPr="008B0318" w:rsidRDefault="00820CC4" w:rsidP="008B0318">
            <w:pPr>
              <w:tabs>
                <w:tab w:val="left" w:pos="567"/>
              </w:tabs>
              <w:spacing w:line="240" w:lineRule="auto"/>
              <w:ind w:firstLine="0"/>
              <w:jc w:val="center"/>
              <w:rPr>
                <w:sz w:val="18"/>
                <w:szCs w:val="18"/>
              </w:rPr>
            </w:pPr>
            <w:r w:rsidRPr="008B0318">
              <w:rPr>
                <w:sz w:val="18"/>
                <w:szCs w:val="18"/>
              </w:rPr>
              <w:t>Черных Роман Сергеевич</w:t>
            </w:r>
          </w:p>
        </w:tc>
        <w:tc>
          <w:tcPr>
            <w:tcW w:w="1331" w:type="pct"/>
          </w:tcPr>
          <w:p w14:paraId="14437EE3" w14:textId="77777777" w:rsidR="009C297F" w:rsidRPr="008B0318" w:rsidRDefault="009C297F" w:rsidP="008B0318">
            <w:pPr>
              <w:pStyle w:val="ConsPlusCell"/>
              <w:widowControl/>
              <w:ind w:right="131"/>
              <w:jc w:val="both"/>
              <w:rPr>
                <w:rFonts w:ascii="Times New Roman" w:hAnsi="Times New Roman" w:cs="Times New Roman"/>
                <w:sz w:val="18"/>
                <w:szCs w:val="18"/>
              </w:rPr>
            </w:pPr>
          </w:p>
        </w:tc>
      </w:tr>
      <w:tr w:rsidR="00DB4F8C" w:rsidRPr="008B0318" w14:paraId="382C45A8" w14:textId="77777777" w:rsidTr="00E14F46">
        <w:trPr>
          <w:cantSplit/>
          <w:trHeight w:val="404"/>
        </w:trPr>
        <w:tc>
          <w:tcPr>
            <w:tcW w:w="1720" w:type="pct"/>
            <w:vAlign w:val="center"/>
          </w:tcPr>
          <w:p w14:paraId="09B63B00" w14:textId="6092E352" w:rsidR="00DB4F8C" w:rsidRPr="008B0318" w:rsidRDefault="00DB4F8C" w:rsidP="008B0318">
            <w:pPr>
              <w:pStyle w:val="ConsPlusCell"/>
              <w:widowControl/>
              <w:tabs>
                <w:tab w:val="left" w:pos="567"/>
              </w:tabs>
              <w:rPr>
                <w:rFonts w:ascii="Times New Roman" w:hAnsi="Times New Roman" w:cs="Times New Roman"/>
                <w:b/>
                <w:sz w:val="18"/>
                <w:szCs w:val="18"/>
              </w:rPr>
            </w:pPr>
            <w:r w:rsidRPr="008B0318">
              <w:rPr>
                <w:rFonts w:ascii="Times New Roman" w:hAnsi="Times New Roman" w:cs="Times New Roman"/>
                <w:b/>
                <w:sz w:val="18"/>
                <w:szCs w:val="18"/>
              </w:rPr>
              <w:t>Секретарь комиссии</w:t>
            </w:r>
          </w:p>
        </w:tc>
        <w:tc>
          <w:tcPr>
            <w:tcW w:w="1948" w:type="pct"/>
            <w:vAlign w:val="center"/>
          </w:tcPr>
          <w:p w14:paraId="2F021417" w14:textId="18DF89A6" w:rsidR="00DB4F8C" w:rsidRPr="008B0318" w:rsidRDefault="00092D17" w:rsidP="008B0318">
            <w:pPr>
              <w:tabs>
                <w:tab w:val="left" w:pos="567"/>
              </w:tabs>
              <w:spacing w:line="240" w:lineRule="auto"/>
              <w:ind w:firstLine="0"/>
              <w:jc w:val="center"/>
              <w:rPr>
                <w:sz w:val="18"/>
                <w:szCs w:val="18"/>
              </w:rPr>
            </w:pPr>
            <w:r w:rsidRPr="008B0318">
              <w:rPr>
                <w:sz w:val="18"/>
                <w:szCs w:val="18"/>
              </w:rPr>
              <w:t>Морозова Евгения Николаевна</w:t>
            </w:r>
          </w:p>
        </w:tc>
        <w:tc>
          <w:tcPr>
            <w:tcW w:w="1331" w:type="pct"/>
          </w:tcPr>
          <w:p w14:paraId="7DC98CD2" w14:textId="77777777" w:rsidR="00DB4F8C" w:rsidRPr="008B0318" w:rsidRDefault="00DB4F8C" w:rsidP="008B0318">
            <w:pPr>
              <w:pStyle w:val="ConsPlusCell"/>
              <w:widowControl/>
              <w:ind w:right="131"/>
              <w:jc w:val="both"/>
              <w:rPr>
                <w:rFonts w:ascii="Times New Roman" w:hAnsi="Times New Roman" w:cs="Times New Roman"/>
                <w:sz w:val="18"/>
                <w:szCs w:val="18"/>
              </w:rPr>
            </w:pPr>
          </w:p>
        </w:tc>
      </w:tr>
    </w:tbl>
    <w:p w14:paraId="42D45E28" w14:textId="77777777" w:rsidR="00AC7F98" w:rsidRPr="008B0318" w:rsidRDefault="00AC7F98" w:rsidP="008B0318">
      <w:pPr>
        <w:tabs>
          <w:tab w:val="left" w:pos="284"/>
        </w:tabs>
        <w:spacing w:line="240" w:lineRule="auto"/>
        <w:ind w:firstLine="0"/>
        <w:rPr>
          <w:sz w:val="18"/>
          <w:szCs w:val="18"/>
        </w:rPr>
      </w:pPr>
    </w:p>
    <w:p w14:paraId="3BEC422A" w14:textId="77777777" w:rsidR="00AC7F98" w:rsidRPr="008B0318" w:rsidRDefault="00AC7F98" w:rsidP="008B0318">
      <w:pPr>
        <w:autoSpaceDE w:val="0"/>
        <w:autoSpaceDN w:val="0"/>
        <w:adjustRightInd w:val="0"/>
        <w:spacing w:line="240" w:lineRule="auto"/>
        <w:ind w:right="131" w:firstLine="0"/>
        <w:jc w:val="both"/>
        <w:rPr>
          <w:sz w:val="18"/>
          <w:szCs w:val="18"/>
        </w:rPr>
      </w:pPr>
    </w:p>
    <w:sectPr w:rsidR="00AC7F98" w:rsidRPr="008B0318" w:rsidSect="00194D50">
      <w:pgSz w:w="11906" w:h="16838"/>
      <w:pgMar w:top="567" w:right="567" w:bottom="567" w:left="567" w:header="720" w:footer="720"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61E77D" w14:textId="77777777" w:rsidR="00B9254A" w:rsidRDefault="00B9254A" w:rsidP="00B01683">
      <w:pPr>
        <w:spacing w:line="240" w:lineRule="auto"/>
      </w:pPr>
      <w:r>
        <w:separator/>
      </w:r>
    </w:p>
  </w:endnote>
  <w:endnote w:type="continuationSeparator" w:id="0">
    <w:p w14:paraId="1EBD75EA" w14:textId="77777777" w:rsidR="00B9254A" w:rsidRDefault="00B9254A" w:rsidP="00B016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Liberation Sans">
    <w:altName w:val="Arial"/>
    <w:charset w:val="01"/>
    <w:family w:val="swiss"/>
    <w:pitch w:val="variable"/>
  </w:font>
  <w:font w:name="Microsoft YaHei">
    <w:panose1 w:val="020B0503020204020204"/>
    <w:charset w:val="86"/>
    <w:family w:val="swiss"/>
    <w:pitch w:val="variable"/>
    <w:sig w:usb0="80000287" w:usb1="2ACF3C50" w:usb2="00000016" w:usb3="00000000" w:csb0="0004001F" w:csb1="00000000"/>
  </w:font>
  <w:font w:name="GaramondNarrowC">
    <w:altName w:val="Courier New"/>
    <w:panose1 w:val="00000000000000000000"/>
    <w:charset w:val="00"/>
    <w:family w:val="decorative"/>
    <w:notTrueType/>
    <w:pitch w:val="variable"/>
    <w:sig w:usb0="00000203" w:usb1="00000000" w:usb2="00000000" w:usb3="00000000" w:csb0="00000005"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00006FF" w:usb1="4000205B" w:usb2="00000010" w:usb3="00000000" w:csb0="0000019F" w:csb1="00000000"/>
  </w:font>
  <w:font w:name="Lazurski">
    <w:altName w:val="Times New Roman"/>
    <w:charset w:val="00"/>
    <w:family w:val="auto"/>
    <w:pitch w:val="default"/>
    <w:sig w:usb0="00000000" w:usb1="00000000" w:usb2="00000000" w:usb3="00000000" w:csb0="00040001" w:csb1="00000000"/>
  </w:font>
  <w:font w:name="TimesET">
    <w:altName w:val="Times New Roman"/>
    <w:panose1 w:val="00000000000000000000"/>
    <w:charset w:val="00"/>
    <w:family w:val="auto"/>
    <w:notTrueType/>
    <w:pitch w:val="variable"/>
    <w:sig w:usb0="00000003" w:usb1="00000000" w:usb2="00000000" w:usb3="00000000" w:csb0="00000001" w:csb1="00000000"/>
  </w:font>
  <w:font w:name="GaramondC">
    <w:altName w:val="Courier New"/>
    <w:panose1 w:val="00000000000000000000"/>
    <w:charset w:val="00"/>
    <w:family w:val="decorative"/>
    <w:notTrueType/>
    <w:pitch w:val="variable"/>
    <w:sig w:usb0="00000003" w:usb1="00000000" w:usb2="00000000" w:usb3="00000000" w:csb0="00000001" w:csb1="00000000"/>
  </w:font>
  <w:font w:name="TimesDL">
    <w:altName w:val="Times New Roman"/>
    <w:charset w:val="CC"/>
    <w:family w:val="roman"/>
    <w:pitch w:val="variable"/>
  </w:font>
  <w:font w:name="Arial Unicode MS">
    <w:panose1 w:val="020B0604020202020204"/>
    <w:charset w:val="00"/>
    <w:family w:val="roman"/>
    <w:pitch w:val="variable"/>
    <w:sig w:usb0="00000003" w:usb1="00000000" w:usb2="00000000" w:usb3="00000000" w:csb0="00000001" w:csb1="00000000"/>
  </w:font>
  <w:font w:name="NTHarmonica">
    <w:altName w:val="Times New Roman"/>
    <w:charset w:val="00"/>
    <w:family w:val="auto"/>
    <w:pitch w:val="default"/>
    <w:sig w:usb0="00000000" w:usb1="00000000" w:usb2="00000000"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ヒラギノ角ゴ Pro W3">
    <w:charset w:val="00"/>
    <w:family w:val="roman"/>
    <w:pitch w:val="default"/>
  </w:font>
  <w:font w:name="Lucida Sans">
    <w:charset w:val="00"/>
    <w:family w:val="swiss"/>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Helvetica Neue">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6A800" w14:textId="77777777" w:rsidR="00B9254A" w:rsidRDefault="00B9254A" w:rsidP="00B01683">
      <w:pPr>
        <w:spacing w:line="240" w:lineRule="auto"/>
      </w:pPr>
      <w:r>
        <w:separator/>
      </w:r>
    </w:p>
  </w:footnote>
  <w:footnote w:type="continuationSeparator" w:id="0">
    <w:p w14:paraId="56AA72DC" w14:textId="77777777" w:rsidR="00B9254A" w:rsidRDefault="00B9254A" w:rsidP="00B0168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decimal"/>
      <w:lvlText w:val="%3"/>
      <w:lvlJc w:val="left"/>
      <w:pPr>
        <w:tabs>
          <w:tab w:val="num" w:pos="900"/>
        </w:tabs>
        <w:ind w:left="900" w:hanging="720"/>
      </w:pPr>
    </w:lvl>
    <w:lvl w:ilvl="3">
      <w:start w:val="1"/>
      <w:numFmt w:val="decimal"/>
      <w:lvlText w:val="%3.%4"/>
      <w:lvlJc w:val="left"/>
      <w:pPr>
        <w:tabs>
          <w:tab w:val="num" w:pos="1664"/>
        </w:tabs>
        <w:ind w:left="1664" w:hanging="864"/>
      </w:pPr>
    </w:lvl>
    <w:lvl w:ilvl="4">
      <w:start w:val="1"/>
      <w:numFmt w:val="decimal"/>
      <w:lvlText w:val="%3.%4.%5"/>
      <w:lvlJc w:val="left"/>
      <w:pPr>
        <w:tabs>
          <w:tab w:val="num" w:pos="1008"/>
        </w:tabs>
        <w:ind w:left="1008" w:hanging="1008"/>
      </w:pPr>
    </w:lvl>
    <w:lvl w:ilvl="5">
      <w:start w:val="1"/>
      <w:numFmt w:val="decimal"/>
      <w:lvlText w:val="%3.%4.%5.%6"/>
      <w:lvlJc w:val="left"/>
      <w:pPr>
        <w:tabs>
          <w:tab w:val="num" w:pos="1152"/>
        </w:tabs>
        <w:ind w:left="1152" w:hanging="1152"/>
      </w:pPr>
    </w:lvl>
    <w:lvl w:ilvl="6">
      <w:start w:val="1"/>
      <w:numFmt w:val="decimal"/>
      <w:lvlText w:val="%3.%4.%5.%6.%7"/>
      <w:lvlJc w:val="left"/>
      <w:pPr>
        <w:tabs>
          <w:tab w:val="num" w:pos="1296"/>
        </w:tabs>
        <w:ind w:left="1296" w:hanging="1296"/>
      </w:pPr>
    </w:lvl>
    <w:lvl w:ilvl="7">
      <w:start w:val="1"/>
      <w:numFmt w:val="decimal"/>
      <w:lvlText w:val="%3.%4.%5.%6.%7.%8"/>
      <w:lvlJc w:val="left"/>
      <w:pPr>
        <w:tabs>
          <w:tab w:val="num" w:pos="1440"/>
        </w:tabs>
        <w:ind w:left="1440" w:hanging="1440"/>
      </w:pPr>
    </w:lvl>
    <w:lvl w:ilvl="8">
      <w:start w:val="1"/>
      <w:numFmt w:val="decimal"/>
      <w:lvlText w:val="%3.%4.%5.%6.%7.%8.%9"/>
      <w:lvlJc w:val="left"/>
      <w:pPr>
        <w:tabs>
          <w:tab w:val="num" w:pos="1584"/>
        </w:tabs>
        <w:ind w:left="1584" w:hanging="1584"/>
      </w:pPr>
    </w:lvl>
  </w:abstractNum>
  <w:abstractNum w:abstractNumId="1" w15:restartNumberingAfterBreak="0">
    <w:nsid w:val="00000002"/>
    <w:multiLevelType w:val="multilevel"/>
    <w:tmpl w:val="00000002"/>
    <w:name w:val="WW8Num2"/>
    <w:lvl w:ilvl="0">
      <w:start w:val="3"/>
      <w:numFmt w:val="decimal"/>
      <w:lvlText w:val="%1."/>
      <w:lvlJc w:val="left"/>
      <w:pPr>
        <w:tabs>
          <w:tab w:val="num" w:pos="360"/>
        </w:tabs>
        <w:ind w:left="360" w:hanging="360"/>
      </w:pPr>
      <w:rPr>
        <w:b/>
        <w:sz w:val="24"/>
        <w:szCs w:val="24"/>
      </w:rPr>
    </w:lvl>
    <w:lvl w:ilvl="1">
      <w:start w:val="1"/>
      <w:numFmt w:val="decimal"/>
      <w:lvlText w:val="%1.%2."/>
      <w:lvlJc w:val="left"/>
      <w:pPr>
        <w:tabs>
          <w:tab w:val="num" w:pos="720"/>
        </w:tabs>
        <w:ind w:left="720" w:hanging="360"/>
      </w:pPr>
      <w:rPr>
        <w:b w:val="0"/>
        <w:bCs/>
        <w:sz w:val="24"/>
        <w:szCs w:val="24"/>
      </w:rPr>
    </w:lvl>
    <w:lvl w:ilvl="2">
      <w:start w:val="1"/>
      <w:numFmt w:val="decimal"/>
      <w:lvlText w:val="%1.%2.%3."/>
      <w:lvlJc w:val="left"/>
      <w:pPr>
        <w:tabs>
          <w:tab w:val="num" w:pos="720"/>
        </w:tabs>
        <w:ind w:left="720" w:hanging="720"/>
      </w:pPr>
      <w:rPr>
        <w:sz w:val="24"/>
        <w:szCs w:val="24"/>
      </w:r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 w15:restartNumberingAfterBreak="0">
    <w:nsid w:val="00000003"/>
    <w:multiLevelType w:val="multilevel"/>
    <w:tmpl w:val="00000003"/>
    <w:name w:val="WW8Num3"/>
    <w:lvl w:ilvl="0">
      <w:start w:val="5"/>
      <w:numFmt w:val="decimal"/>
      <w:lvlText w:val="%1."/>
      <w:lvlJc w:val="left"/>
      <w:pPr>
        <w:tabs>
          <w:tab w:val="num" w:pos="964"/>
        </w:tabs>
        <w:ind w:left="964" w:hanging="397"/>
      </w:pPr>
      <w:rPr>
        <w:rFonts w:ascii="Arial" w:hAnsi="Arial" w:cs="Arial" w:hint="default"/>
        <w:b/>
        <w:bCs/>
        <w:i w:val="0"/>
        <w:iCs w:val="0"/>
        <w:sz w:val="24"/>
        <w:szCs w:val="24"/>
        <w:u w:val="none"/>
      </w:rPr>
    </w:lvl>
    <w:lvl w:ilvl="1">
      <w:start w:val="1"/>
      <w:numFmt w:val="decimal"/>
      <w:lvlText w:val="%1.%2."/>
      <w:lvlJc w:val="left"/>
      <w:pPr>
        <w:tabs>
          <w:tab w:val="num" w:pos="0"/>
        </w:tabs>
        <w:ind w:left="0" w:firstLine="0"/>
      </w:pPr>
      <w:rPr>
        <w:rFonts w:ascii="Times New Roman" w:hAnsi="Times New Roman" w:cs="Arial" w:hint="default"/>
        <w:b w:val="0"/>
        <w:bCs/>
        <w:i w:val="0"/>
        <w:iCs w:val="0"/>
        <w:sz w:val="28"/>
        <w:szCs w:val="28"/>
      </w:rPr>
    </w:lvl>
    <w:lvl w:ilvl="2">
      <w:start w:val="1"/>
      <w:numFmt w:val="decimal"/>
      <w:lvlText w:val="%1.%2.%3."/>
      <w:lvlJc w:val="left"/>
      <w:pPr>
        <w:tabs>
          <w:tab w:val="num" w:pos="709"/>
        </w:tabs>
        <w:ind w:left="0" w:firstLine="0"/>
      </w:pPr>
      <w:rPr>
        <w:rFonts w:ascii="Times New Roman" w:hAnsi="Times New Roman" w:cs="Arial" w:hint="default"/>
        <w:b w:val="0"/>
        <w:bCs/>
        <w:i w:val="0"/>
        <w:iCs w:val="0"/>
        <w:sz w:val="28"/>
        <w:szCs w:val="28"/>
        <w:u w:val="none"/>
      </w:rPr>
    </w:lvl>
    <w:lvl w:ilvl="3">
      <w:start w:val="1"/>
      <w:numFmt w:val="decimal"/>
      <w:lvlText w:val="%1.%2.%3.%4."/>
      <w:lvlJc w:val="left"/>
      <w:pPr>
        <w:tabs>
          <w:tab w:val="num" w:pos="709"/>
        </w:tabs>
        <w:ind w:left="0" w:firstLine="0"/>
      </w:pPr>
      <w:rPr>
        <w:rFonts w:ascii="Times New Roman" w:hAnsi="Times New Roman" w:cs="Arial" w:hint="default"/>
        <w:b w:val="0"/>
        <w:bCs w:val="0"/>
        <w:i w:val="0"/>
        <w:iCs w:val="0"/>
        <w:sz w:val="28"/>
        <w:szCs w:val="28"/>
        <w:u w:val="none"/>
      </w:rPr>
    </w:lvl>
    <w:lvl w:ilvl="4">
      <w:start w:val="1"/>
      <w:numFmt w:val="decimal"/>
      <w:lvlText w:val="%1.%2.%3.%4.%5."/>
      <w:lvlJc w:val="left"/>
      <w:pPr>
        <w:tabs>
          <w:tab w:val="num" w:pos="2780"/>
        </w:tabs>
        <w:ind w:left="2780" w:hanging="397"/>
      </w:pPr>
      <w:rPr>
        <w:rFonts w:ascii="Arial" w:hAnsi="Arial" w:cs="Arial" w:hint="default"/>
        <w:b w:val="0"/>
        <w:bCs w:val="0"/>
        <w:i/>
        <w:iCs/>
        <w:sz w:val="22"/>
        <w:szCs w:val="22"/>
        <w:u w:val="none"/>
      </w:rPr>
    </w:lvl>
    <w:lvl w:ilvl="5">
      <w:start w:val="1"/>
      <w:numFmt w:val="decimal"/>
      <w:lvlText w:val="%1.%2.%3.%4.%5.%6."/>
      <w:lvlJc w:val="left"/>
      <w:pPr>
        <w:tabs>
          <w:tab w:val="num" w:pos="3234"/>
        </w:tabs>
        <w:ind w:left="3234" w:hanging="397"/>
      </w:pPr>
      <w:rPr>
        <w:rFonts w:hint="default"/>
      </w:rPr>
    </w:lvl>
    <w:lvl w:ilvl="6">
      <w:start w:val="1"/>
      <w:numFmt w:val="decimal"/>
      <w:lvlText w:val="%1.%2.%3.%4.%5.%6.%7."/>
      <w:lvlJc w:val="left"/>
      <w:pPr>
        <w:tabs>
          <w:tab w:val="num" w:pos="3688"/>
        </w:tabs>
        <w:ind w:left="3688" w:hanging="397"/>
      </w:pPr>
      <w:rPr>
        <w:rFonts w:hint="default"/>
      </w:rPr>
    </w:lvl>
    <w:lvl w:ilvl="7">
      <w:start w:val="1"/>
      <w:numFmt w:val="decimal"/>
      <w:lvlText w:val="%1.%2.%3.%4.%5.%6.%7.%8."/>
      <w:lvlJc w:val="left"/>
      <w:pPr>
        <w:tabs>
          <w:tab w:val="num" w:pos="4142"/>
        </w:tabs>
        <w:ind w:left="4142" w:hanging="397"/>
      </w:pPr>
      <w:rPr>
        <w:rFonts w:hint="default"/>
      </w:rPr>
    </w:lvl>
    <w:lvl w:ilvl="8">
      <w:start w:val="1"/>
      <w:numFmt w:val="decimal"/>
      <w:lvlText w:val="%1.%2.%3.%4.%5.%6.%7.%8.%9."/>
      <w:lvlJc w:val="left"/>
      <w:pPr>
        <w:tabs>
          <w:tab w:val="num" w:pos="4596"/>
        </w:tabs>
        <w:ind w:left="4596" w:hanging="397"/>
      </w:pPr>
      <w:rPr>
        <w:rFonts w:hint="default"/>
      </w:rPr>
    </w:lvl>
  </w:abstractNum>
  <w:abstractNum w:abstractNumId="3"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0000005"/>
    <w:multiLevelType w:val="multilevel"/>
    <w:tmpl w:val="00000005"/>
    <w:name w:val="WW8Num5"/>
    <w:lvl w:ilvl="0">
      <w:start w:val="1"/>
      <w:numFmt w:val="decimal"/>
      <w:lvlText w:val="%1."/>
      <w:lvlJc w:val="left"/>
      <w:pPr>
        <w:tabs>
          <w:tab w:val="num" w:pos="0"/>
        </w:tabs>
        <w:ind w:left="644" w:hanging="360"/>
      </w:pPr>
      <w:rPr>
        <w:rFonts w:ascii="Times New Roman" w:hAnsi="Times New Roman" w:cs="Times New Roman"/>
        <w:b/>
        <w:bCs/>
        <w:sz w:val="24"/>
        <w:szCs w:val="24"/>
      </w:rPr>
    </w:lvl>
    <w:lvl w:ilvl="1">
      <w:start w:val="1"/>
      <w:numFmt w:val="decimal"/>
      <w:lvlText w:val="%1.%2"/>
      <w:lvlJc w:val="left"/>
      <w:pPr>
        <w:tabs>
          <w:tab w:val="num" w:pos="0"/>
        </w:tabs>
        <w:ind w:left="1034" w:hanging="750"/>
      </w:pPr>
    </w:lvl>
    <w:lvl w:ilvl="2">
      <w:start w:val="1"/>
      <w:numFmt w:val="decimal"/>
      <w:lvlText w:val="%1.%2.%3"/>
      <w:lvlJc w:val="left"/>
      <w:pPr>
        <w:tabs>
          <w:tab w:val="num" w:pos="0"/>
        </w:tabs>
        <w:ind w:left="1034" w:hanging="750"/>
      </w:pPr>
    </w:lvl>
    <w:lvl w:ilvl="3">
      <w:start w:val="1"/>
      <w:numFmt w:val="decimal"/>
      <w:lvlText w:val="%1.%2.%3.%4"/>
      <w:lvlJc w:val="left"/>
      <w:pPr>
        <w:tabs>
          <w:tab w:val="num" w:pos="0"/>
        </w:tabs>
        <w:ind w:left="1034" w:hanging="750"/>
      </w:pPr>
    </w:lvl>
    <w:lvl w:ilvl="4">
      <w:start w:val="1"/>
      <w:numFmt w:val="decimal"/>
      <w:lvlText w:val="%1.%2.%3.%4.%5"/>
      <w:lvlJc w:val="left"/>
      <w:pPr>
        <w:tabs>
          <w:tab w:val="num" w:pos="0"/>
        </w:tabs>
        <w:ind w:left="1364" w:hanging="1080"/>
      </w:pPr>
    </w:lvl>
    <w:lvl w:ilvl="5">
      <w:start w:val="1"/>
      <w:numFmt w:val="decimal"/>
      <w:lvlText w:val="%1.%2.%3.%4.%5.%6"/>
      <w:lvlJc w:val="left"/>
      <w:pPr>
        <w:tabs>
          <w:tab w:val="num" w:pos="0"/>
        </w:tabs>
        <w:ind w:left="1364" w:hanging="1080"/>
      </w:pPr>
    </w:lvl>
    <w:lvl w:ilvl="6">
      <w:start w:val="1"/>
      <w:numFmt w:val="decimal"/>
      <w:lvlText w:val="%1.%2.%3.%4.%5.%6.%7"/>
      <w:lvlJc w:val="left"/>
      <w:pPr>
        <w:tabs>
          <w:tab w:val="num" w:pos="0"/>
        </w:tabs>
        <w:ind w:left="1724" w:hanging="1440"/>
      </w:pPr>
    </w:lvl>
    <w:lvl w:ilvl="7">
      <w:start w:val="1"/>
      <w:numFmt w:val="decimal"/>
      <w:lvlText w:val="%1.%2.%3.%4.%5.%6.%7.%8"/>
      <w:lvlJc w:val="left"/>
      <w:pPr>
        <w:tabs>
          <w:tab w:val="num" w:pos="0"/>
        </w:tabs>
        <w:ind w:left="1724" w:hanging="1440"/>
      </w:pPr>
    </w:lvl>
    <w:lvl w:ilvl="8">
      <w:start w:val="1"/>
      <w:numFmt w:val="decimal"/>
      <w:lvlText w:val="%1.%2.%3.%4.%5.%6.%7.%8.%9"/>
      <w:lvlJc w:val="left"/>
      <w:pPr>
        <w:tabs>
          <w:tab w:val="num" w:pos="0"/>
        </w:tabs>
        <w:ind w:left="2084" w:hanging="1800"/>
      </w:pPr>
    </w:lvl>
  </w:abstractNum>
  <w:abstractNum w:abstractNumId="5"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Symbol" w:hAnsi="Symbol" w:cs="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6" w15:restartNumberingAfterBreak="0">
    <w:nsid w:val="00000007"/>
    <w:multiLevelType w:val="singleLevel"/>
    <w:tmpl w:val="00000007"/>
    <w:name w:val="WW8Num7"/>
    <w:lvl w:ilvl="0">
      <w:start w:val="1"/>
      <w:numFmt w:val="decimal"/>
      <w:lvlText w:val="%1."/>
      <w:lvlJc w:val="left"/>
      <w:pPr>
        <w:tabs>
          <w:tab w:val="num" w:pos="0"/>
        </w:tabs>
        <w:ind w:left="927" w:hanging="360"/>
      </w:pPr>
      <w:rPr>
        <w:rFonts w:ascii="Times New Roman" w:hAnsi="Times New Roman" w:cs="Times New Roman" w:hint="default"/>
        <w:b/>
        <w:sz w:val="24"/>
        <w:szCs w:val="24"/>
      </w:rPr>
    </w:lvl>
  </w:abstractNum>
  <w:abstractNum w:abstractNumId="7" w15:restartNumberingAfterBreak="0">
    <w:nsid w:val="00000008"/>
    <w:multiLevelType w:val="singleLevel"/>
    <w:tmpl w:val="00000008"/>
    <w:name w:val="WW8Num8"/>
    <w:lvl w:ilvl="0">
      <w:start w:val="3"/>
      <w:numFmt w:val="decimal"/>
      <w:lvlText w:val="%1."/>
      <w:lvlJc w:val="left"/>
      <w:pPr>
        <w:tabs>
          <w:tab w:val="num" w:pos="0"/>
        </w:tabs>
        <w:ind w:left="927" w:hanging="360"/>
      </w:pPr>
      <w:rPr>
        <w:rFonts w:ascii="Times New Roman" w:hAnsi="Times New Roman" w:cs="Times New Roman" w:hint="default"/>
        <w:b/>
        <w:bCs/>
        <w:sz w:val="24"/>
        <w:szCs w:val="24"/>
      </w:rPr>
    </w:lvl>
  </w:abstractNum>
  <w:abstractNum w:abstractNumId="8" w15:restartNumberingAfterBreak="0">
    <w:nsid w:val="00000009"/>
    <w:multiLevelType w:val="multilevel"/>
    <w:tmpl w:val="00000009"/>
    <w:name w:val="WW8Num9"/>
    <w:lvl w:ilvl="0">
      <w:start w:val="2"/>
      <w:numFmt w:val="decimal"/>
      <w:lvlText w:val="%1"/>
      <w:lvlJc w:val="left"/>
      <w:pPr>
        <w:tabs>
          <w:tab w:val="num" w:pos="0"/>
        </w:tabs>
        <w:ind w:left="927" w:hanging="360"/>
      </w:pPr>
      <w:rPr>
        <w:rFonts w:ascii="Times New Roman" w:hAnsi="Times New Roman" w:cs="Times New Roman" w:hint="default"/>
        <w:b/>
        <w:sz w:val="24"/>
      </w:rPr>
    </w:lvl>
    <w:lvl w:ilvl="1">
      <w:start w:val="1"/>
      <w:numFmt w:val="decimal"/>
      <w:lvlText w:val="%1.%2."/>
      <w:lvlJc w:val="left"/>
      <w:pPr>
        <w:tabs>
          <w:tab w:val="num" w:pos="0"/>
        </w:tabs>
        <w:ind w:left="927" w:hanging="360"/>
      </w:pPr>
      <w:rPr>
        <w:rFonts w:ascii="Times New Roman" w:hAnsi="Times New Roman" w:cs="Times New Roman" w:hint="default"/>
        <w:sz w:val="24"/>
        <w:szCs w:val="24"/>
      </w:rPr>
    </w:lvl>
    <w:lvl w:ilvl="2">
      <w:start w:val="1"/>
      <w:numFmt w:val="decimal"/>
      <w:lvlText w:val="%1.%2.%3."/>
      <w:lvlJc w:val="left"/>
      <w:pPr>
        <w:tabs>
          <w:tab w:val="num" w:pos="0"/>
        </w:tabs>
        <w:ind w:left="1287" w:hanging="720"/>
      </w:pPr>
      <w:rPr>
        <w:rFonts w:ascii="Times New Roman" w:hAnsi="Times New Roman" w:cs="Times New Roman" w:hint="default"/>
        <w:sz w:val="24"/>
        <w:szCs w:val="24"/>
      </w:rPr>
    </w:lvl>
    <w:lvl w:ilvl="3">
      <w:start w:val="1"/>
      <w:numFmt w:val="decimal"/>
      <w:lvlText w:val="%1.%2.%3.%4."/>
      <w:lvlJc w:val="left"/>
      <w:pPr>
        <w:tabs>
          <w:tab w:val="num" w:pos="0"/>
        </w:tabs>
        <w:ind w:left="1287" w:hanging="720"/>
      </w:pPr>
      <w:rPr>
        <w:rFonts w:ascii="Times New Roman" w:hAnsi="Times New Roman" w:cs="Times New Roman" w:hint="default"/>
        <w:sz w:val="24"/>
        <w:szCs w:val="24"/>
      </w:rPr>
    </w:lvl>
    <w:lvl w:ilvl="4">
      <w:start w:val="1"/>
      <w:numFmt w:val="decimal"/>
      <w:lvlText w:val="%1.%2.%3.%4.%5."/>
      <w:lvlJc w:val="left"/>
      <w:pPr>
        <w:tabs>
          <w:tab w:val="num" w:pos="0"/>
        </w:tabs>
        <w:ind w:left="1647" w:hanging="1080"/>
      </w:pPr>
      <w:rPr>
        <w:rFonts w:ascii="Times New Roman" w:hAnsi="Times New Roman" w:cs="Times New Roman" w:hint="default"/>
        <w:sz w:val="24"/>
        <w:szCs w:val="24"/>
      </w:rPr>
    </w:lvl>
    <w:lvl w:ilvl="5">
      <w:start w:val="1"/>
      <w:numFmt w:val="decimal"/>
      <w:lvlText w:val="%1.%2.%3.%4.%5.%6."/>
      <w:lvlJc w:val="left"/>
      <w:pPr>
        <w:tabs>
          <w:tab w:val="num" w:pos="0"/>
        </w:tabs>
        <w:ind w:left="1647" w:hanging="1080"/>
      </w:pPr>
      <w:rPr>
        <w:rFonts w:ascii="Times New Roman" w:hAnsi="Times New Roman" w:cs="Times New Roman" w:hint="default"/>
        <w:sz w:val="24"/>
        <w:szCs w:val="24"/>
      </w:rPr>
    </w:lvl>
    <w:lvl w:ilvl="6">
      <w:start w:val="1"/>
      <w:numFmt w:val="decimal"/>
      <w:lvlText w:val="%1.%2.%3.%4.%5.%6.%7."/>
      <w:lvlJc w:val="left"/>
      <w:pPr>
        <w:tabs>
          <w:tab w:val="num" w:pos="0"/>
        </w:tabs>
        <w:ind w:left="2007" w:hanging="1440"/>
      </w:pPr>
      <w:rPr>
        <w:rFonts w:ascii="Times New Roman" w:hAnsi="Times New Roman" w:cs="Times New Roman" w:hint="default"/>
        <w:sz w:val="24"/>
        <w:szCs w:val="24"/>
      </w:rPr>
    </w:lvl>
    <w:lvl w:ilvl="7">
      <w:start w:val="1"/>
      <w:numFmt w:val="decimal"/>
      <w:lvlText w:val="%1.%2.%3.%4.%5.%6.%7.%8."/>
      <w:lvlJc w:val="left"/>
      <w:pPr>
        <w:tabs>
          <w:tab w:val="num" w:pos="0"/>
        </w:tabs>
        <w:ind w:left="2007" w:hanging="1440"/>
      </w:pPr>
      <w:rPr>
        <w:rFonts w:ascii="Times New Roman" w:hAnsi="Times New Roman" w:cs="Times New Roman" w:hint="default"/>
        <w:sz w:val="24"/>
        <w:szCs w:val="24"/>
      </w:rPr>
    </w:lvl>
    <w:lvl w:ilvl="8">
      <w:start w:val="1"/>
      <w:numFmt w:val="decimal"/>
      <w:lvlText w:val="%1.%2.%3.%4.%5.%6.%7.%8.%9."/>
      <w:lvlJc w:val="left"/>
      <w:pPr>
        <w:tabs>
          <w:tab w:val="num" w:pos="0"/>
        </w:tabs>
        <w:ind w:left="2367" w:hanging="1800"/>
      </w:pPr>
      <w:rPr>
        <w:rFonts w:ascii="Times New Roman" w:hAnsi="Times New Roman" w:cs="Times New Roman" w:hint="default"/>
        <w:sz w:val="24"/>
        <w:szCs w:val="24"/>
      </w:rPr>
    </w:lvl>
  </w:abstractNum>
  <w:abstractNum w:abstractNumId="9" w15:restartNumberingAfterBreak="0">
    <w:nsid w:val="0669236C"/>
    <w:multiLevelType w:val="multilevel"/>
    <w:tmpl w:val="B852A10C"/>
    <w:lvl w:ilvl="0">
      <w:start w:val="1"/>
      <w:numFmt w:val="decimal"/>
      <w:lvlText w:val="%1."/>
      <w:lvlJc w:val="left"/>
      <w:pPr>
        <w:ind w:left="927" w:hanging="360"/>
      </w:pPr>
      <w:rPr>
        <w:rFonts w:hint="default"/>
        <w:b/>
        <w:i w:val="0"/>
      </w:rPr>
    </w:lvl>
    <w:lvl w:ilvl="1">
      <w:start w:val="1"/>
      <w:numFmt w:val="decimal"/>
      <w:isLgl/>
      <w:lvlText w:val="%1.%2."/>
      <w:lvlJc w:val="left"/>
      <w:pPr>
        <w:ind w:left="1047" w:hanging="480"/>
      </w:pPr>
      <w:rPr>
        <w:rFonts w:ascii="Times New Roman" w:hAnsi="Times New Roman" w:cs="Times New Roman" w:hint="default"/>
        <w:b w:val="0"/>
        <w:i w:val="0"/>
      </w:rPr>
    </w:lvl>
    <w:lvl w:ilvl="2">
      <w:start w:val="1"/>
      <w:numFmt w:val="decimal"/>
      <w:isLgl/>
      <w:lvlText w:val="%1.%2.%3."/>
      <w:lvlJc w:val="left"/>
      <w:pPr>
        <w:ind w:left="2007" w:hanging="720"/>
      </w:pPr>
      <w:rPr>
        <w:rFonts w:asciiTheme="majorHAnsi" w:hAnsiTheme="majorHAnsi" w:hint="default"/>
        <w:i/>
      </w:rPr>
    </w:lvl>
    <w:lvl w:ilvl="3">
      <w:start w:val="1"/>
      <w:numFmt w:val="decimal"/>
      <w:isLgl/>
      <w:lvlText w:val="%1.%2.%3.%4."/>
      <w:lvlJc w:val="left"/>
      <w:pPr>
        <w:ind w:left="2367" w:hanging="720"/>
      </w:pPr>
      <w:rPr>
        <w:rFonts w:asciiTheme="majorHAnsi" w:hAnsiTheme="majorHAnsi" w:hint="default"/>
        <w:i/>
      </w:rPr>
    </w:lvl>
    <w:lvl w:ilvl="4">
      <w:start w:val="1"/>
      <w:numFmt w:val="decimal"/>
      <w:isLgl/>
      <w:lvlText w:val="%1.%2.%3.%4.%5."/>
      <w:lvlJc w:val="left"/>
      <w:pPr>
        <w:ind w:left="3087" w:hanging="1080"/>
      </w:pPr>
      <w:rPr>
        <w:rFonts w:asciiTheme="majorHAnsi" w:hAnsiTheme="majorHAnsi" w:hint="default"/>
        <w:i/>
      </w:rPr>
    </w:lvl>
    <w:lvl w:ilvl="5">
      <w:start w:val="1"/>
      <w:numFmt w:val="decimal"/>
      <w:isLgl/>
      <w:lvlText w:val="%1.%2.%3.%4.%5.%6."/>
      <w:lvlJc w:val="left"/>
      <w:pPr>
        <w:ind w:left="3447" w:hanging="1080"/>
      </w:pPr>
      <w:rPr>
        <w:rFonts w:asciiTheme="majorHAnsi" w:hAnsiTheme="majorHAnsi" w:hint="default"/>
        <w:i/>
      </w:rPr>
    </w:lvl>
    <w:lvl w:ilvl="6">
      <w:start w:val="1"/>
      <w:numFmt w:val="decimal"/>
      <w:isLgl/>
      <w:lvlText w:val="%1.%2.%3.%4.%5.%6.%7."/>
      <w:lvlJc w:val="left"/>
      <w:pPr>
        <w:ind w:left="4167" w:hanging="1440"/>
      </w:pPr>
      <w:rPr>
        <w:rFonts w:asciiTheme="majorHAnsi" w:hAnsiTheme="majorHAnsi" w:hint="default"/>
        <w:i/>
      </w:rPr>
    </w:lvl>
    <w:lvl w:ilvl="7">
      <w:start w:val="1"/>
      <w:numFmt w:val="decimal"/>
      <w:isLgl/>
      <w:lvlText w:val="%1.%2.%3.%4.%5.%6.%7.%8."/>
      <w:lvlJc w:val="left"/>
      <w:pPr>
        <w:ind w:left="4527" w:hanging="1440"/>
      </w:pPr>
      <w:rPr>
        <w:rFonts w:asciiTheme="majorHAnsi" w:hAnsiTheme="majorHAnsi" w:hint="default"/>
        <w:i/>
      </w:rPr>
    </w:lvl>
    <w:lvl w:ilvl="8">
      <w:start w:val="1"/>
      <w:numFmt w:val="decimal"/>
      <w:isLgl/>
      <w:lvlText w:val="%1.%2.%3.%4.%5.%6.%7.%8.%9."/>
      <w:lvlJc w:val="left"/>
      <w:pPr>
        <w:ind w:left="5247" w:hanging="1800"/>
      </w:pPr>
      <w:rPr>
        <w:rFonts w:asciiTheme="majorHAnsi" w:hAnsiTheme="majorHAnsi" w:hint="default"/>
        <w:i/>
      </w:rPr>
    </w:lvl>
  </w:abstractNum>
  <w:abstractNum w:abstractNumId="10" w15:restartNumberingAfterBreak="0">
    <w:nsid w:val="0C7F100E"/>
    <w:multiLevelType w:val="multilevel"/>
    <w:tmpl w:val="740205CE"/>
    <w:styleLink w:val="WWNum3"/>
    <w:lvl w:ilvl="0">
      <w:start w:val="1"/>
      <w:numFmt w:val="decimal"/>
      <w:lvlText w:val="%1."/>
      <w:lvlJc w:val="left"/>
      <w:pPr>
        <w:ind w:left="720" w:hanging="360"/>
      </w:pPr>
    </w:lvl>
    <w:lvl w:ilvl="1">
      <w:start w:val="1"/>
      <w:numFmt w:val="decimal"/>
      <w:lvlText w:val="%1.%2."/>
      <w:lvlJc w:val="left"/>
      <w:pPr>
        <w:ind w:left="1080" w:hanging="720"/>
      </w:pPr>
      <w:rPr>
        <w:sz w:val="24"/>
        <w:szCs w:val="24"/>
      </w:rPr>
    </w:lvl>
    <w:lvl w:ilvl="2">
      <w:start w:val="1"/>
      <w:numFmt w:val="decimal"/>
      <w:lvlText w:val="%1.%2.%3."/>
      <w:lvlJc w:val="left"/>
      <w:pPr>
        <w:ind w:left="1004" w:hanging="720"/>
      </w:pPr>
      <w:rPr>
        <w:sz w:val="28"/>
        <w:szCs w:val="28"/>
      </w:rPr>
    </w:lvl>
    <w:lvl w:ilvl="3">
      <w:start w:val="1"/>
      <w:numFmt w:val="decimal"/>
      <w:lvlText w:val="%1.%2.%3.%4."/>
      <w:lvlJc w:val="left"/>
      <w:pPr>
        <w:ind w:left="1790" w:hanging="1080"/>
      </w:pPr>
      <w:rPr>
        <w:b w:val="0"/>
        <w:sz w:val="28"/>
      </w:rPr>
    </w:lvl>
    <w:lvl w:ilvl="4">
      <w:start w:val="1"/>
      <w:numFmt w:val="decimal"/>
      <w:lvlText w:val="%1.%2.%3.%4.%5."/>
      <w:lvlJc w:val="left"/>
      <w:pPr>
        <w:ind w:left="1440" w:hanging="1080"/>
      </w:pPr>
      <w:rPr>
        <w:b w:val="0"/>
      </w:rPr>
    </w:lvl>
    <w:lvl w:ilvl="5">
      <w:start w:val="1"/>
      <w:numFmt w:val="decimal"/>
      <w:lvlText w:val="%1.%2.%3.%4.%5.%6."/>
      <w:lvlJc w:val="left"/>
      <w:pPr>
        <w:ind w:left="1800" w:hanging="1440"/>
      </w:pPr>
      <w:rPr>
        <w:b w:val="0"/>
      </w:r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1" w15:restartNumberingAfterBreak="0">
    <w:nsid w:val="269F4F96"/>
    <w:multiLevelType w:val="multilevel"/>
    <w:tmpl w:val="AC32831C"/>
    <w:lvl w:ilvl="0">
      <w:start w:val="1"/>
      <w:numFmt w:val="decimal"/>
      <w:suff w:val="space"/>
      <w:lvlText w:val="%1"/>
      <w:lvlJc w:val="left"/>
      <w:pPr>
        <w:ind w:left="0" w:firstLine="0"/>
      </w:pPr>
    </w:lvl>
    <w:lvl w:ilvl="1">
      <w:start w:val="1"/>
      <w:numFmt w:val="decimal"/>
      <w:pStyle w:val="MMTopic2"/>
      <w:suff w:val="space"/>
      <w:lvlText w:val="%1.%2"/>
      <w:lvlJc w:val="left"/>
      <w:pPr>
        <w:ind w:left="0" w:firstLine="0"/>
      </w:pPr>
    </w:lvl>
    <w:lvl w:ilvl="2">
      <w:start w:val="1"/>
      <w:numFmt w:val="decimal"/>
      <w:pStyle w:val="MMTopic1"/>
      <w:suff w:val="space"/>
      <w:lvlText w:val="%1.%2.%3"/>
      <w:lvlJc w:val="left"/>
      <w:pPr>
        <w:ind w:left="1135" w:firstLine="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4AE2897"/>
    <w:multiLevelType w:val="hybridMultilevel"/>
    <w:tmpl w:val="A0708F64"/>
    <w:lvl w:ilvl="0" w:tplc="DAC45250">
      <w:start w:val="1"/>
      <w:numFmt w:val="bullet"/>
      <w:pStyle w:val="24"/>
      <w:lvlText w:val="-"/>
      <w:lvlJc w:val="left"/>
      <w:pPr>
        <w:ind w:left="720" w:hanging="360"/>
      </w:pPr>
      <w:rPr>
        <w:rFonts w:ascii="Times New Roman" w:hAnsi="Times New Roman" w:cs="Times New Roman" w:hint="default"/>
        <w:sz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10"/>
  </w:num>
  <w:num w:numId="4">
    <w:abstractNumId w:val="12"/>
  </w:num>
  <w:num w:numId="5">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D98"/>
    <w:rsid w:val="00060CDD"/>
    <w:rsid w:val="000720B8"/>
    <w:rsid w:val="00083D60"/>
    <w:rsid w:val="00092D17"/>
    <w:rsid w:val="000A4819"/>
    <w:rsid w:val="000B1055"/>
    <w:rsid w:val="000C07E8"/>
    <w:rsid w:val="000E77B9"/>
    <w:rsid w:val="000F3469"/>
    <w:rsid w:val="001245D8"/>
    <w:rsid w:val="00127F13"/>
    <w:rsid w:val="00146792"/>
    <w:rsid w:val="001516EC"/>
    <w:rsid w:val="0016430E"/>
    <w:rsid w:val="00176261"/>
    <w:rsid w:val="00182D98"/>
    <w:rsid w:val="00187B41"/>
    <w:rsid w:val="00194D50"/>
    <w:rsid w:val="001964B9"/>
    <w:rsid w:val="001C5204"/>
    <w:rsid w:val="001C641A"/>
    <w:rsid w:val="001D0894"/>
    <w:rsid w:val="001E4DDB"/>
    <w:rsid w:val="001E7642"/>
    <w:rsid w:val="001F10CD"/>
    <w:rsid w:val="00202F77"/>
    <w:rsid w:val="00237438"/>
    <w:rsid w:val="00253ED3"/>
    <w:rsid w:val="00271DB0"/>
    <w:rsid w:val="002879DA"/>
    <w:rsid w:val="002A6270"/>
    <w:rsid w:val="002D7FDD"/>
    <w:rsid w:val="002F444C"/>
    <w:rsid w:val="002F7054"/>
    <w:rsid w:val="003135BE"/>
    <w:rsid w:val="00314E5E"/>
    <w:rsid w:val="00321C4B"/>
    <w:rsid w:val="00361FB2"/>
    <w:rsid w:val="00363186"/>
    <w:rsid w:val="00385411"/>
    <w:rsid w:val="003B6353"/>
    <w:rsid w:val="003D0F00"/>
    <w:rsid w:val="003F062B"/>
    <w:rsid w:val="00413CA3"/>
    <w:rsid w:val="00420E15"/>
    <w:rsid w:val="004242EF"/>
    <w:rsid w:val="00477AC6"/>
    <w:rsid w:val="004922D1"/>
    <w:rsid w:val="004A76FF"/>
    <w:rsid w:val="004D4606"/>
    <w:rsid w:val="0050238E"/>
    <w:rsid w:val="00504995"/>
    <w:rsid w:val="00513BBA"/>
    <w:rsid w:val="00522CBD"/>
    <w:rsid w:val="00575D59"/>
    <w:rsid w:val="005910E0"/>
    <w:rsid w:val="0059767A"/>
    <w:rsid w:val="005D0D1C"/>
    <w:rsid w:val="005D1532"/>
    <w:rsid w:val="005E7443"/>
    <w:rsid w:val="005F3A5D"/>
    <w:rsid w:val="00603E08"/>
    <w:rsid w:val="00650359"/>
    <w:rsid w:val="00677F49"/>
    <w:rsid w:val="006823B7"/>
    <w:rsid w:val="00683601"/>
    <w:rsid w:val="006902A8"/>
    <w:rsid w:val="0069669A"/>
    <w:rsid w:val="006B2313"/>
    <w:rsid w:val="006B7ED9"/>
    <w:rsid w:val="006D32AF"/>
    <w:rsid w:val="006D53A2"/>
    <w:rsid w:val="006E7B6C"/>
    <w:rsid w:val="00703A8C"/>
    <w:rsid w:val="007115A4"/>
    <w:rsid w:val="0071332C"/>
    <w:rsid w:val="007273C5"/>
    <w:rsid w:val="0073214F"/>
    <w:rsid w:val="00754B76"/>
    <w:rsid w:val="00761F54"/>
    <w:rsid w:val="007C2B0C"/>
    <w:rsid w:val="00820CC4"/>
    <w:rsid w:val="008251AB"/>
    <w:rsid w:val="008253F5"/>
    <w:rsid w:val="0083530F"/>
    <w:rsid w:val="008862A0"/>
    <w:rsid w:val="008B0318"/>
    <w:rsid w:val="008B21B9"/>
    <w:rsid w:val="008E64AE"/>
    <w:rsid w:val="008F0F58"/>
    <w:rsid w:val="0092081C"/>
    <w:rsid w:val="00920DAF"/>
    <w:rsid w:val="00924C51"/>
    <w:rsid w:val="00931AAF"/>
    <w:rsid w:val="00935FA8"/>
    <w:rsid w:val="00964FDF"/>
    <w:rsid w:val="00993118"/>
    <w:rsid w:val="00994524"/>
    <w:rsid w:val="009C297F"/>
    <w:rsid w:val="009D7E76"/>
    <w:rsid w:val="009E2E0A"/>
    <w:rsid w:val="009E5B4F"/>
    <w:rsid w:val="009F7A99"/>
    <w:rsid w:val="00A11C2D"/>
    <w:rsid w:val="00A501DD"/>
    <w:rsid w:val="00A712DC"/>
    <w:rsid w:val="00A71715"/>
    <w:rsid w:val="00A9564A"/>
    <w:rsid w:val="00AA422A"/>
    <w:rsid w:val="00AC1071"/>
    <w:rsid w:val="00AC6EC2"/>
    <w:rsid w:val="00AC7F98"/>
    <w:rsid w:val="00B00406"/>
    <w:rsid w:val="00B01683"/>
    <w:rsid w:val="00B065E6"/>
    <w:rsid w:val="00B24118"/>
    <w:rsid w:val="00B31DFA"/>
    <w:rsid w:val="00B3539F"/>
    <w:rsid w:val="00B74623"/>
    <w:rsid w:val="00B9254A"/>
    <w:rsid w:val="00BC3AE9"/>
    <w:rsid w:val="00C00E6F"/>
    <w:rsid w:val="00C625AA"/>
    <w:rsid w:val="00C63811"/>
    <w:rsid w:val="00CB33C4"/>
    <w:rsid w:val="00CC06A1"/>
    <w:rsid w:val="00CC2E54"/>
    <w:rsid w:val="00CD0B72"/>
    <w:rsid w:val="00D24F56"/>
    <w:rsid w:val="00DB4F8C"/>
    <w:rsid w:val="00DD1853"/>
    <w:rsid w:val="00DD1C1C"/>
    <w:rsid w:val="00DD212A"/>
    <w:rsid w:val="00DE329F"/>
    <w:rsid w:val="00DF304A"/>
    <w:rsid w:val="00E14F46"/>
    <w:rsid w:val="00E421A9"/>
    <w:rsid w:val="00E45A85"/>
    <w:rsid w:val="00E62E68"/>
    <w:rsid w:val="00E8157B"/>
    <w:rsid w:val="00EA74FD"/>
    <w:rsid w:val="00ED27CA"/>
    <w:rsid w:val="00ED2CB3"/>
    <w:rsid w:val="00EF7E1A"/>
    <w:rsid w:val="00F152C8"/>
    <w:rsid w:val="00F177D8"/>
    <w:rsid w:val="00F701C7"/>
    <w:rsid w:val="00FC1630"/>
    <w:rsid w:val="00FD6AAA"/>
    <w:rsid w:val="00FE538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315EA"/>
  <w15:docId w15:val="{40DAB918-DBDC-4D6C-AD26-4AF8B9CDF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4118"/>
    <w:pPr>
      <w:spacing w:after="0" w:line="360" w:lineRule="auto"/>
      <w:ind w:firstLine="709"/>
    </w:pPr>
    <w:rPr>
      <w:rFonts w:ascii="Times New Roman" w:eastAsia="Times New Roman" w:hAnsi="Times New Roman" w:cs="Times New Roman"/>
      <w:sz w:val="28"/>
      <w:szCs w:val="24"/>
      <w:lang w:eastAsia="ru-RU"/>
    </w:rPr>
  </w:style>
  <w:style w:type="paragraph" w:styleId="10">
    <w:name w:val="heading 1"/>
    <w:basedOn w:val="a"/>
    <w:next w:val="a"/>
    <w:link w:val="11"/>
    <w:uiPriority w:val="9"/>
    <w:qFormat/>
    <w:rsid w:val="00B24118"/>
    <w:pPr>
      <w:keepNext/>
      <w:widowControl w:val="0"/>
      <w:shd w:val="clear" w:color="auto" w:fill="FFFFFF"/>
      <w:autoSpaceDE w:val="0"/>
      <w:autoSpaceDN w:val="0"/>
      <w:adjustRightInd w:val="0"/>
      <w:spacing w:before="634" w:line="322" w:lineRule="exact"/>
      <w:ind w:left="3734" w:firstLine="0"/>
      <w:outlineLvl w:val="0"/>
    </w:pPr>
    <w:rPr>
      <w:rFonts w:ascii="Cambria" w:hAnsi="Cambria"/>
      <w:b/>
      <w:bCs/>
      <w:kern w:val="32"/>
      <w:sz w:val="32"/>
      <w:szCs w:val="32"/>
    </w:rPr>
  </w:style>
  <w:style w:type="paragraph" w:styleId="2">
    <w:name w:val="heading 2"/>
    <w:basedOn w:val="a"/>
    <w:next w:val="a"/>
    <w:link w:val="20"/>
    <w:qFormat/>
    <w:rsid w:val="00504995"/>
    <w:pPr>
      <w:keepNext/>
      <w:suppressAutoHyphens/>
      <w:spacing w:after="60" w:line="240" w:lineRule="auto"/>
      <w:ind w:firstLine="0"/>
      <w:jc w:val="center"/>
      <w:outlineLvl w:val="1"/>
    </w:pPr>
    <w:rPr>
      <w:sz w:val="30"/>
      <w:szCs w:val="20"/>
      <w:lang w:val="x-none" w:eastAsia="zh-CN"/>
    </w:rPr>
  </w:style>
  <w:style w:type="paragraph" w:styleId="3">
    <w:name w:val="heading 3"/>
    <w:basedOn w:val="a"/>
    <w:next w:val="a"/>
    <w:link w:val="30"/>
    <w:qFormat/>
    <w:rsid w:val="00504995"/>
    <w:pPr>
      <w:keepNext/>
      <w:tabs>
        <w:tab w:val="num" w:pos="900"/>
      </w:tabs>
      <w:suppressAutoHyphens/>
      <w:spacing w:before="240" w:after="60" w:line="240" w:lineRule="auto"/>
      <w:ind w:left="900" w:hanging="720"/>
      <w:jc w:val="both"/>
      <w:outlineLvl w:val="2"/>
    </w:pPr>
    <w:rPr>
      <w:rFonts w:ascii="Arial" w:hAnsi="Arial" w:cs="Arial"/>
      <w:b/>
      <w:sz w:val="24"/>
      <w:szCs w:val="20"/>
      <w:lang w:val="x-none" w:eastAsia="zh-CN"/>
    </w:rPr>
  </w:style>
  <w:style w:type="paragraph" w:styleId="4">
    <w:name w:val="heading 4"/>
    <w:basedOn w:val="a"/>
    <w:next w:val="a"/>
    <w:link w:val="40"/>
    <w:qFormat/>
    <w:rsid w:val="00504995"/>
    <w:pPr>
      <w:keepNext/>
      <w:tabs>
        <w:tab w:val="num" w:pos="1664"/>
      </w:tabs>
      <w:suppressAutoHyphens/>
      <w:spacing w:before="240" w:after="60" w:line="240" w:lineRule="auto"/>
      <w:ind w:left="1664" w:hanging="864"/>
      <w:jc w:val="both"/>
      <w:outlineLvl w:val="3"/>
    </w:pPr>
    <w:rPr>
      <w:rFonts w:ascii="Arial" w:hAnsi="Arial" w:cs="Arial"/>
      <w:sz w:val="24"/>
      <w:szCs w:val="20"/>
      <w:lang w:val="x-none" w:eastAsia="zh-CN"/>
    </w:rPr>
  </w:style>
  <w:style w:type="paragraph" w:styleId="5">
    <w:name w:val="heading 5"/>
    <w:basedOn w:val="a"/>
    <w:next w:val="a"/>
    <w:link w:val="50"/>
    <w:qFormat/>
    <w:rsid w:val="00504995"/>
    <w:pPr>
      <w:tabs>
        <w:tab w:val="num" w:pos="1008"/>
      </w:tabs>
      <w:suppressAutoHyphens/>
      <w:spacing w:before="240" w:after="60" w:line="240" w:lineRule="auto"/>
      <w:ind w:left="1008" w:hanging="1008"/>
      <w:jc w:val="both"/>
      <w:outlineLvl w:val="4"/>
    </w:pPr>
    <w:rPr>
      <w:sz w:val="22"/>
      <w:szCs w:val="20"/>
      <w:lang w:val="x-none" w:eastAsia="zh-CN"/>
    </w:rPr>
  </w:style>
  <w:style w:type="paragraph" w:styleId="6">
    <w:name w:val="heading 6"/>
    <w:basedOn w:val="a"/>
    <w:next w:val="a"/>
    <w:link w:val="60"/>
    <w:qFormat/>
    <w:rsid w:val="00504995"/>
    <w:pPr>
      <w:tabs>
        <w:tab w:val="num" w:pos="1152"/>
      </w:tabs>
      <w:suppressAutoHyphens/>
      <w:spacing w:before="240" w:after="60" w:line="240" w:lineRule="auto"/>
      <w:ind w:left="1152" w:hanging="1152"/>
      <w:jc w:val="both"/>
      <w:outlineLvl w:val="5"/>
    </w:pPr>
    <w:rPr>
      <w:i/>
      <w:sz w:val="22"/>
      <w:szCs w:val="20"/>
      <w:lang w:val="x-none" w:eastAsia="zh-CN"/>
    </w:rPr>
  </w:style>
  <w:style w:type="paragraph" w:styleId="7">
    <w:name w:val="heading 7"/>
    <w:basedOn w:val="a"/>
    <w:next w:val="a"/>
    <w:link w:val="70"/>
    <w:qFormat/>
    <w:rsid w:val="00504995"/>
    <w:pPr>
      <w:tabs>
        <w:tab w:val="num" w:pos="1296"/>
      </w:tabs>
      <w:suppressAutoHyphens/>
      <w:spacing w:before="240" w:after="60" w:line="240" w:lineRule="auto"/>
      <w:ind w:left="1296" w:hanging="1296"/>
      <w:jc w:val="both"/>
      <w:outlineLvl w:val="6"/>
    </w:pPr>
    <w:rPr>
      <w:rFonts w:ascii="Arial" w:hAnsi="Arial" w:cs="Arial"/>
      <w:sz w:val="20"/>
      <w:szCs w:val="20"/>
      <w:lang w:val="x-none" w:eastAsia="zh-CN"/>
    </w:rPr>
  </w:style>
  <w:style w:type="paragraph" w:styleId="8">
    <w:name w:val="heading 8"/>
    <w:basedOn w:val="a"/>
    <w:next w:val="a"/>
    <w:link w:val="80"/>
    <w:qFormat/>
    <w:rsid w:val="00504995"/>
    <w:pPr>
      <w:tabs>
        <w:tab w:val="num" w:pos="1440"/>
      </w:tabs>
      <w:suppressAutoHyphens/>
      <w:spacing w:before="240" w:after="60" w:line="240" w:lineRule="auto"/>
      <w:ind w:left="1440" w:hanging="1440"/>
      <w:jc w:val="both"/>
      <w:outlineLvl w:val="7"/>
    </w:pPr>
    <w:rPr>
      <w:rFonts w:ascii="Arial" w:hAnsi="Arial" w:cs="Arial"/>
      <w:i/>
      <w:sz w:val="20"/>
      <w:szCs w:val="20"/>
      <w:lang w:val="x-none" w:eastAsia="zh-CN"/>
    </w:rPr>
  </w:style>
  <w:style w:type="paragraph" w:styleId="9">
    <w:name w:val="heading 9"/>
    <w:basedOn w:val="a"/>
    <w:next w:val="a"/>
    <w:link w:val="90"/>
    <w:qFormat/>
    <w:rsid w:val="00504995"/>
    <w:pPr>
      <w:tabs>
        <w:tab w:val="num" w:pos="1584"/>
      </w:tabs>
      <w:suppressAutoHyphens/>
      <w:spacing w:before="240" w:after="60" w:line="240" w:lineRule="auto"/>
      <w:ind w:left="1584" w:hanging="1584"/>
      <w:jc w:val="both"/>
      <w:outlineLvl w:val="8"/>
    </w:pPr>
    <w:rPr>
      <w:rFonts w:ascii="Arial" w:hAnsi="Arial" w:cs="Arial"/>
      <w:b/>
      <w:i/>
      <w:sz w:val="18"/>
      <w:szCs w:val="20"/>
      <w:lang w:val="x-none"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B24118"/>
    <w:rPr>
      <w:rFonts w:ascii="Cambria" w:eastAsia="Times New Roman" w:hAnsi="Cambria" w:cs="Times New Roman"/>
      <w:b/>
      <w:bCs/>
      <w:kern w:val="32"/>
      <w:sz w:val="32"/>
      <w:szCs w:val="32"/>
      <w:shd w:val="clear" w:color="auto" w:fill="FFFFFF"/>
    </w:rPr>
  </w:style>
  <w:style w:type="paragraph" w:customStyle="1" w:styleId="ConsPlusCell">
    <w:name w:val="ConsPlusCell"/>
    <w:rsid w:val="00B24118"/>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customStyle="1" w:styleId="a3">
    <w:name w:val="a"/>
    <w:basedOn w:val="a"/>
    <w:rsid w:val="00B24118"/>
    <w:pPr>
      <w:spacing w:before="150" w:after="150" w:line="240" w:lineRule="auto"/>
      <w:ind w:left="150" w:right="150" w:firstLine="0"/>
    </w:pPr>
    <w:rPr>
      <w:sz w:val="24"/>
    </w:rPr>
  </w:style>
  <w:style w:type="character" w:customStyle="1" w:styleId="a10">
    <w:name w:val="a1"/>
    <w:basedOn w:val="a0"/>
    <w:rsid w:val="00B24118"/>
  </w:style>
  <w:style w:type="character" w:customStyle="1" w:styleId="blk">
    <w:name w:val="blk"/>
    <w:rsid w:val="00B24118"/>
  </w:style>
  <w:style w:type="character" w:styleId="a4">
    <w:name w:val="Hyperlink"/>
    <w:uiPriority w:val="99"/>
    <w:unhideWhenUsed/>
    <w:rsid w:val="00B24118"/>
    <w:rPr>
      <w:color w:val="0000FF"/>
      <w:u w:val="single"/>
    </w:rPr>
  </w:style>
  <w:style w:type="paragraph" w:styleId="a5">
    <w:name w:val="List Paragraph"/>
    <w:aliases w:val="Bullet List,FooterText,numbered,Paragraphe de liste1,lp1,List Paragraph1,ТЗ список,Bulletr List Paragraph,Список нумерованный цифры,Цветной список - Акцент 11,List Paragraph2,List Paragraph_0,Bullet 1,Use Case List Paragraph,UL,Table-Normal"/>
    <w:basedOn w:val="a"/>
    <w:link w:val="a6"/>
    <w:uiPriority w:val="34"/>
    <w:qFormat/>
    <w:rsid w:val="00B24118"/>
    <w:pPr>
      <w:ind w:left="720"/>
      <w:contextualSpacing/>
    </w:pPr>
  </w:style>
  <w:style w:type="paragraph" w:styleId="a7">
    <w:name w:val="No Spacing"/>
    <w:aliases w:val="Бес интервала,Без интервала_таблицы,No Spacing"/>
    <w:link w:val="a8"/>
    <w:uiPriority w:val="1"/>
    <w:qFormat/>
    <w:rsid w:val="00CC2E54"/>
    <w:pPr>
      <w:suppressAutoHyphens/>
      <w:spacing w:after="0" w:line="240" w:lineRule="auto"/>
    </w:pPr>
    <w:rPr>
      <w:rFonts w:ascii="Calibri" w:eastAsia="Times New Roman" w:hAnsi="Calibri" w:cs="Times New Roman"/>
      <w:lang w:eastAsia="zh-CN"/>
    </w:rPr>
  </w:style>
  <w:style w:type="character" w:customStyle="1" w:styleId="a8">
    <w:name w:val="Без интервала Знак"/>
    <w:aliases w:val="Бес интервала Знак,Без интервала_таблицы Знак,No Spacing Знак"/>
    <w:link w:val="a7"/>
    <w:uiPriority w:val="1"/>
    <w:qFormat/>
    <w:locked/>
    <w:rsid w:val="00CC2E54"/>
    <w:rPr>
      <w:rFonts w:ascii="Calibri" w:eastAsia="Times New Roman" w:hAnsi="Calibri" w:cs="Times New Roman"/>
      <w:lang w:eastAsia="zh-CN"/>
    </w:rPr>
  </w:style>
  <w:style w:type="character" w:customStyle="1" w:styleId="WW8Num1z7">
    <w:name w:val="WW8Num1z7"/>
    <w:rsid w:val="00703A8C"/>
  </w:style>
  <w:style w:type="paragraph" w:styleId="a9">
    <w:name w:val="Balloon Text"/>
    <w:basedOn w:val="a"/>
    <w:link w:val="aa"/>
    <w:uiPriority w:val="99"/>
    <w:unhideWhenUsed/>
    <w:rsid w:val="001E7642"/>
    <w:pPr>
      <w:spacing w:line="240" w:lineRule="auto"/>
    </w:pPr>
    <w:rPr>
      <w:rFonts w:ascii="Tahoma" w:hAnsi="Tahoma" w:cs="Tahoma"/>
      <w:sz w:val="16"/>
      <w:szCs w:val="16"/>
    </w:rPr>
  </w:style>
  <w:style w:type="character" w:customStyle="1" w:styleId="aa">
    <w:name w:val="Текст выноски Знак"/>
    <w:basedOn w:val="a0"/>
    <w:link w:val="a9"/>
    <w:uiPriority w:val="99"/>
    <w:rsid w:val="001E7642"/>
    <w:rPr>
      <w:rFonts w:ascii="Tahoma" w:eastAsia="Times New Roman" w:hAnsi="Tahoma" w:cs="Tahoma"/>
      <w:sz w:val="16"/>
      <w:szCs w:val="16"/>
      <w:lang w:eastAsia="ru-RU"/>
    </w:rPr>
  </w:style>
  <w:style w:type="paragraph" w:customStyle="1" w:styleId="ConsPlusNonformat">
    <w:name w:val="ConsPlusNonformat"/>
    <w:rsid w:val="0092081C"/>
    <w:pPr>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12">
    <w:name w:val="Обычный (веб)1"/>
    <w:aliases w:val="Знак,Обычный (веб) Знак Знак,Знак Знак Знак Знак,Обычный (веб) Знак Знак Знак,Знак Знак Знак1 Знак Знак Знак Знак Знак,Знак Знак Знак1 Знак,Обычный (веб) Знак1,Знак Знак2"/>
    <w:basedOn w:val="a"/>
    <w:rsid w:val="0092081C"/>
    <w:pPr>
      <w:suppressAutoHyphens/>
      <w:spacing w:after="120" w:line="240" w:lineRule="auto"/>
      <w:ind w:firstLine="0"/>
    </w:pPr>
    <w:rPr>
      <w:kern w:val="2"/>
      <w:sz w:val="24"/>
      <w:lang w:eastAsia="ar-SA"/>
    </w:rPr>
  </w:style>
  <w:style w:type="paragraph" w:styleId="ab">
    <w:name w:val="header"/>
    <w:basedOn w:val="a"/>
    <w:link w:val="ac"/>
    <w:unhideWhenUsed/>
    <w:rsid w:val="00B01683"/>
    <w:pPr>
      <w:tabs>
        <w:tab w:val="center" w:pos="4677"/>
        <w:tab w:val="right" w:pos="9355"/>
      </w:tabs>
      <w:spacing w:line="240" w:lineRule="auto"/>
    </w:pPr>
  </w:style>
  <w:style w:type="character" w:customStyle="1" w:styleId="ac">
    <w:name w:val="Верхний колонтитул Знак"/>
    <w:basedOn w:val="a0"/>
    <w:link w:val="ab"/>
    <w:rsid w:val="00B01683"/>
    <w:rPr>
      <w:rFonts w:ascii="Times New Roman" w:eastAsia="Times New Roman" w:hAnsi="Times New Roman" w:cs="Times New Roman"/>
      <w:sz w:val="28"/>
      <w:szCs w:val="24"/>
      <w:lang w:eastAsia="ru-RU"/>
    </w:rPr>
  </w:style>
  <w:style w:type="paragraph" w:styleId="ad">
    <w:name w:val="footer"/>
    <w:basedOn w:val="a"/>
    <w:link w:val="ae"/>
    <w:uiPriority w:val="99"/>
    <w:unhideWhenUsed/>
    <w:rsid w:val="00B01683"/>
    <w:pPr>
      <w:tabs>
        <w:tab w:val="center" w:pos="4677"/>
        <w:tab w:val="right" w:pos="9355"/>
      </w:tabs>
      <w:spacing w:line="240" w:lineRule="auto"/>
    </w:pPr>
  </w:style>
  <w:style w:type="character" w:customStyle="1" w:styleId="ae">
    <w:name w:val="Нижний колонтитул Знак"/>
    <w:basedOn w:val="a0"/>
    <w:link w:val="ad"/>
    <w:uiPriority w:val="99"/>
    <w:rsid w:val="00B01683"/>
    <w:rPr>
      <w:rFonts w:ascii="Times New Roman" w:eastAsia="Times New Roman" w:hAnsi="Times New Roman" w:cs="Times New Roman"/>
      <w:sz w:val="28"/>
      <w:szCs w:val="24"/>
      <w:lang w:eastAsia="ru-RU"/>
    </w:rPr>
  </w:style>
  <w:style w:type="character" w:customStyle="1" w:styleId="a6">
    <w:name w:val="Абзац списка Знак"/>
    <w:aliases w:val="Bullet List Знак,FooterText Знак,numbered Знак,Paragraphe de liste1 Знак,lp1 Знак,List Paragraph1 Знак,ТЗ список Знак,Bulletr List Paragraph Знак,Список нумерованный цифры Знак,Цветной список - Акцент 11 Знак,List Paragraph2 Знак"/>
    <w:link w:val="a5"/>
    <w:uiPriority w:val="34"/>
    <w:qFormat/>
    <w:locked/>
    <w:rsid w:val="00B01683"/>
    <w:rPr>
      <w:rFonts w:ascii="Times New Roman" w:eastAsia="Times New Roman" w:hAnsi="Times New Roman" w:cs="Times New Roman"/>
      <w:sz w:val="28"/>
      <w:szCs w:val="24"/>
      <w:lang w:eastAsia="ru-RU"/>
    </w:rPr>
  </w:style>
  <w:style w:type="paragraph" w:styleId="HTML">
    <w:name w:val="HTML Preformatted"/>
    <w:basedOn w:val="a"/>
    <w:link w:val="HTML0"/>
    <w:rsid w:val="00CC0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60" w:line="240" w:lineRule="auto"/>
      <w:ind w:firstLine="0"/>
      <w:jc w:val="both"/>
    </w:pPr>
    <w:rPr>
      <w:rFonts w:ascii="Courier New" w:hAnsi="Courier New" w:cs="Courier New"/>
      <w:sz w:val="20"/>
      <w:szCs w:val="20"/>
      <w:lang w:val="x-none" w:eastAsia="zh-CN"/>
    </w:rPr>
  </w:style>
  <w:style w:type="character" w:customStyle="1" w:styleId="HTML0">
    <w:name w:val="Стандартный HTML Знак"/>
    <w:basedOn w:val="a0"/>
    <w:link w:val="HTML"/>
    <w:rsid w:val="00CC06A1"/>
    <w:rPr>
      <w:rFonts w:ascii="Courier New" w:eastAsia="Times New Roman" w:hAnsi="Courier New" w:cs="Courier New"/>
      <w:sz w:val="20"/>
      <w:szCs w:val="20"/>
      <w:lang w:val="x-none" w:eastAsia="zh-CN"/>
    </w:rPr>
  </w:style>
  <w:style w:type="character" w:customStyle="1" w:styleId="20">
    <w:name w:val="Заголовок 2 Знак"/>
    <w:basedOn w:val="a0"/>
    <w:link w:val="2"/>
    <w:rsid w:val="00504995"/>
    <w:rPr>
      <w:rFonts w:ascii="Times New Roman" w:eastAsia="Times New Roman" w:hAnsi="Times New Roman" w:cs="Times New Roman"/>
      <w:sz w:val="30"/>
      <w:szCs w:val="20"/>
      <w:lang w:val="x-none" w:eastAsia="zh-CN"/>
    </w:rPr>
  </w:style>
  <w:style w:type="character" w:customStyle="1" w:styleId="30">
    <w:name w:val="Заголовок 3 Знак"/>
    <w:basedOn w:val="a0"/>
    <w:link w:val="3"/>
    <w:rsid w:val="00504995"/>
    <w:rPr>
      <w:rFonts w:ascii="Arial" w:eastAsia="Times New Roman" w:hAnsi="Arial" w:cs="Arial"/>
      <w:b/>
      <w:sz w:val="24"/>
      <w:szCs w:val="20"/>
      <w:lang w:val="x-none" w:eastAsia="zh-CN"/>
    </w:rPr>
  </w:style>
  <w:style w:type="character" w:customStyle="1" w:styleId="40">
    <w:name w:val="Заголовок 4 Знак"/>
    <w:basedOn w:val="a0"/>
    <w:link w:val="4"/>
    <w:rsid w:val="00504995"/>
    <w:rPr>
      <w:rFonts w:ascii="Arial" w:eastAsia="Times New Roman" w:hAnsi="Arial" w:cs="Arial"/>
      <w:sz w:val="24"/>
      <w:szCs w:val="20"/>
      <w:lang w:val="x-none" w:eastAsia="zh-CN"/>
    </w:rPr>
  </w:style>
  <w:style w:type="character" w:customStyle="1" w:styleId="50">
    <w:name w:val="Заголовок 5 Знак"/>
    <w:basedOn w:val="a0"/>
    <w:link w:val="5"/>
    <w:rsid w:val="00504995"/>
    <w:rPr>
      <w:rFonts w:ascii="Times New Roman" w:eastAsia="Times New Roman" w:hAnsi="Times New Roman" w:cs="Times New Roman"/>
      <w:szCs w:val="20"/>
      <w:lang w:val="x-none" w:eastAsia="zh-CN"/>
    </w:rPr>
  </w:style>
  <w:style w:type="character" w:customStyle="1" w:styleId="60">
    <w:name w:val="Заголовок 6 Знак"/>
    <w:basedOn w:val="a0"/>
    <w:link w:val="6"/>
    <w:rsid w:val="00504995"/>
    <w:rPr>
      <w:rFonts w:ascii="Times New Roman" w:eastAsia="Times New Roman" w:hAnsi="Times New Roman" w:cs="Times New Roman"/>
      <w:i/>
      <w:szCs w:val="20"/>
      <w:lang w:val="x-none" w:eastAsia="zh-CN"/>
    </w:rPr>
  </w:style>
  <w:style w:type="character" w:customStyle="1" w:styleId="70">
    <w:name w:val="Заголовок 7 Знак"/>
    <w:basedOn w:val="a0"/>
    <w:link w:val="7"/>
    <w:rsid w:val="00504995"/>
    <w:rPr>
      <w:rFonts w:ascii="Arial" w:eastAsia="Times New Roman" w:hAnsi="Arial" w:cs="Arial"/>
      <w:sz w:val="20"/>
      <w:szCs w:val="20"/>
      <w:lang w:val="x-none" w:eastAsia="zh-CN"/>
    </w:rPr>
  </w:style>
  <w:style w:type="character" w:customStyle="1" w:styleId="80">
    <w:name w:val="Заголовок 8 Знак"/>
    <w:basedOn w:val="a0"/>
    <w:link w:val="8"/>
    <w:rsid w:val="00504995"/>
    <w:rPr>
      <w:rFonts w:ascii="Arial" w:eastAsia="Times New Roman" w:hAnsi="Arial" w:cs="Arial"/>
      <w:i/>
      <w:sz w:val="20"/>
      <w:szCs w:val="20"/>
      <w:lang w:val="x-none" w:eastAsia="zh-CN"/>
    </w:rPr>
  </w:style>
  <w:style w:type="character" w:customStyle="1" w:styleId="90">
    <w:name w:val="Заголовок 9 Знак"/>
    <w:basedOn w:val="a0"/>
    <w:link w:val="9"/>
    <w:rsid w:val="00504995"/>
    <w:rPr>
      <w:rFonts w:ascii="Arial" w:eastAsia="Times New Roman" w:hAnsi="Arial" w:cs="Arial"/>
      <w:b/>
      <w:i/>
      <w:sz w:val="18"/>
      <w:szCs w:val="20"/>
      <w:lang w:val="x-none" w:eastAsia="zh-CN"/>
    </w:rPr>
  </w:style>
  <w:style w:type="character" w:customStyle="1" w:styleId="WW8Num1z0">
    <w:name w:val="WW8Num1z0"/>
    <w:rsid w:val="00504995"/>
  </w:style>
  <w:style w:type="character" w:customStyle="1" w:styleId="WW8Num1z1">
    <w:name w:val="WW8Num1z1"/>
    <w:rsid w:val="00504995"/>
  </w:style>
  <w:style w:type="character" w:customStyle="1" w:styleId="WW8Num1z2">
    <w:name w:val="WW8Num1z2"/>
    <w:rsid w:val="00504995"/>
  </w:style>
  <w:style w:type="character" w:customStyle="1" w:styleId="WW8Num1z3">
    <w:name w:val="WW8Num1z3"/>
    <w:rsid w:val="00504995"/>
  </w:style>
  <w:style w:type="character" w:customStyle="1" w:styleId="WW8Num1z4">
    <w:name w:val="WW8Num1z4"/>
    <w:rsid w:val="00504995"/>
  </w:style>
  <w:style w:type="character" w:customStyle="1" w:styleId="WW8Num1z5">
    <w:name w:val="WW8Num1z5"/>
    <w:rsid w:val="00504995"/>
  </w:style>
  <w:style w:type="character" w:customStyle="1" w:styleId="WW8Num1z6">
    <w:name w:val="WW8Num1z6"/>
    <w:rsid w:val="00504995"/>
  </w:style>
  <w:style w:type="character" w:customStyle="1" w:styleId="WW8Num1z8">
    <w:name w:val="WW8Num1z8"/>
    <w:rsid w:val="00504995"/>
  </w:style>
  <w:style w:type="character" w:customStyle="1" w:styleId="WW8Num2z0">
    <w:name w:val="WW8Num2z0"/>
    <w:rsid w:val="00504995"/>
    <w:rPr>
      <w:b/>
      <w:sz w:val="24"/>
      <w:szCs w:val="24"/>
    </w:rPr>
  </w:style>
  <w:style w:type="character" w:customStyle="1" w:styleId="WW8Num2z1">
    <w:name w:val="WW8Num2z1"/>
    <w:rsid w:val="00504995"/>
    <w:rPr>
      <w:b w:val="0"/>
      <w:bCs/>
      <w:sz w:val="24"/>
      <w:szCs w:val="24"/>
    </w:rPr>
  </w:style>
  <w:style w:type="character" w:customStyle="1" w:styleId="WW8Num2z2">
    <w:name w:val="WW8Num2z2"/>
    <w:rsid w:val="00504995"/>
    <w:rPr>
      <w:sz w:val="24"/>
      <w:szCs w:val="24"/>
    </w:rPr>
  </w:style>
  <w:style w:type="character" w:customStyle="1" w:styleId="WW8Num2z3">
    <w:name w:val="WW8Num2z3"/>
    <w:rsid w:val="00504995"/>
  </w:style>
  <w:style w:type="character" w:customStyle="1" w:styleId="WW8Num2z4">
    <w:name w:val="WW8Num2z4"/>
    <w:rsid w:val="00504995"/>
  </w:style>
  <w:style w:type="character" w:customStyle="1" w:styleId="WW8Num2z5">
    <w:name w:val="WW8Num2z5"/>
    <w:rsid w:val="00504995"/>
  </w:style>
  <w:style w:type="character" w:customStyle="1" w:styleId="WW8Num2z6">
    <w:name w:val="WW8Num2z6"/>
    <w:rsid w:val="00504995"/>
  </w:style>
  <w:style w:type="character" w:customStyle="1" w:styleId="WW8Num2z7">
    <w:name w:val="WW8Num2z7"/>
    <w:rsid w:val="00504995"/>
  </w:style>
  <w:style w:type="character" w:customStyle="1" w:styleId="WW8Num2z8">
    <w:name w:val="WW8Num2z8"/>
    <w:rsid w:val="00504995"/>
  </w:style>
  <w:style w:type="character" w:customStyle="1" w:styleId="WW8Num3z0">
    <w:name w:val="WW8Num3z0"/>
    <w:rsid w:val="00504995"/>
    <w:rPr>
      <w:rFonts w:ascii="Arial" w:hAnsi="Arial" w:cs="Arial" w:hint="default"/>
      <w:b/>
      <w:bCs/>
      <w:i w:val="0"/>
      <w:iCs w:val="0"/>
      <w:sz w:val="24"/>
      <w:szCs w:val="24"/>
      <w:u w:val="none"/>
    </w:rPr>
  </w:style>
  <w:style w:type="character" w:customStyle="1" w:styleId="WW8Num3z1">
    <w:name w:val="WW8Num3z1"/>
    <w:rsid w:val="00504995"/>
    <w:rPr>
      <w:rFonts w:ascii="Times New Roman" w:hAnsi="Times New Roman" w:cs="Arial" w:hint="default"/>
      <w:b w:val="0"/>
      <w:bCs/>
      <w:i w:val="0"/>
      <w:iCs w:val="0"/>
      <w:sz w:val="28"/>
      <w:szCs w:val="28"/>
    </w:rPr>
  </w:style>
  <w:style w:type="character" w:customStyle="1" w:styleId="WW8Num3z2">
    <w:name w:val="WW8Num3z2"/>
    <w:rsid w:val="00504995"/>
    <w:rPr>
      <w:rFonts w:ascii="Times New Roman" w:hAnsi="Times New Roman" w:cs="Arial" w:hint="default"/>
      <w:b w:val="0"/>
      <w:bCs/>
      <w:i w:val="0"/>
      <w:iCs w:val="0"/>
      <w:sz w:val="28"/>
      <w:szCs w:val="28"/>
      <w:u w:val="none"/>
    </w:rPr>
  </w:style>
  <w:style w:type="character" w:customStyle="1" w:styleId="WW8Num3z3">
    <w:name w:val="WW8Num3z3"/>
    <w:rsid w:val="00504995"/>
    <w:rPr>
      <w:rFonts w:ascii="Times New Roman" w:hAnsi="Times New Roman" w:cs="Arial" w:hint="default"/>
      <w:b w:val="0"/>
      <w:bCs w:val="0"/>
      <w:i w:val="0"/>
      <w:iCs w:val="0"/>
      <w:sz w:val="28"/>
      <w:szCs w:val="28"/>
      <w:u w:val="none"/>
    </w:rPr>
  </w:style>
  <w:style w:type="character" w:customStyle="1" w:styleId="WW8Num3z4">
    <w:name w:val="WW8Num3z4"/>
    <w:rsid w:val="00504995"/>
    <w:rPr>
      <w:rFonts w:ascii="Arial" w:hAnsi="Arial" w:cs="Arial" w:hint="default"/>
      <w:b w:val="0"/>
      <w:bCs w:val="0"/>
      <w:i/>
      <w:iCs/>
      <w:sz w:val="22"/>
      <w:szCs w:val="22"/>
      <w:u w:val="none"/>
    </w:rPr>
  </w:style>
  <w:style w:type="character" w:customStyle="1" w:styleId="WW8Num3z5">
    <w:name w:val="WW8Num3z5"/>
    <w:rsid w:val="00504995"/>
    <w:rPr>
      <w:rFonts w:hint="default"/>
    </w:rPr>
  </w:style>
  <w:style w:type="character" w:customStyle="1" w:styleId="WW8Num4z0">
    <w:name w:val="WW8Num4z0"/>
    <w:rsid w:val="00504995"/>
  </w:style>
  <w:style w:type="character" w:customStyle="1" w:styleId="WW8Num4z1">
    <w:name w:val="WW8Num4z1"/>
    <w:rsid w:val="00504995"/>
  </w:style>
  <w:style w:type="character" w:customStyle="1" w:styleId="WW8Num4z2">
    <w:name w:val="WW8Num4z2"/>
    <w:rsid w:val="00504995"/>
  </w:style>
  <w:style w:type="character" w:customStyle="1" w:styleId="WW8Num4z3">
    <w:name w:val="WW8Num4z3"/>
    <w:rsid w:val="00504995"/>
  </w:style>
  <w:style w:type="character" w:customStyle="1" w:styleId="WW8Num4z4">
    <w:name w:val="WW8Num4z4"/>
    <w:rsid w:val="00504995"/>
  </w:style>
  <w:style w:type="character" w:customStyle="1" w:styleId="WW8Num4z5">
    <w:name w:val="WW8Num4z5"/>
    <w:rsid w:val="00504995"/>
  </w:style>
  <w:style w:type="character" w:customStyle="1" w:styleId="WW8Num4z6">
    <w:name w:val="WW8Num4z6"/>
    <w:rsid w:val="00504995"/>
  </w:style>
  <w:style w:type="character" w:customStyle="1" w:styleId="WW8Num4z7">
    <w:name w:val="WW8Num4z7"/>
    <w:rsid w:val="00504995"/>
  </w:style>
  <w:style w:type="character" w:customStyle="1" w:styleId="WW8Num4z8">
    <w:name w:val="WW8Num4z8"/>
    <w:rsid w:val="00504995"/>
  </w:style>
  <w:style w:type="character" w:customStyle="1" w:styleId="WW8Num5z0">
    <w:name w:val="WW8Num5z0"/>
    <w:rsid w:val="00504995"/>
    <w:rPr>
      <w:rFonts w:ascii="Times New Roman" w:hAnsi="Times New Roman" w:cs="Times New Roman"/>
      <w:b/>
      <w:bCs/>
      <w:sz w:val="24"/>
      <w:szCs w:val="24"/>
    </w:rPr>
  </w:style>
  <w:style w:type="character" w:customStyle="1" w:styleId="WW8Num5z1">
    <w:name w:val="WW8Num5z1"/>
    <w:rsid w:val="00504995"/>
  </w:style>
  <w:style w:type="character" w:customStyle="1" w:styleId="WW8Num5z2">
    <w:name w:val="WW8Num5z2"/>
    <w:rsid w:val="00504995"/>
  </w:style>
  <w:style w:type="character" w:customStyle="1" w:styleId="WW8Num5z3">
    <w:name w:val="WW8Num5z3"/>
    <w:rsid w:val="00504995"/>
  </w:style>
  <w:style w:type="character" w:customStyle="1" w:styleId="WW8Num5z4">
    <w:name w:val="WW8Num5z4"/>
    <w:rsid w:val="00504995"/>
  </w:style>
  <w:style w:type="character" w:customStyle="1" w:styleId="WW8Num5z5">
    <w:name w:val="WW8Num5z5"/>
    <w:rsid w:val="00504995"/>
  </w:style>
  <w:style w:type="character" w:customStyle="1" w:styleId="WW8Num5z6">
    <w:name w:val="WW8Num5z6"/>
    <w:rsid w:val="00504995"/>
  </w:style>
  <w:style w:type="character" w:customStyle="1" w:styleId="WW8Num5z7">
    <w:name w:val="WW8Num5z7"/>
    <w:rsid w:val="00504995"/>
  </w:style>
  <w:style w:type="character" w:customStyle="1" w:styleId="WW8Num5z8">
    <w:name w:val="WW8Num5z8"/>
    <w:rsid w:val="00504995"/>
  </w:style>
  <w:style w:type="character" w:customStyle="1" w:styleId="WW8Num6z0">
    <w:name w:val="WW8Num6z0"/>
    <w:rsid w:val="00504995"/>
    <w:rPr>
      <w:rFonts w:ascii="Symbol" w:hAnsi="Symbol" w:cs="Symbol"/>
    </w:rPr>
  </w:style>
  <w:style w:type="character" w:customStyle="1" w:styleId="WW8Num6z1">
    <w:name w:val="WW8Num6z1"/>
    <w:rsid w:val="00504995"/>
    <w:rPr>
      <w:rFonts w:ascii="Courier New" w:hAnsi="Courier New" w:cs="Courier New"/>
    </w:rPr>
  </w:style>
  <w:style w:type="character" w:customStyle="1" w:styleId="WW8Num6z2">
    <w:name w:val="WW8Num6z2"/>
    <w:rsid w:val="00504995"/>
    <w:rPr>
      <w:rFonts w:ascii="Wingdings" w:hAnsi="Wingdings" w:cs="Wingdings"/>
    </w:rPr>
  </w:style>
  <w:style w:type="character" w:customStyle="1" w:styleId="WW8Num7z0">
    <w:name w:val="WW8Num7z0"/>
    <w:rsid w:val="00504995"/>
    <w:rPr>
      <w:rFonts w:ascii="Times New Roman" w:hAnsi="Times New Roman" w:cs="Times New Roman" w:hint="default"/>
      <w:b/>
      <w:sz w:val="24"/>
      <w:szCs w:val="24"/>
    </w:rPr>
  </w:style>
  <w:style w:type="character" w:customStyle="1" w:styleId="WW8Num8z0">
    <w:name w:val="WW8Num8z0"/>
    <w:rsid w:val="00504995"/>
    <w:rPr>
      <w:rFonts w:ascii="Times New Roman" w:hAnsi="Times New Roman" w:cs="Times New Roman" w:hint="default"/>
      <w:b/>
      <w:bCs/>
      <w:sz w:val="24"/>
      <w:szCs w:val="24"/>
    </w:rPr>
  </w:style>
  <w:style w:type="character" w:customStyle="1" w:styleId="WW8Num9z0">
    <w:name w:val="WW8Num9z0"/>
    <w:rsid w:val="00504995"/>
    <w:rPr>
      <w:rFonts w:ascii="Times New Roman" w:hAnsi="Times New Roman" w:cs="Times New Roman" w:hint="default"/>
      <w:b/>
      <w:sz w:val="24"/>
    </w:rPr>
  </w:style>
  <w:style w:type="character" w:customStyle="1" w:styleId="WW8Num9z1">
    <w:name w:val="WW8Num9z1"/>
    <w:rsid w:val="00504995"/>
    <w:rPr>
      <w:rFonts w:ascii="Times New Roman" w:hAnsi="Times New Roman" w:cs="Times New Roman" w:hint="default"/>
      <w:sz w:val="24"/>
      <w:szCs w:val="24"/>
    </w:rPr>
  </w:style>
  <w:style w:type="character" w:customStyle="1" w:styleId="81">
    <w:name w:val="Основной шрифт абзаца8"/>
    <w:rsid w:val="00504995"/>
  </w:style>
  <w:style w:type="character" w:customStyle="1" w:styleId="71">
    <w:name w:val="Основной шрифт абзаца7"/>
    <w:rsid w:val="00504995"/>
  </w:style>
  <w:style w:type="character" w:customStyle="1" w:styleId="61">
    <w:name w:val="Основной шрифт абзаца6"/>
    <w:rsid w:val="00504995"/>
  </w:style>
  <w:style w:type="character" w:customStyle="1" w:styleId="WW8Num7z1">
    <w:name w:val="WW8Num7z1"/>
    <w:rsid w:val="00504995"/>
    <w:rPr>
      <w:rFonts w:ascii="Times New Roman" w:hAnsi="Times New Roman" w:cs="Times New Roman" w:hint="default"/>
      <w:b/>
      <w:sz w:val="24"/>
    </w:rPr>
  </w:style>
  <w:style w:type="character" w:customStyle="1" w:styleId="WW8Num8z1">
    <w:name w:val="WW8Num8z1"/>
    <w:rsid w:val="00504995"/>
  </w:style>
  <w:style w:type="character" w:customStyle="1" w:styleId="WW8Num8z2">
    <w:name w:val="WW8Num8z2"/>
    <w:rsid w:val="00504995"/>
  </w:style>
  <w:style w:type="character" w:customStyle="1" w:styleId="WW8Num8z3">
    <w:name w:val="WW8Num8z3"/>
    <w:rsid w:val="00504995"/>
  </w:style>
  <w:style w:type="character" w:customStyle="1" w:styleId="WW8Num8z4">
    <w:name w:val="WW8Num8z4"/>
    <w:rsid w:val="00504995"/>
  </w:style>
  <w:style w:type="character" w:customStyle="1" w:styleId="WW8Num8z5">
    <w:name w:val="WW8Num8z5"/>
    <w:rsid w:val="00504995"/>
  </w:style>
  <w:style w:type="character" w:customStyle="1" w:styleId="WW8Num8z6">
    <w:name w:val="WW8Num8z6"/>
    <w:rsid w:val="00504995"/>
  </w:style>
  <w:style w:type="character" w:customStyle="1" w:styleId="WW8Num8z7">
    <w:name w:val="WW8Num8z7"/>
    <w:rsid w:val="00504995"/>
  </w:style>
  <w:style w:type="character" w:customStyle="1" w:styleId="WW8Num8z8">
    <w:name w:val="WW8Num8z8"/>
    <w:rsid w:val="00504995"/>
  </w:style>
  <w:style w:type="character" w:customStyle="1" w:styleId="WW8Num10z0">
    <w:name w:val="WW8Num10z0"/>
    <w:rsid w:val="00504995"/>
    <w:rPr>
      <w:rFonts w:ascii="Times New Roman" w:hAnsi="Times New Roman" w:cs="Times New Roman" w:hint="default"/>
      <w:sz w:val="24"/>
    </w:rPr>
  </w:style>
  <w:style w:type="character" w:customStyle="1" w:styleId="WW8Num11z0">
    <w:name w:val="WW8Num11z0"/>
    <w:rsid w:val="00504995"/>
    <w:rPr>
      <w:rFonts w:ascii="Times New Roman" w:hAnsi="Times New Roman" w:cs="Times New Roman" w:hint="default"/>
      <w:b/>
      <w:bCs/>
      <w:sz w:val="24"/>
      <w:szCs w:val="24"/>
    </w:rPr>
  </w:style>
  <w:style w:type="character" w:customStyle="1" w:styleId="WW8Num11z1">
    <w:name w:val="WW8Num11z1"/>
    <w:rsid w:val="00504995"/>
  </w:style>
  <w:style w:type="character" w:customStyle="1" w:styleId="WW8Num11z2">
    <w:name w:val="WW8Num11z2"/>
    <w:rsid w:val="00504995"/>
  </w:style>
  <w:style w:type="character" w:customStyle="1" w:styleId="WW8Num11z3">
    <w:name w:val="WW8Num11z3"/>
    <w:rsid w:val="00504995"/>
  </w:style>
  <w:style w:type="character" w:customStyle="1" w:styleId="WW8Num11z4">
    <w:name w:val="WW8Num11z4"/>
    <w:rsid w:val="00504995"/>
  </w:style>
  <w:style w:type="character" w:customStyle="1" w:styleId="WW8Num11z5">
    <w:name w:val="WW8Num11z5"/>
    <w:rsid w:val="00504995"/>
  </w:style>
  <w:style w:type="character" w:customStyle="1" w:styleId="WW8Num11z6">
    <w:name w:val="WW8Num11z6"/>
    <w:rsid w:val="00504995"/>
  </w:style>
  <w:style w:type="character" w:customStyle="1" w:styleId="WW8Num11z7">
    <w:name w:val="WW8Num11z7"/>
    <w:rsid w:val="00504995"/>
  </w:style>
  <w:style w:type="character" w:customStyle="1" w:styleId="WW8Num11z8">
    <w:name w:val="WW8Num11z8"/>
    <w:rsid w:val="00504995"/>
  </w:style>
  <w:style w:type="character" w:customStyle="1" w:styleId="WW8Num12z0">
    <w:name w:val="WW8Num12z0"/>
    <w:rsid w:val="00504995"/>
    <w:rPr>
      <w:rFonts w:ascii="Times New Roman" w:hAnsi="Times New Roman" w:cs="Times New Roman" w:hint="default"/>
      <w:b/>
      <w:sz w:val="24"/>
    </w:rPr>
  </w:style>
  <w:style w:type="character" w:customStyle="1" w:styleId="WW8Num12z1">
    <w:name w:val="WW8Num12z1"/>
    <w:rsid w:val="00504995"/>
    <w:rPr>
      <w:rFonts w:ascii="Times New Roman" w:hAnsi="Times New Roman" w:cs="Times New Roman" w:hint="default"/>
      <w:sz w:val="24"/>
    </w:rPr>
  </w:style>
  <w:style w:type="character" w:customStyle="1" w:styleId="51">
    <w:name w:val="Основной шрифт абзаца5"/>
    <w:rsid w:val="00504995"/>
  </w:style>
  <w:style w:type="character" w:customStyle="1" w:styleId="WW8Num6z3">
    <w:name w:val="WW8Num6z3"/>
    <w:rsid w:val="00504995"/>
  </w:style>
  <w:style w:type="character" w:customStyle="1" w:styleId="WW8Num6z4">
    <w:name w:val="WW8Num6z4"/>
    <w:rsid w:val="00504995"/>
  </w:style>
  <w:style w:type="character" w:customStyle="1" w:styleId="WW8Num6z5">
    <w:name w:val="WW8Num6z5"/>
    <w:rsid w:val="00504995"/>
  </w:style>
  <w:style w:type="character" w:customStyle="1" w:styleId="WW8Num6z6">
    <w:name w:val="WW8Num6z6"/>
    <w:rsid w:val="00504995"/>
  </w:style>
  <w:style w:type="character" w:customStyle="1" w:styleId="WW8Num6z7">
    <w:name w:val="WW8Num6z7"/>
    <w:rsid w:val="00504995"/>
  </w:style>
  <w:style w:type="character" w:customStyle="1" w:styleId="WW8Num6z8">
    <w:name w:val="WW8Num6z8"/>
    <w:rsid w:val="00504995"/>
  </w:style>
  <w:style w:type="character" w:customStyle="1" w:styleId="WW8Num7z2">
    <w:name w:val="WW8Num7z2"/>
    <w:rsid w:val="00504995"/>
  </w:style>
  <w:style w:type="character" w:customStyle="1" w:styleId="WW8Num7z3">
    <w:name w:val="WW8Num7z3"/>
    <w:rsid w:val="00504995"/>
  </w:style>
  <w:style w:type="character" w:customStyle="1" w:styleId="WW8Num7z4">
    <w:name w:val="WW8Num7z4"/>
    <w:rsid w:val="00504995"/>
  </w:style>
  <w:style w:type="character" w:customStyle="1" w:styleId="WW8Num7z5">
    <w:name w:val="WW8Num7z5"/>
    <w:rsid w:val="00504995"/>
  </w:style>
  <w:style w:type="character" w:customStyle="1" w:styleId="WW8Num7z6">
    <w:name w:val="WW8Num7z6"/>
    <w:rsid w:val="00504995"/>
  </w:style>
  <w:style w:type="character" w:customStyle="1" w:styleId="WW8Num7z7">
    <w:name w:val="WW8Num7z7"/>
    <w:rsid w:val="00504995"/>
  </w:style>
  <w:style w:type="character" w:customStyle="1" w:styleId="WW8Num7z8">
    <w:name w:val="WW8Num7z8"/>
    <w:rsid w:val="00504995"/>
  </w:style>
  <w:style w:type="character" w:customStyle="1" w:styleId="WW8Num9z2">
    <w:name w:val="WW8Num9z2"/>
    <w:rsid w:val="00504995"/>
  </w:style>
  <w:style w:type="character" w:customStyle="1" w:styleId="WW8Num9z3">
    <w:name w:val="WW8Num9z3"/>
    <w:rsid w:val="00504995"/>
  </w:style>
  <w:style w:type="character" w:customStyle="1" w:styleId="WW8Num9z4">
    <w:name w:val="WW8Num9z4"/>
    <w:rsid w:val="00504995"/>
  </w:style>
  <w:style w:type="character" w:customStyle="1" w:styleId="WW8Num9z5">
    <w:name w:val="WW8Num9z5"/>
    <w:rsid w:val="00504995"/>
  </w:style>
  <w:style w:type="character" w:customStyle="1" w:styleId="WW8Num9z6">
    <w:name w:val="WW8Num9z6"/>
    <w:rsid w:val="00504995"/>
  </w:style>
  <w:style w:type="character" w:customStyle="1" w:styleId="WW8Num9z7">
    <w:name w:val="WW8Num9z7"/>
    <w:rsid w:val="00504995"/>
  </w:style>
  <w:style w:type="character" w:customStyle="1" w:styleId="WW8Num9z8">
    <w:name w:val="WW8Num9z8"/>
    <w:rsid w:val="00504995"/>
  </w:style>
  <w:style w:type="character" w:customStyle="1" w:styleId="WW8Num10z1">
    <w:name w:val="WW8Num10z1"/>
    <w:rsid w:val="00504995"/>
  </w:style>
  <w:style w:type="character" w:customStyle="1" w:styleId="WW8Num10z2">
    <w:name w:val="WW8Num10z2"/>
    <w:rsid w:val="00504995"/>
  </w:style>
  <w:style w:type="character" w:customStyle="1" w:styleId="WW8Num10z3">
    <w:name w:val="WW8Num10z3"/>
    <w:rsid w:val="00504995"/>
  </w:style>
  <w:style w:type="character" w:customStyle="1" w:styleId="WW8Num10z4">
    <w:name w:val="WW8Num10z4"/>
    <w:rsid w:val="00504995"/>
  </w:style>
  <w:style w:type="character" w:customStyle="1" w:styleId="WW8Num10z5">
    <w:name w:val="WW8Num10z5"/>
    <w:rsid w:val="00504995"/>
  </w:style>
  <w:style w:type="character" w:customStyle="1" w:styleId="WW8Num10z6">
    <w:name w:val="WW8Num10z6"/>
    <w:rsid w:val="00504995"/>
  </w:style>
  <w:style w:type="character" w:customStyle="1" w:styleId="WW8Num10z7">
    <w:name w:val="WW8Num10z7"/>
    <w:rsid w:val="00504995"/>
  </w:style>
  <w:style w:type="character" w:customStyle="1" w:styleId="WW8Num10z8">
    <w:name w:val="WW8Num10z8"/>
    <w:rsid w:val="00504995"/>
  </w:style>
  <w:style w:type="character" w:customStyle="1" w:styleId="41">
    <w:name w:val="Основной шрифт абзаца4"/>
    <w:rsid w:val="00504995"/>
  </w:style>
  <w:style w:type="character" w:customStyle="1" w:styleId="31">
    <w:name w:val="Основной шрифт абзаца3"/>
    <w:rsid w:val="00504995"/>
  </w:style>
  <w:style w:type="character" w:customStyle="1" w:styleId="21">
    <w:name w:val="Основной шрифт абзаца2"/>
    <w:rsid w:val="00504995"/>
  </w:style>
  <w:style w:type="character" w:customStyle="1" w:styleId="WW8Num12z2">
    <w:name w:val="WW8Num12z2"/>
    <w:rsid w:val="00504995"/>
    <w:rPr>
      <w:rFonts w:hint="default"/>
      <w:b w:val="0"/>
      <w:bCs w:val="0"/>
      <w:i w:val="0"/>
      <w:iCs w:val="0"/>
    </w:rPr>
  </w:style>
  <w:style w:type="character" w:customStyle="1" w:styleId="WW8Num12z3">
    <w:name w:val="WW8Num12z3"/>
    <w:rsid w:val="00504995"/>
    <w:rPr>
      <w:rFonts w:cs="Times New Roman" w:hint="default"/>
      <w:b w:val="0"/>
      <w:bCs w:val="0"/>
      <w:i w:val="0"/>
      <w:iCs w:val="0"/>
      <w:caps w:val="0"/>
      <w:smallCaps w:val="0"/>
      <w:strike w:val="0"/>
      <w:dstrike w:val="0"/>
      <w:vanish w:val="0"/>
      <w:color w:val="auto"/>
      <w:spacing w:val="0"/>
      <w:w w:val="100"/>
      <w:kern w:val="0"/>
      <w:position w:val="0"/>
      <w:sz w:val="24"/>
      <w:u w:val="none"/>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2z4">
    <w:name w:val="WW8Num12z4"/>
    <w:rsid w:val="00504995"/>
    <w:rPr>
      <w:rFonts w:hint="default"/>
    </w:rPr>
  </w:style>
  <w:style w:type="character" w:customStyle="1" w:styleId="WW8Num12z5">
    <w:name w:val="WW8Num12z5"/>
    <w:rsid w:val="00504995"/>
    <w:rPr>
      <w:rFonts w:ascii="Symbol" w:hAnsi="Symbol" w:cs="Symbol" w:hint="default"/>
    </w:rPr>
  </w:style>
  <w:style w:type="character" w:customStyle="1" w:styleId="WW8Num13z0">
    <w:name w:val="WW8Num13z0"/>
    <w:rsid w:val="00504995"/>
    <w:rPr>
      <w:rFonts w:ascii="Times New Roman" w:hAnsi="Times New Roman" w:cs="Times New Roman" w:hint="default"/>
    </w:rPr>
  </w:style>
  <w:style w:type="character" w:customStyle="1" w:styleId="WW8Num14z0">
    <w:name w:val="WW8Num14z0"/>
    <w:rsid w:val="00504995"/>
    <w:rPr>
      <w:rFonts w:ascii="Times New Roman" w:hAnsi="Times New Roman" w:cs="Times New Roman" w:hint="default"/>
    </w:rPr>
  </w:style>
  <w:style w:type="character" w:customStyle="1" w:styleId="WW8Num15z0">
    <w:name w:val="WW8Num15z0"/>
    <w:rsid w:val="00504995"/>
    <w:rPr>
      <w:rFonts w:ascii="Times New Roman" w:hAnsi="Times New Roman" w:cs="Times New Roman" w:hint="default"/>
      <w:color w:val="auto"/>
    </w:rPr>
  </w:style>
  <w:style w:type="character" w:customStyle="1" w:styleId="WW8Num15z1">
    <w:name w:val="WW8Num15z1"/>
    <w:rsid w:val="00504995"/>
    <w:rPr>
      <w:rFonts w:ascii="Courier New" w:hAnsi="Courier New" w:cs="Courier New" w:hint="default"/>
    </w:rPr>
  </w:style>
  <w:style w:type="character" w:customStyle="1" w:styleId="WW8Num15z2">
    <w:name w:val="WW8Num15z2"/>
    <w:rsid w:val="00504995"/>
    <w:rPr>
      <w:rFonts w:ascii="Wingdings" w:hAnsi="Wingdings" w:cs="Wingdings" w:hint="default"/>
    </w:rPr>
  </w:style>
  <w:style w:type="character" w:customStyle="1" w:styleId="WW8Num15z3">
    <w:name w:val="WW8Num15z3"/>
    <w:rsid w:val="00504995"/>
    <w:rPr>
      <w:rFonts w:ascii="Symbol" w:hAnsi="Symbol" w:cs="Symbol" w:hint="default"/>
    </w:rPr>
  </w:style>
  <w:style w:type="character" w:customStyle="1" w:styleId="WW8Num16z0">
    <w:name w:val="WW8Num16z0"/>
    <w:rsid w:val="00504995"/>
    <w:rPr>
      <w:rFonts w:hint="default"/>
    </w:rPr>
  </w:style>
  <w:style w:type="character" w:customStyle="1" w:styleId="WW8Num17z0">
    <w:name w:val="WW8Num17z0"/>
    <w:rsid w:val="00504995"/>
    <w:rPr>
      <w:rFonts w:ascii="Times New Roman" w:eastAsia="Times New Roman" w:hAnsi="Times New Roman" w:cs="Times New Roman"/>
      <w:color w:val="auto"/>
    </w:rPr>
  </w:style>
  <w:style w:type="character" w:customStyle="1" w:styleId="WW8Num17z1">
    <w:name w:val="WW8Num17z1"/>
    <w:rsid w:val="00504995"/>
    <w:rPr>
      <w:rFonts w:cs="Times New Roman"/>
    </w:rPr>
  </w:style>
  <w:style w:type="character" w:customStyle="1" w:styleId="WW8Num18z0">
    <w:name w:val="WW8Num18z0"/>
    <w:rsid w:val="00504995"/>
    <w:rPr>
      <w:rFonts w:hint="default"/>
    </w:rPr>
  </w:style>
  <w:style w:type="character" w:customStyle="1" w:styleId="WW8Num18z1">
    <w:name w:val="WW8Num18z1"/>
    <w:rsid w:val="00504995"/>
  </w:style>
  <w:style w:type="character" w:customStyle="1" w:styleId="WW8Num18z2">
    <w:name w:val="WW8Num18z2"/>
    <w:rsid w:val="00504995"/>
  </w:style>
  <w:style w:type="character" w:customStyle="1" w:styleId="WW8Num18z3">
    <w:name w:val="WW8Num18z3"/>
    <w:rsid w:val="00504995"/>
  </w:style>
  <w:style w:type="character" w:customStyle="1" w:styleId="WW8Num18z4">
    <w:name w:val="WW8Num18z4"/>
    <w:rsid w:val="00504995"/>
  </w:style>
  <w:style w:type="character" w:customStyle="1" w:styleId="WW8Num18z5">
    <w:name w:val="WW8Num18z5"/>
    <w:rsid w:val="00504995"/>
  </w:style>
  <w:style w:type="character" w:customStyle="1" w:styleId="WW8Num18z6">
    <w:name w:val="WW8Num18z6"/>
    <w:rsid w:val="00504995"/>
  </w:style>
  <w:style w:type="character" w:customStyle="1" w:styleId="WW8Num18z7">
    <w:name w:val="WW8Num18z7"/>
    <w:rsid w:val="00504995"/>
  </w:style>
  <w:style w:type="character" w:customStyle="1" w:styleId="WW8Num18z8">
    <w:name w:val="WW8Num18z8"/>
    <w:rsid w:val="00504995"/>
  </w:style>
  <w:style w:type="character" w:customStyle="1" w:styleId="WW8Num19z0">
    <w:name w:val="WW8Num19z0"/>
    <w:rsid w:val="00504995"/>
    <w:rPr>
      <w:rFonts w:ascii="Times New Roman" w:hAnsi="Times New Roman" w:cs="Times New Roman" w:hint="default"/>
    </w:rPr>
  </w:style>
  <w:style w:type="character" w:customStyle="1" w:styleId="WW8Num20z0">
    <w:name w:val="WW8Num20z0"/>
    <w:rsid w:val="00504995"/>
    <w:rPr>
      <w:rFonts w:ascii="Times New Roman" w:hAnsi="Times New Roman" w:cs="Times New Roman" w:hint="default"/>
    </w:rPr>
  </w:style>
  <w:style w:type="character" w:customStyle="1" w:styleId="WW8Num21z0">
    <w:name w:val="WW8Num21z0"/>
    <w:rsid w:val="00504995"/>
    <w:rPr>
      <w:rFonts w:ascii="Times New Roman" w:hAnsi="Times New Roman" w:cs="Times New Roman" w:hint="default"/>
    </w:rPr>
  </w:style>
  <w:style w:type="character" w:customStyle="1" w:styleId="WW8Num22z0">
    <w:name w:val="WW8Num22z0"/>
    <w:rsid w:val="00504995"/>
    <w:rPr>
      <w:rFonts w:hint="default"/>
    </w:rPr>
  </w:style>
  <w:style w:type="character" w:customStyle="1" w:styleId="WW8Num22z1">
    <w:name w:val="WW8Num22z1"/>
    <w:rsid w:val="00504995"/>
  </w:style>
  <w:style w:type="character" w:customStyle="1" w:styleId="WW8Num22z2">
    <w:name w:val="WW8Num22z2"/>
    <w:rsid w:val="00504995"/>
  </w:style>
  <w:style w:type="character" w:customStyle="1" w:styleId="WW8Num22z3">
    <w:name w:val="WW8Num22z3"/>
    <w:rsid w:val="00504995"/>
  </w:style>
  <w:style w:type="character" w:customStyle="1" w:styleId="WW8Num22z4">
    <w:name w:val="WW8Num22z4"/>
    <w:rsid w:val="00504995"/>
  </w:style>
  <w:style w:type="character" w:customStyle="1" w:styleId="WW8Num22z5">
    <w:name w:val="WW8Num22z5"/>
    <w:rsid w:val="00504995"/>
  </w:style>
  <w:style w:type="character" w:customStyle="1" w:styleId="WW8Num22z6">
    <w:name w:val="WW8Num22z6"/>
    <w:rsid w:val="00504995"/>
  </w:style>
  <w:style w:type="character" w:customStyle="1" w:styleId="WW8Num22z7">
    <w:name w:val="WW8Num22z7"/>
    <w:rsid w:val="00504995"/>
  </w:style>
  <w:style w:type="character" w:customStyle="1" w:styleId="WW8Num22z8">
    <w:name w:val="WW8Num22z8"/>
    <w:rsid w:val="00504995"/>
  </w:style>
  <w:style w:type="character" w:customStyle="1" w:styleId="WW8Num23z0">
    <w:name w:val="WW8Num23z0"/>
    <w:rsid w:val="00504995"/>
    <w:rPr>
      <w:rFonts w:ascii="Symbol" w:hAnsi="Symbol" w:cs="Symbol" w:hint="default"/>
    </w:rPr>
  </w:style>
  <w:style w:type="character" w:customStyle="1" w:styleId="WW8Num23z1">
    <w:name w:val="WW8Num23z1"/>
    <w:rsid w:val="00504995"/>
    <w:rPr>
      <w:rFonts w:ascii="Courier New" w:hAnsi="Courier New" w:cs="Courier New" w:hint="default"/>
    </w:rPr>
  </w:style>
  <w:style w:type="character" w:customStyle="1" w:styleId="WW8Num23z2">
    <w:name w:val="WW8Num23z2"/>
    <w:rsid w:val="00504995"/>
    <w:rPr>
      <w:rFonts w:ascii="Wingdings" w:hAnsi="Wingdings" w:cs="Wingdings" w:hint="default"/>
    </w:rPr>
  </w:style>
  <w:style w:type="character" w:customStyle="1" w:styleId="WW8Num24z0">
    <w:name w:val="WW8Num24z0"/>
    <w:rsid w:val="00504995"/>
    <w:rPr>
      <w:rFonts w:ascii="Times New Roman" w:hAnsi="Times New Roman" w:cs="Times New Roman" w:hint="default"/>
    </w:rPr>
  </w:style>
  <w:style w:type="character" w:customStyle="1" w:styleId="WW8Num25z0">
    <w:name w:val="WW8Num25z0"/>
    <w:rsid w:val="00504995"/>
    <w:rPr>
      <w:rFonts w:hint="default"/>
    </w:rPr>
  </w:style>
  <w:style w:type="character" w:customStyle="1" w:styleId="WW8Num26z0">
    <w:name w:val="WW8Num26z0"/>
    <w:rsid w:val="00504995"/>
    <w:rPr>
      <w:rFonts w:hint="default"/>
    </w:rPr>
  </w:style>
  <w:style w:type="character" w:customStyle="1" w:styleId="WW8Num26z1">
    <w:name w:val="WW8Num26z1"/>
    <w:rsid w:val="00504995"/>
  </w:style>
  <w:style w:type="character" w:customStyle="1" w:styleId="WW8Num26z2">
    <w:name w:val="WW8Num26z2"/>
    <w:rsid w:val="00504995"/>
  </w:style>
  <w:style w:type="character" w:customStyle="1" w:styleId="WW8Num26z3">
    <w:name w:val="WW8Num26z3"/>
    <w:rsid w:val="00504995"/>
  </w:style>
  <w:style w:type="character" w:customStyle="1" w:styleId="WW8Num26z4">
    <w:name w:val="WW8Num26z4"/>
    <w:rsid w:val="00504995"/>
  </w:style>
  <w:style w:type="character" w:customStyle="1" w:styleId="WW8Num26z5">
    <w:name w:val="WW8Num26z5"/>
    <w:rsid w:val="00504995"/>
  </w:style>
  <w:style w:type="character" w:customStyle="1" w:styleId="WW8Num26z6">
    <w:name w:val="WW8Num26z6"/>
    <w:rsid w:val="00504995"/>
  </w:style>
  <w:style w:type="character" w:customStyle="1" w:styleId="WW8Num26z7">
    <w:name w:val="WW8Num26z7"/>
    <w:rsid w:val="00504995"/>
  </w:style>
  <w:style w:type="character" w:customStyle="1" w:styleId="WW8Num26z8">
    <w:name w:val="WW8Num26z8"/>
    <w:rsid w:val="00504995"/>
  </w:style>
  <w:style w:type="character" w:customStyle="1" w:styleId="WW8Num27z0">
    <w:name w:val="WW8Num27z0"/>
    <w:rsid w:val="00504995"/>
    <w:rPr>
      <w:rFonts w:ascii="Times New Roman" w:hAnsi="Times New Roman" w:cs="Times New Roman" w:hint="default"/>
    </w:rPr>
  </w:style>
  <w:style w:type="character" w:customStyle="1" w:styleId="WW8Num28z0">
    <w:name w:val="WW8Num28z0"/>
    <w:rsid w:val="00504995"/>
    <w:rPr>
      <w:rFonts w:ascii="Times New Roman" w:hAnsi="Times New Roman" w:cs="Times New Roman" w:hint="default"/>
    </w:rPr>
  </w:style>
  <w:style w:type="character" w:customStyle="1" w:styleId="WW8Num29z0">
    <w:name w:val="WW8Num29z0"/>
    <w:rsid w:val="00504995"/>
  </w:style>
  <w:style w:type="character" w:customStyle="1" w:styleId="WW8Num29z1">
    <w:name w:val="WW8Num29z1"/>
    <w:rsid w:val="00504995"/>
  </w:style>
  <w:style w:type="character" w:customStyle="1" w:styleId="WW8Num29z2">
    <w:name w:val="WW8Num29z2"/>
    <w:rsid w:val="00504995"/>
  </w:style>
  <w:style w:type="character" w:customStyle="1" w:styleId="WW8Num29z3">
    <w:name w:val="WW8Num29z3"/>
    <w:rsid w:val="00504995"/>
  </w:style>
  <w:style w:type="character" w:customStyle="1" w:styleId="WW8Num29z4">
    <w:name w:val="WW8Num29z4"/>
    <w:rsid w:val="00504995"/>
  </w:style>
  <w:style w:type="character" w:customStyle="1" w:styleId="WW8Num29z5">
    <w:name w:val="WW8Num29z5"/>
    <w:rsid w:val="00504995"/>
  </w:style>
  <w:style w:type="character" w:customStyle="1" w:styleId="WW8Num29z6">
    <w:name w:val="WW8Num29z6"/>
    <w:rsid w:val="00504995"/>
  </w:style>
  <w:style w:type="character" w:customStyle="1" w:styleId="WW8Num29z7">
    <w:name w:val="WW8Num29z7"/>
    <w:rsid w:val="00504995"/>
  </w:style>
  <w:style w:type="character" w:customStyle="1" w:styleId="WW8Num29z8">
    <w:name w:val="WW8Num29z8"/>
    <w:rsid w:val="00504995"/>
  </w:style>
  <w:style w:type="character" w:customStyle="1" w:styleId="WW8Num30z0">
    <w:name w:val="WW8Num30z0"/>
    <w:rsid w:val="00504995"/>
    <w:rPr>
      <w:rFonts w:ascii="Times New Roman" w:hAnsi="Times New Roman" w:cs="Times New Roman" w:hint="default"/>
    </w:rPr>
  </w:style>
  <w:style w:type="character" w:customStyle="1" w:styleId="WW8Num31z0">
    <w:name w:val="WW8Num31z0"/>
    <w:rsid w:val="00504995"/>
    <w:rPr>
      <w:rFonts w:ascii="Times New Roman" w:hAnsi="Times New Roman" w:cs="Times New Roman" w:hint="default"/>
    </w:rPr>
  </w:style>
  <w:style w:type="character" w:customStyle="1" w:styleId="WW8Num32z0">
    <w:name w:val="WW8Num32z0"/>
    <w:rsid w:val="00504995"/>
    <w:rPr>
      <w:rFonts w:ascii="Times New Roman" w:hAnsi="Times New Roman" w:cs="Times New Roman" w:hint="default"/>
    </w:rPr>
  </w:style>
  <w:style w:type="character" w:customStyle="1" w:styleId="WW8Num33z0">
    <w:name w:val="WW8Num33z0"/>
    <w:rsid w:val="00504995"/>
  </w:style>
  <w:style w:type="character" w:customStyle="1" w:styleId="WW8Num33z1">
    <w:name w:val="WW8Num33z1"/>
    <w:rsid w:val="00504995"/>
  </w:style>
  <w:style w:type="character" w:customStyle="1" w:styleId="WW8Num33z2">
    <w:name w:val="WW8Num33z2"/>
    <w:rsid w:val="00504995"/>
  </w:style>
  <w:style w:type="character" w:customStyle="1" w:styleId="WW8Num33z3">
    <w:name w:val="WW8Num33z3"/>
    <w:rsid w:val="00504995"/>
  </w:style>
  <w:style w:type="character" w:customStyle="1" w:styleId="WW8Num33z4">
    <w:name w:val="WW8Num33z4"/>
    <w:rsid w:val="00504995"/>
  </w:style>
  <w:style w:type="character" w:customStyle="1" w:styleId="WW8Num33z5">
    <w:name w:val="WW8Num33z5"/>
    <w:rsid w:val="00504995"/>
  </w:style>
  <w:style w:type="character" w:customStyle="1" w:styleId="WW8Num33z6">
    <w:name w:val="WW8Num33z6"/>
    <w:rsid w:val="00504995"/>
  </w:style>
  <w:style w:type="character" w:customStyle="1" w:styleId="WW8Num33z7">
    <w:name w:val="WW8Num33z7"/>
    <w:rsid w:val="00504995"/>
  </w:style>
  <w:style w:type="character" w:customStyle="1" w:styleId="WW8Num33z8">
    <w:name w:val="WW8Num33z8"/>
    <w:rsid w:val="00504995"/>
  </w:style>
  <w:style w:type="character" w:customStyle="1" w:styleId="WW8Num34z0">
    <w:name w:val="WW8Num34z0"/>
    <w:rsid w:val="00504995"/>
    <w:rPr>
      <w:rFonts w:hint="default"/>
    </w:rPr>
  </w:style>
  <w:style w:type="character" w:customStyle="1" w:styleId="WW8Num34z1">
    <w:name w:val="WW8Num34z1"/>
    <w:rsid w:val="00504995"/>
  </w:style>
  <w:style w:type="character" w:customStyle="1" w:styleId="WW8Num34z2">
    <w:name w:val="WW8Num34z2"/>
    <w:rsid w:val="00504995"/>
  </w:style>
  <w:style w:type="character" w:customStyle="1" w:styleId="WW8Num34z3">
    <w:name w:val="WW8Num34z3"/>
    <w:rsid w:val="00504995"/>
  </w:style>
  <w:style w:type="character" w:customStyle="1" w:styleId="WW8Num34z4">
    <w:name w:val="WW8Num34z4"/>
    <w:rsid w:val="00504995"/>
  </w:style>
  <w:style w:type="character" w:customStyle="1" w:styleId="WW8Num34z5">
    <w:name w:val="WW8Num34z5"/>
    <w:rsid w:val="00504995"/>
  </w:style>
  <w:style w:type="character" w:customStyle="1" w:styleId="WW8Num34z6">
    <w:name w:val="WW8Num34z6"/>
    <w:rsid w:val="00504995"/>
  </w:style>
  <w:style w:type="character" w:customStyle="1" w:styleId="WW8Num34z7">
    <w:name w:val="WW8Num34z7"/>
    <w:rsid w:val="00504995"/>
  </w:style>
  <w:style w:type="character" w:customStyle="1" w:styleId="WW8Num34z8">
    <w:name w:val="WW8Num34z8"/>
    <w:rsid w:val="00504995"/>
  </w:style>
  <w:style w:type="character" w:customStyle="1" w:styleId="WW8Num35z0">
    <w:name w:val="WW8Num35z0"/>
    <w:rsid w:val="00504995"/>
  </w:style>
  <w:style w:type="character" w:customStyle="1" w:styleId="WW8Num35z1">
    <w:name w:val="WW8Num35z1"/>
    <w:rsid w:val="00504995"/>
  </w:style>
  <w:style w:type="character" w:customStyle="1" w:styleId="WW8Num35z2">
    <w:name w:val="WW8Num35z2"/>
    <w:rsid w:val="00504995"/>
  </w:style>
  <w:style w:type="character" w:customStyle="1" w:styleId="WW8Num35z3">
    <w:name w:val="WW8Num35z3"/>
    <w:rsid w:val="00504995"/>
  </w:style>
  <w:style w:type="character" w:customStyle="1" w:styleId="WW8Num35z4">
    <w:name w:val="WW8Num35z4"/>
    <w:rsid w:val="00504995"/>
  </w:style>
  <w:style w:type="character" w:customStyle="1" w:styleId="WW8Num35z5">
    <w:name w:val="WW8Num35z5"/>
    <w:rsid w:val="00504995"/>
  </w:style>
  <w:style w:type="character" w:customStyle="1" w:styleId="WW8Num35z6">
    <w:name w:val="WW8Num35z6"/>
    <w:rsid w:val="00504995"/>
  </w:style>
  <w:style w:type="character" w:customStyle="1" w:styleId="WW8Num35z7">
    <w:name w:val="WW8Num35z7"/>
    <w:rsid w:val="00504995"/>
  </w:style>
  <w:style w:type="character" w:customStyle="1" w:styleId="WW8Num35z8">
    <w:name w:val="WW8Num35z8"/>
    <w:rsid w:val="00504995"/>
  </w:style>
  <w:style w:type="character" w:customStyle="1" w:styleId="WW8Num36z0">
    <w:name w:val="WW8Num36z0"/>
    <w:rsid w:val="00504995"/>
    <w:rPr>
      <w:rFonts w:hint="default"/>
    </w:rPr>
  </w:style>
  <w:style w:type="character" w:customStyle="1" w:styleId="WW8Num36z1">
    <w:name w:val="WW8Num36z1"/>
    <w:rsid w:val="00504995"/>
  </w:style>
  <w:style w:type="character" w:customStyle="1" w:styleId="WW8Num36z2">
    <w:name w:val="WW8Num36z2"/>
    <w:rsid w:val="00504995"/>
  </w:style>
  <w:style w:type="character" w:customStyle="1" w:styleId="WW8Num36z3">
    <w:name w:val="WW8Num36z3"/>
    <w:rsid w:val="00504995"/>
  </w:style>
  <w:style w:type="character" w:customStyle="1" w:styleId="WW8Num36z4">
    <w:name w:val="WW8Num36z4"/>
    <w:rsid w:val="00504995"/>
  </w:style>
  <w:style w:type="character" w:customStyle="1" w:styleId="WW8Num36z5">
    <w:name w:val="WW8Num36z5"/>
    <w:rsid w:val="00504995"/>
  </w:style>
  <w:style w:type="character" w:customStyle="1" w:styleId="WW8Num36z6">
    <w:name w:val="WW8Num36z6"/>
    <w:rsid w:val="00504995"/>
  </w:style>
  <w:style w:type="character" w:customStyle="1" w:styleId="WW8Num36z7">
    <w:name w:val="WW8Num36z7"/>
    <w:rsid w:val="00504995"/>
  </w:style>
  <w:style w:type="character" w:customStyle="1" w:styleId="WW8Num36z8">
    <w:name w:val="WW8Num36z8"/>
    <w:rsid w:val="00504995"/>
  </w:style>
  <w:style w:type="character" w:customStyle="1" w:styleId="WW8Num37z0">
    <w:name w:val="WW8Num37z0"/>
    <w:rsid w:val="00504995"/>
  </w:style>
  <w:style w:type="character" w:customStyle="1" w:styleId="WW8Num37z1">
    <w:name w:val="WW8Num37z1"/>
    <w:rsid w:val="00504995"/>
  </w:style>
  <w:style w:type="character" w:customStyle="1" w:styleId="WW8Num37z2">
    <w:name w:val="WW8Num37z2"/>
    <w:rsid w:val="00504995"/>
  </w:style>
  <w:style w:type="character" w:customStyle="1" w:styleId="WW8Num37z3">
    <w:name w:val="WW8Num37z3"/>
    <w:rsid w:val="00504995"/>
  </w:style>
  <w:style w:type="character" w:customStyle="1" w:styleId="WW8Num37z4">
    <w:name w:val="WW8Num37z4"/>
    <w:rsid w:val="00504995"/>
  </w:style>
  <w:style w:type="character" w:customStyle="1" w:styleId="WW8Num37z5">
    <w:name w:val="WW8Num37z5"/>
    <w:rsid w:val="00504995"/>
  </w:style>
  <w:style w:type="character" w:customStyle="1" w:styleId="WW8Num37z6">
    <w:name w:val="WW8Num37z6"/>
    <w:rsid w:val="00504995"/>
  </w:style>
  <w:style w:type="character" w:customStyle="1" w:styleId="WW8Num37z7">
    <w:name w:val="WW8Num37z7"/>
    <w:rsid w:val="00504995"/>
  </w:style>
  <w:style w:type="character" w:customStyle="1" w:styleId="WW8Num37z8">
    <w:name w:val="WW8Num37z8"/>
    <w:rsid w:val="00504995"/>
  </w:style>
  <w:style w:type="character" w:customStyle="1" w:styleId="WW8Num38z0">
    <w:name w:val="WW8Num38z0"/>
    <w:rsid w:val="00504995"/>
    <w:rPr>
      <w:rFonts w:cs="Times New Roman" w:hint="default"/>
    </w:rPr>
  </w:style>
  <w:style w:type="character" w:customStyle="1" w:styleId="WW8Num38z1">
    <w:name w:val="WW8Num38z1"/>
    <w:rsid w:val="00504995"/>
    <w:rPr>
      <w:rFonts w:cs="Times New Roman"/>
    </w:rPr>
  </w:style>
  <w:style w:type="character" w:customStyle="1" w:styleId="WW8Num39z0">
    <w:name w:val="WW8Num39z0"/>
    <w:rsid w:val="00504995"/>
    <w:rPr>
      <w:rFonts w:ascii="Times New Roman" w:hAnsi="Times New Roman" w:cs="Times New Roman" w:hint="default"/>
    </w:rPr>
  </w:style>
  <w:style w:type="character" w:customStyle="1" w:styleId="WW8Num40z0">
    <w:name w:val="WW8Num40z0"/>
    <w:rsid w:val="00504995"/>
    <w:rPr>
      <w:rFonts w:ascii="Times New Roman" w:hAnsi="Times New Roman" w:cs="Times New Roman" w:hint="default"/>
    </w:rPr>
  </w:style>
  <w:style w:type="character" w:customStyle="1" w:styleId="WW8Num41z0">
    <w:name w:val="WW8Num41z0"/>
    <w:rsid w:val="00504995"/>
    <w:rPr>
      <w:rFonts w:ascii="Symbol" w:hAnsi="Symbol" w:cs="Symbol" w:hint="default"/>
    </w:rPr>
  </w:style>
  <w:style w:type="character" w:customStyle="1" w:styleId="WW8Num41z1">
    <w:name w:val="WW8Num41z1"/>
    <w:rsid w:val="00504995"/>
    <w:rPr>
      <w:rFonts w:ascii="Courier New" w:hAnsi="Courier New" w:cs="Courier New" w:hint="default"/>
    </w:rPr>
  </w:style>
  <w:style w:type="character" w:customStyle="1" w:styleId="WW8Num41z2">
    <w:name w:val="WW8Num41z2"/>
    <w:rsid w:val="00504995"/>
    <w:rPr>
      <w:rFonts w:ascii="Wingdings" w:hAnsi="Wingdings" w:cs="Wingdings" w:hint="default"/>
    </w:rPr>
  </w:style>
  <w:style w:type="character" w:customStyle="1" w:styleId="WW8Num42z0">
    <w:name w:val="WW8Num42z0"/>
    <w:rsid w:val="00504995"/>
    <w:rPr>
      <w:rFonts w:ascii="Arial" w:hAnsi="Arial" w:cs="Arial" w:hint="default"/>
      <w:b/>
      <w:bCs/>
      <w:i w:val="0"/>
      <w:iCs w:val="0"/>
      <w:sz w:val="24"/>
      <w:szCs w:val="24"/>
      <w:u w:val="none"/>
    </w:rPr>
  </w:style>
  <w:style w:type="character" w:customStyle="1" w:styleId="WW8Num42z1">
    <w:name w:val="WW8Num42z1"/>
    <w:rsid w:val="00504995"/>
    <w:rPr>
      <w:rFonts w:ascii="Times New Roman" w:hAnsi="Times New Roman" w:cs="Arial" w:hint="default"/>
      <w:b w:val="0"/>
      <w:bCs/>
      <w:i w:val="0"/>
      <w:iCs w:val="0"/>
      <w:sz w:val="28"/>
      <w:szCs w:val="28"/>
    </w:rPr>
  </w:style>
  <w:style w:type="character" w:customStyle="1" w:styleId="WW8Num42z2">
    <w:name w:val="WW8Num42z2"/>
    <w:rsid w:val="00504995"/>
    <w:rPr>
      <w:rFonts w:ascii="Times New Roman" w:hAnsi="Times New Roman" w:cs="Arial" w:hint="default"/>
      <w:b w:val="0"/>
      <w:bCs/>
      <w:i w:val="0"/>
      <w:iCs w:val="0"/>
      <w:sz w:val="28"/>
      <w:szCs w:val="28"/>
      <w:u w:val="none"/>
    </w:rPr>
  </w:style>
  <w:style w:type="character" w:customStyle="1" w:styleId="WW8Num42z3">
    <w:name w:val="WW8Num42z3"/>
    <w:rsid w:val="00504995"/>
    <w:rPr>
      <w:rFonts w:ascii="Times New Roman" w:hAnsi="Times New Roman" w:cs="Arial" w:hint="default"/>
      <w:b w:val="0"/>
      <w:bCs w:val="0"/>
      <w:i w:val="0"/>
      <w:iCs w:val="0"/>
      <w:sz w:val="28"/>
      <w:szCs w:val="28"/>
      <w:u w:val="none"/>
    </w:rPr>
  </w:style>
  <w:style w:type="character" w:customStyle="1" w:styleId="WW8Num42z4">
    <w:name w:val="WW8Num42z4"/>
    <w:rsid w:val="00504995"/>
    <w:rPr>
      <w:rFonts w:ascii="Arial" w:hAnsi="Arial" w:cs="Arial" w:hint="default"/>
      <w:b w:val="0"/>
      <w:bCs w:val="0"/>
      <w:i/>
      <w:iCs/>
      <w:sz w:val="22"/>
      <w:szCs w:val="22"/>
      <w:u w:val="none"/>
    </w:rPr>
  </w:style>
  <w:style w:type="character" w:customStyle="1" w:styleId="WW8Num42z5">
    <w:name w:val="WW8Num42z5"/>
    <w:rsid w:val="00504995"/>
    <w:rPr>
      <w:rFonts w:hint="default"/>
    </w:rPr>
  </w:style>
  <w:style w:type="character" w:customStyle="1" w:styleId="WW8NumSt39z0">
    <w:name w:val="WW8NumSt39z0"/>
    <w:rsid w:val="00504995"/>
    <w:rPr>
      <w:rFonts w:ascii="Times New Roman" w:hAnsi="Times New Roman" w:cs="Times New Roman" w:hint="default"/>
    </w:rPr>
  </w:style>
  <w:style w:type="character" w:customStyle="1" w:styleId="13">
    <w:name w:val="Основной шрифт абзаца1"/>
    <w:rsid w:val="00504995"/>
  </w:style>
  <w:style w:type="character" w:customStyle="1" w:styleId="210">
    <w:name w:val="Заголовок 2 Знак1"/>
    <w:rsid w:val="00504995"/>
    <w:rPr>
      <w:sz w:val="30"/>
    </w:rPr>
  </w:style>
  <w:style w:type="character" w:customStyle="1" w:styleId="14">
    <w:name w:val="Заголовок 1 Знак Знак Знак Знак Знак Знак Знак Знак Знак Знак"/>
    <w:rsid w:val="00504995"/>
    <w:rPr>
      <w:kern w:val="2"/>
      <w:sz w:val="36"/>
      <w:lang w:val="ru-RU" w:bidi="ar-SA"/>
    </w:rPr>
  </w:style>
  <w:style w:type="character" w:customStyle="1" w:styleId="15">
    <w:name w:val="Верхний колонтитул Знак1"/>
    <w:rsid w:val="00504995"/>
    <w:rPr>
      <w:rFonts w:ascii="Arial" w:hAnsi="Arial" w:cs="Arial"/>
      <w:sz w:val="24"/>
      <w:lang w:val="ru-RU" w:eastAsia="ru-RU" w:bidi="ar-SA"/>
    </w:rPr>
  </w:style>
  <w:style w:type="character" w:customStyle="1" w:styleId="af">
    <w:name w:val="Название Знак"/>
    <w:rsid w:val="00504995"/>
    <w:rPr>
      <w:rFonts w:ascii="Arial" w:hAnsi="Arial" w:cs="Arial"/>
      <w:b/>
      <w:kern w:val="2"/>
      <w:sz w:val="32"/>
      <w:lang w:val="ru-RU" w:bidi="ar-SA"/>
    </w:rPr>
  </w:style>
  <w:style w:type="character" w:customStyle="1" w:styleId="af0">
    <w:name w:val="Основной текст Знак Знак Знак"/>
    <w:rsid w:val="00504995"/>
    <w:rPr>
      <w:sz w:val="24"/>
      <w:lang w:val="ru-RU" w:bidi="ar-SA"/>
    </w:rPr>
  </w:style>
  <w:style w:type="character" w:customStyle="1" w:styleId="16">
    <w:name w:val="текст Знак1"/>
    <w:rsid w:val="00504995"/>
    <w:rPr>
      <w:sz w:val="24"/>
    </w:rPr>
  </w:style>
  <w:style w:type="character" w:customStyle="1" w:styleId="af1">
    <w:name w:val="текст Знак"/>
    <w:rsid w:val="00504995"/>
    <w:rPr>
      <w:sz w:val="24"/>
      <w:lang w:val="ru-RU" w:bidi="ar-SA"/>
    </w:rPr>
  </w:style>
  <w:style w:type="character" w:customStyle="1" w:styleId="af2">
    <w:name w:val="Дата Знак"/>
    <w:rsid w:val="00504995"/>
    <w:rPr>
      <w:sz w:val="24"/>
    </w:rPr>
  </w:style>
  <w:style w:type="character" w:customStyle="1" w:styleId="22">
    <w:name w:val="Основной текст 2 Знак"/>
    <w:rsid w:val="00504995"/>
    <w:rPr>
      <w:sz w:val="24"/>
    </w:rPr>
  </w:style>
  <w:style w:type="character" w:customStyle="1" w:styleId="32">
    <w:name w:val="Основной текст 3 Знак"/>
    <w:link w:val="33"/>
    <w:rsid w:val="00504995"/>
    <w:rPr>
      <w:b/>
      <w:i/>
      <w:sz w:val="22"/>
      <w:szCs w:val="24"/>
    </w:rPr>
  </w:style>
  <w:style w:type="character" w:customStyle="1" w:styleId="af3">
    <w:name w:val="Знак Знак"/>
    <w:rsid w:val="00504995"/>
    <w:rPr>
      <w:sz w:val="24"/>
      <w:lang w:val="ru-RU" w:bidi="ar-SA"/>
    </w:rPr>
  </w:style>
  <w:style w:type="character" w:customStyle="1" w:styleId="23">
    <w:name w:val="Основной текст с отступом 2 Знак"/>
    <w:rsid w:val="00504995"/>
    <w:rPr>
      <w:sz w:val="24"/>
      <w:lang w:val="ru-RU" w:bidi="ar-SA"/>
    </w:rPr>
  </w:style>
  <w:style w:type="character" w:customStyle="1" w:styleId="34">
    <w:name w:val="Основной текст с отступом 3 Знак"/>
    <w:link w:val="35"/>
    <w:uiPriority w:val="99"/>
    <w:rsid w:val="00504995"/>
    <w:rPr>
      <w:sz w:val="16"/>
    </w:rPr>
  </w:style>
  <w:style w:type="character" w:customStyle="1" w:styleId="af4">
    <w:name w:val="Текст Знак"/>
    <w:aliases w:val="Знак2 Знак Знак,Текст Знак Знак Знак1,Текст Знак Знак Знак Знак,Текст Знак1 Знак Знак,Знак2 Знак Знак Знак Знак,Знак2 Знак1 Знак Знак,Текст Знак2 Знак,Текст Знак Знак1 Знак,Знак2 Знак Знак1 Знак1,Знак2 Знак Знак1 Знак Знак,Зна Знак"/>
    <w:link w:val="af5"/>
    <w:uiPriority w:val="99"/>
    <w:rsid w:val="00504995"/>
    <w:rPr>
      <w:rFonts w:ascii="Courier New" w:hAnsi="Courier New" w:cs="Courier New"/>
    </w:rPr>
  </w:style>
  <w:style w:type="character" w:customStyle="1" w:styleId="ConsNormal">
    <w:name w:val="ConsNormal Знак"/>
    <w:rsid w:val="00504995"/>
    <w:rPr>
      <w:rFonts w:ascii="Arial" w:hAnsi="Arial" w:cs="Arial"/>
      <w:lang w:val="ru-RU" w:bidi="ar-SA"/>
    </w:rPr>
  </w:style>
  <w:style w:type="character" w:customStyle="1" w:styleId="36">
    <w:name w:val="Стиль3 Знак Знак"/>
    <w:rsid w:val="00504995"/>
    <w:rPr>
      <w:sz w:val="24"/>
      <w:lang w:val="ru-RU" w:bidi="ar-SA"/>
    </w:rPr>
  </w:style>
  <w:style w:type="character" w:customStyle="1" w:styleId="af6">
    <w:name w:val="Пункт Знак Знак"/>
    <w:rsid w:val="00504995"/>
    <w:rPr>
      <w:sz w:val="28"/>
      <w:lang w:val="ru-RU" w:bidi="ar-SA"/>
    </w:rPr>
  </w:style>
  <w:style w:type="character" w:customStyle="1" w:styleId="ConsPlusNormal">
    <w:name w:val="ConsPlusNormal Знак"/>
    <w:rsid w:val="00504995"/>
    <w:rPr>
      <w:rFonts w:ascii="Arial" w:hAnsi="Arial" w:cs="Arial"/>
      <w:lang w:val="ru-RU" w:bidi="ar-SA"/>
    </w:rPr>
  </w:style>
  <w:style w:type="character" w:styleId="af7">
    <w:name w:val="page number"/>
    <w:rsid w:val="00504995"/>
    <w:rPr>
      <w:rFonts w:ascii="Times New Roman" w:hAnsi="Times New Roman" w:cs="Times New Roman" w:hint="default"/>
    </w:rPr>
  </w:style>
  <w:style w:type="character" w:customStyle="1" w:styleId="af8">
    <w:name w:val="Основной шрифт"/>
    <w:rsid w:val="00504995"/>
  </w:style>
  <w:style w:type="character" w:customStyle="1" w:styleId="310">
    <w:name w:val="Стиль3 Знак Знак1"/>
    <w:rsid w:val="00504995"/>
    <w:rPr>
      <w:sz w:val="24"/>
      <w:lang w:val="ru-RU" w:bidi="ar-SA"/>
    </w:rPr>
  </w:style>
  <w:style w:type="character" w:styleId="HTML1">
    <w:name w:val="HTML Typewriter"/>
    <w:rsid w:val="00504995"/>
    <w:rPr>
      <w:rFonts w:ascii="Courier New" w:eastAsia="Times New Roman" w:hAnsi="Courier New" w:cs="Courier New"/>
      <w:sz w:val="20"/>
      <w:szCs w:val="20"/>
    </w:rPr>
  </w:style>
  <w:style w:type="character" w:customStyle="1" w:styleId="25">
    <w:name w:val="Основной текст Знак Знак Знак2"/>
    <w:rsid w:val="00504995"/>
    <w:rPr>
      <w:sz w:val="24"/>
      <w:lang w:val="ru-RU" w:bidi="ar-SA"/>
    </w:rPr>
  </w:style>
  <w:style w:type="character" w:customStyle="1" w:styleId="37">
    <w:name w:val="Знак Знак3"/>
    <w:rsid w:val="00504995"/>
    <w:rPr>
      <w:rFonts w:ascii="Arial" w:hAnsi="Arial" w:cs="Arial"/>
      <w:sz w:val="24"/>
      <w:lang w:val="ru-RU" w:eastAsia="ru-RU" w:bidi="ar-SA"/>
    </w:rPr>
  </w:style>
  <w:style w:type="character" w:customStyle="1" w:styleId="42">
    <w:name w:val="Знак Знак4"/>
    <w:rsid w:val="00504995"/>
    <w:rPr>
      <w:sz w:val="24"/>
      <w:lang w:val="ru-RU" w:bidi="ar-SA"/>
    </w:rPr>
  </w:style>
  <w:style w:type="character" w:customStyle="1" w:styleId="af9">
    <w:name w:val="Подзаголовок Знак"/>
    <w:rsid w:val="00504995"/>
    <w:rPr>
      <w:b/>
      <w:sz w:val="24"/>
      <w:lang w:val="x-none"/>
    </w:rPr>
  </w:style>
  <w:style w:type="character" w:customStyle="1" w:styleId="afa">
    <w:name w:val="Заголовок записки Знак"/>
    <w:rsid w:val="00504995"/>
    <w:rPr>
      <w:sz w:val="24"/>
      <w:szCs w:val="24"/>
    </w:rPr>
  </w:style>
  <w:style w:type="character" w:customStyle="1" w:styleId="afb">
    <w:name w:val="Схема документа Знак"/>
    <w:link w:val="afc"/>
    <w:rsid w:val="00504995"/>
    <w:rPr>
      <w:rFonts w:ascii="Tahoma" w:hAnsi="Tahoma" w:cs="Tahoma"/>
      <w:shd w:val="clear" w:color="auto" w:fill="000080"/>
    </w:rPr>
  </w:style>
  <w:style w:type="character" w:customStyle="1" w:styleId="afd">
    <w:name w:val="Текст сноски Знак"/>
    <w:aliases w:val="Знак8 Знак Знак Знак,Знак8 Знак Знак1,Char Знак,Знак4 Знак Знак,Знак1 Знак1 Знак,Текст сноски Знак Знак1 Знак,Текст сноски Знак Знак Знак1 Знак,Текст сноски Знак Знак Знак Знак Знак,Текст сноски Знак1 Знак Знак Знак Знак Знак"/>
    <w:uiPriority w:val="99"/>
    <w:qFormat/>
    <w:rsid w:val="00504995"/>
    <w:rPr>
      <w:lang w:val="ru-RU" w:bidi="ar-SA"/>
    </w:rPr>
  </w:style>
  <w:style w:type="character" w:styleId="afe">
    <w:name w:val="FollowedHyperlink"/>
    <w:uiPriority w:val="99"/>
    <w:rsid w:val="00504995"/>
    <w:rPr>
      <w:color w:val="800080"/>
      <w:u w:val="single"/>
    </w:rPr>
  </w:style>
  <w:style w:type="character" w:customStyle="1" w:styleId="aff">
    <w:name w:val="Знак Знак Знак"/>
    <w:rsid w:val="00504995"/>
    <w:rPr>
      <w:sz w:val="24"/>
      <w:lang w:val="ru-RU" w:bidi="ar-SA"/>
    </w:rPr>
  </w:style>
  <w:style w:type="character" w:customStyle="1" w:styleId="aff0">
    <w:name w:val="Символ сноски"/>
    <w:rsid w:val="00504995"/>
    <w:rPr>
      <w:vertAlign w:val="superscript"/>
    </w:rPr>
  </w:style>
  <w:style w:type="character" w:customStyle="1" w:styleId="38">
    <w:name w:val="Стиль3 Знак Знак Знак"/>
    <w:rsid w:val="00504995"/>
    <w:rPr>
      <w:rFonts w:ascii="Arial" w:hAnsi="Arial" w:cs="Arial"/>
      <w:sz w:val="24"/>
      <w:szCs w:val="24"/>
      <w:lang w:val="ru-RU" w:bidi="ar-SA"/>
    </w:rPr>
  </w:style>
  <w:style w:type="character" w:styleId="aff1">
    <w:name w:val="Emphasis"/>
    <w:qFormat/>
    <w:rsid w:val="00504995"/>
    <w:rPr>
      <w:i/>
      <w:iCs/>
    </w:rPr>
  </w:style>
  <w:style w:type="character" w:customStyle="1" w:styleId="39">
    <w:name w:val="Знак3 Знак Знак"/>
    <w:rsid w:val="00504995"/>
    <w:rPr>
      <w:rFonts w:ascii="Arial" w:hAnsi="Arial" w:cs="Arial"/>
      <w:sz w:val="24"/>
      <w:szCs w:val="24"/>
      <w:lang w:val="ru-RU" w:eastAsia="ru-RU" w:bidi="ar-SA"/>
    </w:rPr>
  </w:style>
  <w:style w:type="character" w:customStyle="1" w:styleId="HeaderChar">
    <w:name w:val="Header Char"/>
    <w:rsid w:val="00504995"/>
    <w:rPr>
      <w:rFonts w:ascii="Arial" w:hAnsi="Arial" w:cs="Arial"/>
      <w:sz w:val="24"/>
      <w:lang w:val="ru-RU" w:eastAsia="ru-RU" w:bidi="ar-SA"/>
    </w:rPr>
  </w:style>
  <w:style w:type="character" w:customStyle="1" w:styleId="3a">
    <w:name w:val="Стиль3 Знак Знак Знак Знак"/>
    <w:rsid w:val="00504995"/>
    <w:rPr>
      <w:sz w:val="24"/>
      <w:lang w:val="ru-RU" w:bidi="ar-SA"/>
    </w:rPr>
  </w:style>
  <w:style w:type="character" w:customStyle="1" w:styleId="17">
    <w:name w:val="Заголовок 1 Знак Знак Знак Знак Знак Знак Знак Знак Знак Знак Знак Знак Знак"/>
    <w:rsid w:val="00504995"/>
    <w:rPr>
      <w:b/>
      <w:kern w:val="2"/>
      <w:sz w:val="36"/>
      <w:lang w:val="ru-RU" w:bidi="ar-SA"/>
    </w:rPr>
  </w:style>
  <w:style w:type="character" w:customStyle="1" w:styleId="aff2">
    <w:name w:val="Основной текст Знак Знак Знак Знак"/>
    <w:rsid w:val="00504995"/>
    <w:rPr>
      <w:sz w:val="24"/>
      <w:lang w:val="ru-RU" w:bidi="ar-SA"/>
    </w:rPr>
  </w:style>
  <w:style w:type="character" w:customStyle="1" w:styleId="18">
    <w:name w:val="Знак Знак1"/>
    <w:rsid w:val="00504995"/>
    <w:rPr>
      <w:sz w:val="24"/>
      <w:lang w:val="ru-RU" w:bidi="ar-SA"/>
    </w:rPr>
  </w:style>
  <w:style w:type="character" w:styleId="aff3">
    <w:name w:val="Strong"/>
    <w:uiPriority w:val="22"/>
    <w:qFormat/>
    <w:rsid w:val="00504995"/>
    <w:rPr>
      <w:b/>
      <w:bCs/>
    </w:rPr>
  </w:style>
  <w:style w:type="character" w:customStyle="1" w:styleId="3b">
    <w:name w:val="Основной текст Знак Знак Знак3"/>
    <w:rsid w:val="00504995"/>
    <w:rPr>
      <w:sz w:val="24"/>
      <w:lang w:val="ru-RU" w:bidi="ar-SA"/>
    </w:rPr>
  </w:style>
  <w:style w:type="character" w:customStyle="1" w:styleId="tendersubject1">
    <w:name w:val="tendersubject1"/>
    <w:rsid w:val="00504995"/>
    <w:rPr>
      <w:b/>
      <w:bCs/>
      <w:color w:val="0000FF"/>
      <w:sz w:val="20"/>
      <w:szCs w:val="20"/>
    </w:rPr>
  </w:style>
  <w:style w:type="character" w:customStyle="1" w:styleId="text1">
    <w:name w:val="text1"/>
    <w:rsid w:val="00504995"/>
    <w:rPr>
      <w:rFonts w:ascii="Tahoma" w:hAnsi="Tahoma" w:cs="Tahoma"/>
      <w:color w:val="585858"/>
      <w:sz w:val="19"/>
      <w:szCs w:val="19"/>
    </w:rPr>
  </w:style>
  <w:style w:type="character" w:customStyle="1" w:styleId="19">
    <w:name w:val="ПЗ 1й уровень Знак"/>
    <w:rsid w:val="00504995"/>
    <w:rPr>
      <w:rFonts w:ascii="Arial" w:hAnsi="Arial" w:cs="Arial"/>
      <w:b/>
      <w:lang w:val="ru-RU" w:bidi="ar-SA"/>
    </w:rPr>
  </w:style>
  <w:style w:type="character" w:customStyle="1" w:styleId="26">
    <w:name w:val="ПЗ 2й уровень Знак"/>
    <w:rsid w:val="00504995"/>
    <w:rPr>
      <w:rFonts w:ascii="Arial" w:hAnsi="Arial" w:cs="Arial"/>
      <w:lang w:val="ru-RU" w:bidi="ar-SA"/>
    </w:rPr>
  </w:style>
  <w:style w:type="character" w:customStyle="1" w:styleId="FontStyle50">
    <w:name w:val="Font Style50"/>
    <w:rsid w:val="00504995"/>
    <w:rPr>
      <w:rFonts w:ascii="Times New Roman" w:hAnsi="Times New Roman" w:cs="Times New Roman"/>
      <w:sz w:val="24"/>
      <w:szCs w:val="24"/>
    </w:rPr>
  </w:style>
  <w:style w:type="character" w:customStyle="1" w:styleId="FontStyle54">
    <w:name w:val="Font Style54"/>
    <w:rsid w:val="00504995"/>
    <w:rPr>
      <w:rFonts w:ascii="Times New Roman" w:hAnsi="Times New Roman" w:cs="Times New Roman"/>
      <w:b/>
      <w:bCs/>
      <w:i/>
      <w:iCs/>
      <w:sz w:val="24"/>
      <w:szCs w:val="24"/>
    </w:rPr>
  </w:style>
  <w:style w:type="character" w:customStyle="1" w:styleId="FontStyle61">
    <w:name w:val="Font Style61"/>
    <w:rsid w:val="00504995"/>
    <w:rPr>
      <w:rFonts w:ascii="Times New Roman" w:hAnsi="Times New Roman" w:cs="Times New Roman"/>
      <w:i/>
      <w:iCs/>
      <w:sz w:val="24"/>
      <w:szCs w:val="24"/>
    </w:rPr>
  </w:style>
  <w:style w:type="character" w:customStyle="1" w:styleId="1a">
    <w:name w:val="Знак примечания1"/>
    <w:rsid w:val="00504995"/>
    <w:rPr>
      <w:sz w:val="16"/>
      <w:szCs w:val="16"/>
    </w:rPr>
  </w:style>
  <w:style w:type="character" w:customStyle="1" w:styleId="aff4">
    <w:name w:val="Текст примечания Знак"/>
    <w:uiPriority w:val="99"/>
    <w:rsid w:val="00504995"/>
  </w:style>
  <w:style w:type="character" w:customStyle="1" w:styleId="aff5">
    <w:name w:val="Тема примечания Знак"/>
    <w:uiPriority w:val="99"/>
    <w:rsid w:val="00504995"/>
    <w:rPr>
      <w:b/>
      <w:bCs/>
    </w:rPr>
  </w:style>
  <w:style w:type="character" w:customStyle="1" w:styleId="FontStyle29">
    <w:name w:val="Font Style29"/>
    <w:rsid w:val="00504995"/>
    <w:rPr>
      <w:rFonts w:ascii="Times New Roman" w:hAnsi="Times New Roman" w:cs="Times New Roman"/>
      <w:sz w:val="22"/>
      <w:szCs w:val="22"/>
    </w:rPr>
  </w:style>
  <w:style w:type="character" w:customStyle="1" w:styleId="FontStyle31">
    <w:name w:val="Font Style31"/>
    <w:rsid w:val="00504995"/>
    <w:rPr>
      <w:rFonts w:ascii="Calibri" w:hAnsi="Calibri" w:cs="Calibri"/>
      <w:i/>
      <w:iCs/>
      <w:sz w:val="22"/>
      <w:szCs w:val="22"/>
    </w:rPr>
  </w:style>
  <w:style w:type="character" w:customStyle="1" w:styleId="FontStyle32">
    <w:name w:val="Font Style32"/>
    <w:rsid w:val="00504995"/>
    <w:rPr>
      <w:rFonts w:ascii="Times New Roman" w:hAnsi="Times New Roman" w:cs="Times New Roman"/>
      <w:b/>
      <w:bCs/>
      <w:sz w:val="22"/>
      <w:szCs w:val="22"/>
    </w:rPr>
  </w:style>
  <w:style w:type="character" w:customStyle="1" w:styleId="FontStyle33">
    <w:name w:val="Font Style33"/>
    <w:rsid w:val="00504995"/>
    <w:rPr>
      <w:rFonts w:ascii="Times New Roman" w:hAnsi="Times New Roman" w:cs="Times New Roman"/>
      <w:sz w:val="22"/>
      <w:szCs w:val="22"/>
    </w:rPr>
  </w:style>
  <w:style w:type="character" w:customStyle="1" w:styleId="FontStyle39">
    <w:name w:val="Font Style39"/>
    <w:rsid w:val="00504995"/>
    <w:rPr>
      <w:rFonts w:ascii="Times New Roman" w:hAnsi="Times New Roman" w:cs="Times New Roman"/>
      <w:sz w:val="24"/>
      <w:szCs w:val="24"/>
    </w:rPr>
  </w:style>
  <w:style w:type="character" w:customStyle="1" w:styleId="FontStyle45">
    <w:name w:val="Font Style45"/>
    <w:rsid w:val="00504995"/>
    <w:rPr>
      <w:rFonts w:ascii="Times New Roman" w:hAnsi="Times New Roman" w:cs="Times New Roman"/>
      <w:i/>
      <w:iCs/>
      <w:sz w:val="22"/>
      <w:szCs w:val="22"/>
    </w:rPr>
  </w:style>
  <w:style w:type="character" w:customStyle="1" w:styleId="TitleChar">
    <w:name w:val="Title Char"/>
    <w:rsid w:val="00504995"/>
    <w:rPr>
      <w:rFonts w:eastAsia="Times New Roman" w:cs="Times New Roman"/>
      <w:sz w:val="20"/>
      <w:szCs w:val="20"/>
      <w:lang w:val="x-none"/>
    </w:rPr>
  </w:style>
  <w:style w:type="character" w:customStyle="1" w:styleId="FontStyle15">
    <w:name w:val="Font Style15"/>
    <w:rsid w:val="00504995"/>
    <w:rPr>
      <w:rFonts w:ascii="Times New Roman" w:hAnsi="Times New Roman" w:cs="Times New Roman"/>
      <w:sz w:val="22"/>
      <w:szCs w:val="22"/>
    </w:rPr>
  </w:style>
  <w:style w:type="character" w:customStyle="1" w:styleId="FontStyle22">
    <w:name w:val="Font Style22"/>
    <w:rsid w:val="00504995"/>
    <w:rPr>
      <w:rFonts w:ascii="Times New Roman" w:hAnsi="Times New Roman" w:cs="Times New Roman" w:hint="default"/>
      <w:sz w:val="22"/>
      <w:szCs w:val="22"/>
    </w:rPr>
  </w:style>
  <w:style w:type="character" w:customStyle="1" w:styleId="43">
    <w:name w:val="4. Текст Знак"/>
    <w:rsid w:val="00504995"/>
    <w:rPr>
      <w:rFonts w:eastAsia="Calibri"/>
      <w:sz w:val="24"/>
      <w:szCs w:val="24"/>
    </w:rPr>
  </w:style>
  <w:style w:type="character" w:customStyle="1" w:styleId="FontStyle21">
    <w:name w:val="Font Style21"/>
    <w:rsid w:val="00504995"/>
    <w:rPr>
      <w:rFonts w:ascii="Times New Roman" w:hAnsi="Times New Roman" w:cs="Times New Roman" w:hint="default"/>
      <w:b/>
      <w:bCs/>
      <w:sz w:val="22"/>
      <w:szCs w:val="22"/>
    </w:rPr>
  </w:style>
  <w:style w:type="character" w:customStyle="1" w:styleId="FontStyle23">
    <w:name w:val="Font Style23"/>
    <w:rsid w:val="00504995"/>
    <w:rPr>
      <w:rFonts w:ascii="Times New Roman" w:hAnsi="Times New Roman" w:cs="Times New Roman" w:hint="default"/>
      <w:b/>
      <w:bCs/>
      <w:i/>
      <w:iCs/>
      <w:sz w:val="16"/>
      <w:szCs w:val="16"/>
    </w:rPr>
  </w:style>
  <w:style w:type="character" w:customStyle="1" w:styleId="FontStyle24">
    <w:name w:val="Font Style24"/>
    <w:rsid w:val="00504995"/>
    <w:rPr>
      <w:rFonts w:ascii="Times New Roman" w:hAnsi="Times New Roman" w:cs="Times New Roman" w:hint="default"/>
      <w:b/>
      <w:bCs/>
      <w:i/>
      <w:iCs/>
      <w:sz w:val="18"/>
      <w:szCs w:val="18"/>
    </w:rPr>
  </w:style>
  <w:style w:type="character" w:customStyle="1" w:styleId="FontStyle25">
    <w:name w:val="Font Style25"/>
    <w:rsid w:val="00504995"/>
    <w:rPr>
      <w:rFonts w:ascii="Times New Roman" w:hAnsi="Times New Roman" w:cs="Times New Roman" w:hint="default"/>
      <w:b/>
      <w:bCs/>
      <w:i/>
      <w:iCs/>
      <w:sz w:val="18"/>
      <w:szCs w:val="18"/>
    </w:rPr>
  </w:style>
  <w:style w:type="character" w:customStyle="1" w:styleId="FontStyle26">
    <w:name w:val="Font Style26"/>
    <w:rsid w:val="00504995"/>
    <w:rPr>
      <w:rFonts w:ascii="Times New Roman" w:hAnsi="Times New Roman" w:cs="Times New Roman" w:hint="default"/>
      <w:b/>
      <w:bCs/>
      <w:i/>
      <w:iCs/>
      <w:sz w:val="22"/>
      <w:szCs w:val="22"/>
    </w:rPr>
  </w:style>
  <w:style w:type="character" w:customStyle="1" w:styleId="FontStyle27">
    <w:name w:val="Font Style27"/>
    <w:rsid w:val="00504995"/>
    <w:rPr>
      <w:rFonts w:ascii="Times New Roman" w:hAnsi="Times New Roman" w:cs="Times New Roman" w:hint="default"/>
      <w:sz w:val="18"/>
      <w:szCs w:val="18"/>
    </w:rPr>
  </w:style>
  <w:style w:type="character" w:customStyle="1" w:styleId="FontStyle28">
    <w:name w:val="Font Style28"/>
    <w:rsid w:val="00504995"/>
    <w:rPr>
      <w:rFonts w:ascii="Times New Roman" w:hAnsi="Times New Roman" w:cs="Times New Roman" w:hint="default"/>
      <w:sz w:val="18"/>
      <w:szCs w:val="18"/>
    </w:rPr>
  </w:style>
  <w:style w:type="character" w:customStyle="1" w:styleId="FontStyle14">
    <w:name w:val="Font Style14"/>
    <w:rsid w:val="00504995"/>
    <w:rPr>
      <w:rFonts w:ascii="Arial" w:hAnsi="Arial" w:cs="Arial" w:hint="default"/>
      <w:sz w:val="14"/>
      <w:szCs w:val="14"/>
    </w:rPr>
  </w:style>
  <w:style w:type="character" w:customStyle="1" w:styleId="FontStyle13">
    <w:name w:val="Font Style13"/>
    <w:rsid w:val="00504995"/>
    <w:rPr>
      <w:rFonts w:ascii="Times New Roman" w:hAnsi="Times New Roman" w:cs="Times New Roman"/>
      <w:sz w:val="20"/>
      <w:szCs w:val="20"/>
    </w:rPr>
  </w:style>
  <w:style w:type="character" w:customStyle="1" w:styleId="apple-converted-space">
    <w:name w:val="apple-converted-space"/>
    <w:rsid w:val="00504995"/>
  </w:style>
  <w:style w:type="character" w:customStyle="1" w:styleId="aff6">
    <w:name w:val="Ссылка указателя"/>
    <w:rsid w:val="00504995"/>
  </w:style>
  <w:style w:type="character" w:customStyle="1" w:styleId="211">
    <w:name w:val="Основной текст с отступом 2 Знак1"/>
    <w:rsid w:val="00504995"/>
    <w:rPr>
      <w:sz w:val="24"/>
      <w:szCs w:val="24"/>
      <w:lang w:eastAsia="zh-CN"/>
    </w:rPr>
  </w:style>
  <w:style w:type="character" w:customStyle="1" w:styleId="aff7">
    <w:name w:val="Основной текст Знак"/>
    <w:uiPriority w:val="99"/>
    <w:rsid w:val="00504995"/>
    <w:rPr>
      <w:sz w:val="24"/>
      <w:lang w:eastAsia="zh-CN"/>
    </w:rPr>
  </w:style>
  <w:style w:type="character" w:customStyle="1" w:styleId="aff8">
    <w:name w:val="Основной текст с отступом Знак"/>
    <w:uiPriority w:val="99"/>
    <w:rsid w:val="00504995"/>
    <w:rPr>
      <w:sz w:val="24"/>
      <w:lang w:val="x-none" w:eastAsia="zh-CN"/>
    </w:rPr>
  </w:style>
  <w:style w:type="character" w:customStyle="1" w:styleId="aff9">
    <w:name w:val="Символ нумерации"/>
    <w:rsid w:val="00504995"/>
  </w:style>
  <w:style w:type="paragraph" w:styleId="affa">
    <w:name w:val="Title"/>
    <w:basedOn w:val="a"/>
    <w:next w:val="affb"/>
    <w:link w:val="affc"/>
    <w:uiPriority w:val="10"/>
    <w:qFormat/>
    <w:rsid w:val="00504995"/>
    <w:pPr>
      <w:keepNext/>
      <w:suppressAutoHyphens/>
      <w:spacing w:before="240" w:after="120" w:line="240" w:lineRule="auto"/>
      <w:ind w:firstLine="0"/>
      <w:jc w:val="both"/>
    </w:pPr>
    <w:rPr>
      <w:rFonts w:ascii="Liberation Sans" w:eastAsia="Microsoft YaHei" w:hAnsi="Liberation Sans" w:cs="Arial"/>
      <w:szCs w:val="28"/>
      <w:lang w:eastAsia="zh-CN"/>
    </w:rPr>
  </w:style>
  <w:style w:type="character" w:customStyle="1" w:styleId="affc">
    <w:name w:val="Заголовок Знак"/>
    <w:basedOn w:val="a0"/>
    <w:link w:val="affa"/>
    <w:uiPriority w:val="10"/>
    <w:rsid w:val="00504995"/>
    <w:rPr>
      <w:rFonts w:ascii="Liberation Sans" w:eastAsia="Microsoft YaHei" w:hAnsi="Liberation Sans" w:cs="Arial"/>
      <w:sz w:val="28"/>
      <w:szCs w:val="28"/>
      <w:lang w:eastAsia="zh-CN"/>
    </w:rPr>
  </w:style>
  <w:style w:type="paragraph" w:styleId="affb">
    <w:name w:val="Body Text"/>
    <w:basedOn w:val="a"/>
    <w:link w:val="1b"/>
    <w:uiPriority w:val="99"/>
    <w:rsid w:val="00504995"/>
    <w:pPr>
      <w:suppressAutoHyphens/>
      <w:spacing w:after="120" w:line="240" w:lineRule="auto"/>
      <w:ind w:firstLine="0"/>
      <w:jc w:val="both"/>
    </w:pPr>
    <w:rPr>
      <w:sz w:val="24"/>
      <w:szCs w:val="20"/>
      <w:lang w:eastAsia="zh-CN"/>
    </w:rPr>
  </w:style>
  <w:style w:type="character" w:customStyle="1" w:styleId="1b">
    <w:name w:val="Основной текст Знак1"/>
    <w:basedOn w:val="a0"/>
    <w:link w:val="affb"/>
    <w:rsid w:val="00504995"/>
    <w:rPr>
      <w:rFonts w:ascii="Times New Roman" w:eastAsia="Times New Roman" w:hAnsi="Times New Roman" w:cs="Times New Roman"/>
      <w:sz w:val="24"/>
      <w:szCs w:val="20"/>
      <w:lang w:eastAsia="zh-CN"/>
    </w:rPr>
  </w:style>
  <w:style w:type="paragraph" w:styleId="affd">
    <w:name w:val="List"/>
    <w:basedOn w:val="a"/>
    <w:rsid w:val="00504995"/>
    <w:pPr>
      <w:suppressAutoHyphens/>
      <w:spacing w:after="60" w:line="240" w:lineRule="auto"/>
      <w:ind w:left="283" w:hanging="283"/>
      <w:jc w:val="both"/>
    </w:pPr>
    <w:rPr>
      <w:sz w:val="24"/>
      <w:lang w:eastAsia="zh-CN"/>
    </w:rPr>
  </w:style>
  <w:style w:type="paragraph" w:styleId="affe">
    <w:name w:val="caption"/>
    <w:basedOn w:val="a"/>
    <w:qFormat/>
    <w:rsid w:val="00504995"/>
    <w:pPr>
      <w:suppressLineNumbers/>
      <w:suppressAutoHyphens/>
      <w:spacing w:before="120" w:after="120" w:line="240" w:lineRule="auto"/>
      <w:ind w:firstLine="0"/>
      <w:jc w:val="both"/>
    </w:pPr>
    <w:rPr>
      <w:rFonts w:cs="Arial"/>
      <w:i/>
      <w:iCs/>
      <w:sz w:val="24"/>
      <w:lang w:eastAsia="zh-CN"/>
    </w:rPr>
  </w:style>
  <w:style w:type="paragraph" w:customStyle="1" w:styleId="82">
    <w:name w:val="Указатель8"/>
    <w:basedOn w:val="a"/>
    <w:rsid w:val="00504995"/>
    <w:pPr>
      <w:suppressLineNumbers/>
      <w:suppressAutoHyphens/>
      <w:spacing w:after="60" w:line="240" w:lineRule="auto"/>
      <w:ind w:firstLine="0"/>
      <w:jc w:val="both"/>
    </w:pPr>
    <w:rPr>
      <w:rFonts w:cs="Arial"/>
      <w:sz w:val="24"/>
      <w:lang w:eastAsia="zh-CN"/>
    </w:rPr>
  </w:style>
  <w:style w:type="paragraph" w:customStyle="1" w:styleId="83">
    <w:name w:val="Название объекта8"/>
    <w:basedOn w:val="a"/>
    <w:rsid w:val="00504995"/>
    <w:pPr>
      <w:suppressLineNumbers/>
      <w:suppressAutoHyphens/>
      <w:spacing w:before="120" w:after="120" w:line="240" w:lineRule="auto"/>
      <w:ind w:firstLine="0"/>
      <w:jc w:val="both"/>
    </w:pPr>
    <w:rPr>
      <w:rFonts w:cs="Arial"/>
      <w:i/>
      <w:iCs/>
      <w:sz w:val="24"/>
      <w:lang w:eastAsia="zh-CN"/>
    </w:rPr>
  </w:style>
  <w:style w:type="paragraph" w:customStyle="1" w:styleId="72">
    <w:name w:val="Указатель7"/>
    <w:basedOn w:val="a"/>
    <w:rsid w:val="00504995"/>
    <w:pPr>
      <w:suppressLineNumbers/>
      <w:suppressAutoHyphens/>
      <w:spacing w:after="60" w:line="240" w:lineRule="auto"/>
      <w:ind w:firstLine="0"/>
      <w:jc w:val="both"/>
    </w:pPr>
    <w:rPr>
      <w:rFonts w:cs="Arial"/>
      <w:sz w:val="24"/>
      <w:lang w:eastAsia="zh-CN"/>
    </w:rPr>
  </w:style>
  <w:style w:type="paragraph" w:customStyle="1" w:styleId="73">
    <w:name w:val="Название объекта7"/>
    <w:basedOn w:val="a"/>
    <w:rsid w:val="00504995"/>
    <w:pPr>
      <w:suppressLineNumbers/>
      <w:suppressAutoHyphens/>
      <w:spacing w:before="120" w:after="120" w:line="240" w:lineRule="auto"/>
      <w:ind w:firstLine="0"/>
      <w:jc w:val="both"/>
    </w:pPr>
    <w:rPr>
      <w:rFonts w:cs="Arial"/>
      <w:i/>
      <w:iCs/>
      <w:sz w:val="24"/>
      <w:lang w:eastAsia="zh-CN"/>
    </w:rPr>
  </w:style>
  <w:style w:type="paragraph" w:customStyle="1" w:styleId="62">
    <w:name w:val="Указатель6"/>
    <w:basedOn w:val="a"/>
    <w:rsid w:val="00504995"/>
    <w:pPr>
      <w:suppressLineNumbers/>
      <w:suppressAutoHyphens/>
      <w:spacing w:after="60" w:line="240" w:lineRule="auto"/>
      <w:ind w:firstLine="0"/>
      <w:jc w:val="both"/>
    </w:pPr>
    <w:rPr>
      <w:rFonts w:cs="Arial"/>
      <w:sz w:val="24"/>
      <w:lang w:eastAsia="zh-CN"/>
    </w:rPr>
  </w:style>
  <w:style w:type="paragraph" w:customStyle="1" w:styleId="52">
    <w:name w:val="Заголовок5"/>
    <w:basedOn w:val="a"/>
    <w:next w:val="affb"/>
    <w:rsid w:val="00504995"/>
    <w:pPr>
      <w:keepNext/>
      <w:suppressAutoHyphens/>
      <w:spacing w:before="240" w:after="120" w:line="240" w:lineRule="auto"/>
      <w:ind w:firstLine="0"/>
      <w:jc w:val="both"/>
    </w:pPr>
    <w:rPr>
      <w:rFonts w:ascii="Liberation Sans" w:eastAsia="Microsoft YaHei" w:hAnsi="Liberation Sans" w:cs="Arial"/>
      <w:szCs w:val="28"/>
      <w:lang w:eastAsia="zh-CN"/>
    </w:rPr>
  </w:style>
  <w:style w:type="paragraph" w:customStyle="1" w:styleId="63">
    <w:name w:val="Название объекта6"/>
    <w:basedOn w:val="a"/>
    <w:rsid w:val="00504995"/>
    <w:pPr>
      <w:suppressLineNumbers/>
      <w:suppressAutoHyphens/>
      <w:spacing w:before="120" w:after="120" w:line="240" w:lineRule="auto"/>
      <w:ind w:firstLine="0"/>
      <w:jc w:val="both"/>
    </w:pPr>
    <w:rPr>
      <w:rFonts w:cs="Arial"/>
      <w:i/>
      <w:iCs/>
      <w:sz w:val="24"/>
      <w:lang w:eastAsia="zh-CN"/>
    </w:rPr>
  </w:style>
  <w:style w:type="paragraph" w:customStyle="1" w:styleId="53">
    <w:name w:val="Указатель5"/>
    <w:basedOn w:val="a"/>
    <w:rsid w:val="00504995"/>
    <w:pPr>
      <w:suppressLineNumbers/>
      <w:suppressAutoHyphens/>
      <w:spacing w:after="60" w:line="240" w:lineRule="auto"/>
      <w:ind w:firstLine="0"/>
      <w:jc w:val="both"/>
    </w:pPr>
    <w:rPr>
      <w:rFonts w:cs="Arial"/>
      <w:sz w:val="24"/>
      <w:lang w:eastAsia="zh-CN"/>
    </w:rPr>
  </w:style>
  <w:style w:type="paragraph" w:customStyle="1" w:styleId="44">
    <w:name w:val="Заголовок4"/>
    <w:basedOn w:val="a"/>
    <w:next w:val="affb"/>
    <w:rsid w:val="00504995"/>
    <w:pPr>
      <w:keepNext/>
      <w:suppressAutoHyphens/>
      <w:spacing w:before="240" w:after="120" w:line="240" w:lineRule="auto"/>
      <w:ind w:firstLine="0"/>
      <w:jc w:val="both"/>
    </w:pPr>
    <w:rPr>
      <w:rFonts w:ascii="Liberation Sans" w:eastAsia="Microsoft YaHei" w:hAnsi="Liberation Sans" w:cs="Arial"/>
      <w:szCs w:val="28"/>
      <w:lang w:eastAsia="zh-CN"/>
    </w:rPr>
  </w:style>
  <w:style w:type="paragraph" w:customStyle="1" w:styleId="54">
    <w:name w:val="Название объекта5"/>
    <w:basedOn w:val="a"/>
    <w:rsid w:val="00504995"/>
    <w:pPr>
      <w:suppressLineNumbers/>
      <w:suppressAutoHyphens/>
      <w:spacing w:before="120" w:after="120" w:line="240" w:lineRule="auto"/>
      <w:ind w:firstLine="0"/>
      <w:jc w:val="both"/>
    </w:pPr>
    <w:rPr>
      <w:rFonts w:cs="Arial"/>
      <w:i/>
      <w:iCs/>
      <w:sz w:val="24"/>
      <w:lang w:eastAsia="zh-CN"/>
    </w:rPr>
  </w:style>
  <w:style w:type="paragraph" w:customStyle="1" w:styleId="45">
    <w:name w:val="Указатель4"/>
    <w:basedOn w:val="a"/>
    <w:rsid w:val="00504995"/>
    <w:pPr>
      <w:suppressLineNumbers/>
      <w:suppressAutoHyphens/>
      <w:spacing w:after="60" w:line="240" w:lineRule="auto"/>
      <w:ind w:firstLine="0"/>
      <w:jc w:val="both"/>
    </w:pPr>
    <w:rPr>
      <w:rFonts w:cs="Arial"/>
      <w:sz w:val="24"/>
      <w:lang w:eastAsia="zh-CN"/>
    </w:rPr>
  </w:style>
  <w:style w:type="paragraph" w:customStyle="1" w:styleId="3c">
    <w:name w:val="Заголовок3"/>
    <w:basedOn w:val="a"/>
    <w:next w:val="affb"/>
    <w:rsid w:val="00504995"/>
    <w:pPr>
      <w:keepNext/>
      <w:suppressAutoHyphens/>
      <w:spacing w:before="240" w:after="120" w:line="240" w:lineRule="auto"/>
      <w:ind w:firstLine="0"/>
      <w:jc w:val="both"/>
    </w:pPr>
    <w:rPr>
      <w:rFonts w:ascii="Liberation Sans" w:eastAsia="Microsoft YaHei" w:hAnsi="Liberation Sans" w:cs="Arial"/>
      <w:szCs w:val="28"/>
      <w:lang w:eastAsia="zh-CN"/>
    </w:rPr>
  </w:style>
  <w:style w:type="paragraph" w:customStyle="1" w:styleId="46">
    <w:name w:val="Название объекта4"/>
    <w:basedOn w:val="a"/>
    <w:rsid w:val="00504995"/>
    <w:pPr>
      <w:suppressLineNumbers/>
      <w:suppressAutoHyphens/>
      <w:spacing w:before="120" w:after="120" w:line="240" w:lineRule="auto"/>
      <w:ind w:firstLine="0"/>
      <w:jc w:val="both"/>
    </w:pPr>
    <w:rPr>
      <w:rFonts w:cs="Arial"/>
      <w:i/>
      <w:iCs/>
      <w:sz w:val="24"/>
      <w:lang w:eastAsia="zh-CN"/>
    </w:rPr>
  </w:style>
  <w:style w:type="paragraph" w:customStyle="1" w:styleId="3d">
    <w:name w:val="Указатель3"/>
    <w:basedOn w:val="a"/>
    <w:rsid w:val="00504995"/>
    <w:pPr>
      <w:suppressLineNumbers/>
      <w:suppressAutoHyphens/>
      <w:spacing w:after="60" w:line="240" w:lineRule="auto"/>
      <w:ind w:firstLine="0"/>
      <w:jc w:val="both"/>
    </w:pPr>
    <w:rPr>
      <w:rFonts w:cs="Arial"/>
      <w:sz w:val="24"/>
      <w:lang w:eastAsia="zh-CN"/>
    </w:rPr>
  </w:style>
  <w:style w:type="paragraph" w:customStyle="1" w:styleId="27">
    <w:name w:val="Заголовок2"/>
    <w:basedOn w:val="a"/>
    <w:next w:val="affb"/>
    <w:rsid w:val="00504995"/>
    <w:pPr>
      <w:suppressAutoHyphens/>
      <w:spacing w:before="240" w:after="60" w:line="240" w:lineRule="auto"/>
      <w:ind w:firstLine="0"/>
      <w:jc w:val="center"/>
    </w:pPr>
    <w:rPr>
      <w:rFonts w:ascii="Arial" w:hAnsi="Arial" w:cs="Arial"/>
      <w:b/>
      <w:kern w:val="2"/>
      <w:sz w:val="32"/>
      <w:szCs w:val="20"/>
      <w:lang w:eastAsia="zh-CN"/>
    </w:rPr>
  </w:style>
  <w:style w:type="paragraph" w:customStyle="1" w:styleId="3e">
    <w:name w:val="Название объекта3"/>
    <w:basedOn w:val="a"/>
    <w:rsid w:val="00504995"/>
    <w:pPr>
      <w:suppressLineNumbers/>
      <w:suppressAutoHyphens/>
      <w:spacing w:before="120" w:after="120" w:line="240" w:lineRule="auto"/>
      <w:ind w:firstLine="0"/>
      <w:jc w:val="both"/>
    </w:pPr>
    <w:rPr>
      <w:rFonts w:cs="Arial"/>
      <w:i/>
      <w:iCs/>
      <w:sz w:val="24"/>
      <w:lang w:eastAsia="zh-CN"/>
    </w:rPr>
  </w:style>
  <w:style w:type="paragraph" w:customStyle="1" w:styleId="28">
    <w:name w:val="Указатель2"/>
    <w:basedOn w:val="a"/>
    <w:rsid w:val="00504995"/>
    <w:pPr>
      <w:suppressLineNumbers/>
      <w:suppressAutoHyphens/>
      <w:spacing w:after="60" w:line="240" w:lineRule="auto"/>
      <w:ind w:firstLine="0"/>
      <w:jc w:val="both"/>
    </w:pPr>
    <w:rPr>
      <w:rFonts w:cs="Arial"/>
      <w:sz w:val="24"/>
      <w:lang w:eastAsia="zh-CN"/>
    </w:rPr>
  </w:style>
  <w:style w:type="paragraph" w:customStyle="1" w:styleId="29">
    <w:name w:val="Название объекта2"/>
    <w:basedOn w:val="a"/>
    <w:rsid w:val="00504995"/>
    <w:pPr>
      <w:suppressLineNumbers/>
      <w:suppressAutoHyphens/>
      <w:spacing w:before="120" w:after="120" w:line="240" w:lineRule="auto"/>
      <w:ind w:firstLine="0"/>
      <w:jc w:val="both"/>
    </w:pPr>
    <w:rPr>
      <w:rFonts w:cs="Arial"/>
      <w:i/>
      <w:iCs/>
      <w:sz w:val="24"/>
      <w:lang w:eastAsia="zh-CN"/>
    </w:rPr>
  </w:style>
  <w:style w:type="paragraph" w:customStyle="1" w:styleId="1c">
    <w:name w:val="Указатель1"/>
    <w:basedOn w:val="a"/>
    <w:rsid w:val="00504995"/>
    <w:pPr>
      <w:suppressLineNumbers/>
      <w:suppressAutoHyphens/>
      <w:spacing w:after="60" w:line="240" w:lineRule="auto"/>
      <w:ind w:firstLine="0"/>
      <w:jc w:val="both"/>
    </w:pPr>
    <w:rPr>
      <w:rFonts w:cs="Arial"/>
      <w:sz w:val="24"/>
      <w:lang w:eastAsia="zh-CN"/>
    </w:rPr>
  </w:style>
  <w:style w:type="paragraph" w:customStyle="1" w:styleId="1d">
    <w:name w:val="Знак1"/>
    <w:basedOn w:val="a"/>
    <w:rsid w:val="00504995"/>
    <w:pPr>
      <w:suppressAutoHyphens/>
      <w:spacing w:before="280" w:after="280" w:line="240" w:lineRule="auto"/>
      <w:ind w:firstLine="0"/>
    </w:pPr>
    <w:rPr>
      <w:color w:val="000000"/>
      <w:sz w:val="24"/>
      <w:lang w:val="en-US" w:eastAsia="zh-CN"/>
    </w:rPr>
  </w:style>
  <w:style w:type="paragraph" w:styleId="1e">
    <w:name w:val="toc 1"/>
    <w:basedOn w:val="a"/>
    <w:next w:val="a"/>
    <w:rsid w:val="00504995"/>
    <w:pPr>
      <w:tabs>
        <w:tab w:val="left" w:pos="1440"/>
        <w:tab w:val="right" w:leader="dot" w:pos="9720"/>
        <w:tab w:val="right" w:leader="dot" w:pos="10348"/>
      </w:tabs>
      <w:suppressAutoHyphens/>
      <w:spacing w:before="100" w:line="240" w:lineRule="auto"/>
      <w:ind w:firstLine="0"/>
      <w:jc w:val="both"/>
    </w:pPr>
    <w:rPr>
      <w:bCs/>
      <w:color w:val="000000"/>
      <w:sz w:val="24"/>
      <w:lang w:eastAsia="zh-CN"/>
    </w:rPr>
  </w:style>
  <w:style w:type="paragraph" w:styleId="2a">
    <w:name w:val="toc 2"/>
    <w:basedOn w:val="a"/>
    <w:next w:val="a"/>
    <w:rsid w:val="00504995"/>
    <w:pPr>
      <w:tabs>
        <w:tab w:val="left" w:pos="960"/>
        <w:tab w:val="right" w:leader="dot" w:pos="9720"/>
      </w:tabs>
      <w:suppressAutoHyphens/>
      <w:spacing w:before="20" w:line="240" w:lineRule="auto"/>
      <w:ind w:left="360" w:firstLine="0"/>
    </w:pPr>
    <w:rPr>
      <w:b/>
      <w:bCs/>
      <w:sz w:val="20"/>
      <w:szCs w:val="20"/>
      <w:lang w:eastAsia="zh-CN"/>
    </w:rPr>
  </w:style>
  <w:style w:type="paragraph" w:customStyle="1" w:styleId="1f">
    <w:name w:val="Маркированный список1"/>
    <w:basedOn w:val="a"/>
    <w:rsid w:val="00504995"/>
    <w:pPr>
      <w:widowControl w:val="0"/>
      <w:suppressAutoHyphens/>
      <w:spacing w:line="240" w:lineRule="auto"/>
      <w:ind w:firstLine="0"/>
      <w:jc w:val="both"/>
    </w:pPr>
    <w:rPr>
      <w:sz w:val="22"/>
      <w:szCs w:val="22"/>
      <w:lang w:eastAsia="zh-CN"/>
    </w:rPr>
  </w:style>
  <w:style w:type="paragraph" w:styleId="2b">
    <w:name w:val="List Number 2"/>
    <w:basedOn w:val="a"/>
    <w:rsid w:val="00504995"/>
    <w:pPr>
      <w:tabs>
        <w:tab w:val="left" w:pos="643"/>
      </w:tabs>
      <w:suppressAutoHyphens/>
      <w:spacing w:after="60" w:line="240" w:lineRule="auto"/>
      <w:ind w:left="643" w:hanging="360"/>
      <w:jc w:val="both"/>
    </w:pPr>
    <w:rPr>
      <w:sz w:val="24"/>
      <w:szCs w:val="20"/>
      <w:lang w:eastAsia="zh-CN"/>
    </w:rPr>
  </w:style>
  <w:style w:type="paragraph" w:styleId="afff">
    <w:name w:val="Body Text Indent"/>
    <w:basedOn w:val="a"/>
    <w:link w:val="1f0"/>
    <w:uiPriority w:val="99"/>
    <w:rsid w:val="00504995"/>
    <w:pPr>
      <w:suppressAutoHyphens/>
      <w:spacing w:before="60" w:line="240" w:lineRule="auto"/>
      <w:ind w:firstLine="851"/>
      <w:jc w:val="both"/>
    </w:pPr>
    <w:rPr>
      <w:sz w:val="24"/>
      <w:szCs w:val="20"/>
      <w:lang w:val="x-none" w:eastAsia="zh-CN"/>
    </w:rPr>
  </w:style>
  <w:style w:type="character" w:customStyle="1" w:styleId="1f0">
    <w:name w:val="Основной текст с отступом Знак1"/>
    <w:basedOn w:val="a0"/>
    <w:link w:val="afff"/>
    <w:rsid w:val="00504995"/>
    <w:rPr>
      <w:rFonts w:ascii="Times New Roman" w:eastAsia="Times New Roman" w:hAnsi="Times New Roman" w:cs="Times New Roman"/>
      <w:sz w:val="24"/>
      <w:szCs w:val="20"/>
      <w:lang w:val="x-none" w:eastAsia="zh-CN"/>
    </w:rPr>
  </w:style>
  <w:style w:type="paragraph" w:customStyle="1" w:styleId="1f1">
    <w:name w:val="Дата1"/>
    <w:basedOn w:val="a"/>
    <w:next w:val="a"/>
    <w:rsid w:val="00504995"/>
    <w:pPr>
      <w:suppressAutoHyphens/>
      <w:spacing w:after="60" w:line="240" w:lineRule="auto"/>
      <w:ind w:firstLine="0"/>
      <w:jc w:val="both"/>
    </w:pPr>
    <w:rPr>
      <w:sz w:val="24"/>
      <w:szCs w:val="20"/>
      <w:lang w:val="x-none" w:eastAsia="zh-CN"/>
    </w:rPr>
  </w:style>
  <w:style w:type="paragraph" w:customStyle="1" w:styleId="220">
    <w:name w:val="Основной текст 22"/>
    <w:basedOn w:val="a"/>
    <w:rsid w:val="00504995"/>
    <w:pPr>
      <w:tabs>
        <w:tab w:val="left" w:pos="2167"/>
      </w:tabs>
      <w:suppressAutoHyphens/>
      <w:spacing w:after="60" w:line="240" w:lineRule="auto"/>
      <w:ind w:left="2167" w:hanging="567"/>
      <w:jc w:val="both"/>
    </w:pPr>
    <w:rPr>
      <w:sz w:val="24"/>
      <w:szCs w:val="20"/>
      <w:lang w:val="x-none" w:eastAsia="zh-CN"/>
    </w:rPr>
  </w:style>
  <w:style w:type="paragraph" w:customStyle="1" w:styleId="311">
    <w:name w:val="Основной текст 31"/>
    <w:basedOn w:val="a"/>
    <w:rsid w:val="00504995"/>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spacing w:before="148" w:after="112" w:line="240" w:lineRule="auto"/>
      <w:ind w:firstLine="0"/>
      <w:jc w:val="both"/>
    </w:pPr>
    <w:rPr>
      <w:b/>
      <w:i/>
      <w:sz w:val="22"/>
      <w:lang w:val="x-none" w:eastAsia="zh-CN"/>
    </w:rPr>
  </w:style>
  <w:style w:type="paragraph" w:customStyle="1" w:styleId="212">
    <w:name w:val="Основной текст с отступом 21"/>
    <w:basedOn w:val="a"/>
    <w:rsid w:val="00504995"/>
    <w:pPr>
      <w:suppressAutoHyphens/>
      <w:spacing w:after="120" w:line="480" w:lineRule="auto"/>
      <w:ind w:left="283" w:firstLine="0"/>
      <w:jc w:val="both"/>
    </w:pPr>
    <w:rPr>
      <w:sz w:val="24"/>
      <w:szCs w:val="20"/>
      <w:lang w:eastAsia="zh-CN"/>
    </w:rPr>
  </w:style>
  <w:style w:type="paragraph" w:customStyle="1" w:styleId="312">
    <w:name w:val="Основной текст с отступом 31"/>
    <w:basedOn w:val="a"/>
    <w:rsid w:val="00504995"/>
    <w:pPr>
      <w:suppressAutoHyphens/>
      <w:spacing w:after="120" w:line="240" w:lineRule="auto"/>
      <w:ind w:left="283" w:firstLine="0"/>
      <w:jc w:val="both"/>
    </w:pPr>
    <w:rPr>
      <w:sz w:val="16"/>
      <w:szCs w:val="20"/>
      <w:lang w:val="x-none" w:eastAsia="zh-CN"/>
    </w:rPr>
  </w:style>
  <w:style w:type="paragraph" w:customStyle="1" w:styleId="1f2">
    <w:name w:val="Текст1"/>
    <w:basedOn w:val="a"/>
    <w:rsid w:val="00504995"/>
    <w:pPr>
      <w:suppressAutoHyphens/>
      <w:spacing w:line="240" w:lineRule="auto"/>
      <w:ind w:firstLine="0"/>
    </w:pPr>
    <w:rPr>
      <w:rFonts w:ascii="Courier New" w:hAnsi="Courier New" w:cs="Courier New"/>
      <w:sz w:val="20"/>
      <w:szCs w:val="20"/>
      <w:lang w:val="x-none" w:eastAsia="zh-CN"/>
    </w:rPr>
  </w:style>
  <w:style w:type="paragraph" w:customStyle="1" w:styleId="ConsNormal0">
    <w:name w:val="ConsNormal"/>
    <w:rsid w:val="00504995"/>
    <w:pPr>
      <w:widowControl w:val="0"/>
      <w:suppressAutoHyphens/>
      <w:autoSpaceDE w:val="0"/>
      <w:spacing w:after="0" w:line="240" w:lineRule="auto"/>
      <w:ind w:right="19772" w:firstLine="720"/>
    </w:pPr>
    <w:rPr>
      <w:rFonts w:ascii="Arial" w:eastAsia="Times New Roman" w:hAnsi="Arial" w:cs="Arial"/>
      <w:sz w:val="20"/>
      <w:szCs w:val="20"/>
      <w:lang w:eastAsia="zh-CN"/>
    </w:rPr>
  </w:style>
  <w:style w:type="paragraph" w:customStyle="1" w:styleId="1f3">
    <w:name w:val="Стиль1"/>
    <w:basedOn w:val="a"/>
    <w:rsid w:val="00504995"/>
    <w:pPr>
      <w:keepNext/>
      <w:keepLines/>
      <w:widowControl w:val="0"/>
      <w:suppressLineNumbers/>
      <w:tabs>
        <w:tab w:val="left" w:pos="432"/>
      </w:tabs>
      <w:suppressAutoHyphens/>
      <w:spacing w:after="60" w:line="240" w:lineRule="auto"/>
      <w:ind w:left="432" w:hanging="432"/>
    </w:pPr>
    <w:rPr>
      <w:b/>
      <w:lang w:eastAsia="zh-CN"/>
    </w:rPr>
  </w:style>
  <w:style w:type="paragraph" w:customStyle="1" w:styleId="2c">
    <w:name w:val="Стиль2"/>
    <w:basedOn w:val="2b"/>
    <w:rsid w:val="00504995"/>
    <w:pPr>
      <w:keepNext/>
      <w:keepLines/>
      <w:widowControl w:val="0"/>
      <w:suppressLineNumbers/>
      <w:tabs>
        <w:tab w:val="clear" w:pos="643"/>
        <w:tab w:val="left" w:pos="576"/>
      </w:tabs>
      <w:ind w:left="576" w:hanging="576"/>
    </w:pPr>
    <w:rPr>
      <w:b/>
    </w:rPr>
  </w:style>
  <w:style w:type="paragraph" w:customStyle="1" w:styleId="3f">
    <w:name w:val="Стиль3 Знак"/>
    <w:basedOn w:val="212"/>
    <w:rsid w:val="00504995"/>
    <w:pPr>
      <w:widowControl w:val="0"/>
      <w:tabs>
        <w:tab w:val="left" w:pos="227"/>
      </w:tabs>
      <w:spacing w:after="0" w:line="240" w:lineRule="auto"/>
      <w:ind w:left="0"/>
    </w:pPr>
  </w:style>
  <w:style w:type="paragraph" w:customStyle="1" w:styleId="2-11">
    <w:name w:val="содержание2-11"/>
    <w:basedOn w:val="a"/>
    <w:rsid w:val="00504995"/>
    <w:pPr>
      <w:suppressAutoHyphens/>
      <w:spacing w:after="60" w:line="240" w:lineRule="auto"/>
      <w:ind w:firstLine="0"/>
      <w:jc w:val="both"/>
    </w:pPr>
    <w:rPr>
      <w:sz w:val="24"/>
      <w:lang w:eastAsia="zh-CN"/>
    </w:rPr>
  </w:style>
  <w:style w:type="paragraph" w:customStyle="1" w:styleId="3f0">
    <w:name w:val="Стиль3"/>
    <w:basedOn w:val="212"/>
    <w:rsid w:val="00504995"/>
    <w:pPr>
      <w:widowControl w:val="0"/>
      <w:tabs>
        <w:tab w:val="left" w:pos="1307"/>
      </w:tabs>
      <w:spacing w:after="0" w:line="240" w:lineRule="auto"/>
      <w:ind w:left="1080"/>
    </w:pPr>
  </w:style>
  <w:style w:type="paragraph" w:customStyle="1" w:styleId="afff0">
    <w:name w:val="Словарная статья"/>
    <w:basedOn w:val="a"/>
    <w:next w:val="a"/>
    <w:rsid w:val="00504995"/>
    <w:pPr>
      <w:suppressAutoHyphens/>
      <w:autoSpaceDE w:val="0"/>
      <w:spacing w:line="240" w:lineRule="auto"/>
      <w:ind w:right="118" w:firstLine="0"/>
      <w:jc w:val="both"/>
    </w:pPr>
    <w:rPr>
      <w:rFonts w:ascii="Arial" w:hAnsi="Arial" w:cs="Arial"/>
      <w:sz w:val="20"/>
      <w:szCs w:val="20"/>
      <w:lang w:eastAsia="zh-CN"/>
    </w:rPr>
  </w:style>
  <w:style w:type="paragraph" w:customStyle="1" w:styleId="afff1">
    <w:name w:val="текст таблицы"/>
    <w:basedOn w:val="a"/>
    <w:rsid w:val="00504995"/>
    <w:pPr>
      <w:suppressAutoHyphens/>
      <w:spacing w:before="120" w:line="240" w:lineRule="auto"/>
      <w:ind w:right="-102" w:firstLine="0"/>
    </w:pPr>
    <w:rPr>
      <w:sz w:val="24"/>
      <w:lang w:eastAsia="zh-CN"/>
    </w:rPr>
  </w:style>
  <w:style w:type="paragraph" w:customStyle="1" w:styleId="afff2">
    <w:name w:val="Пункт Знак"/>
    <w:basedOn w:val="a"/>
    <w:rsid w:val="00504995"/>
    <w:pPr>
      <w:tabs>
        <w:tab w:val="left" w:pos="1134"/>
        <w:tab w:val="left" w:pos="1701"/>
      </w:tabs>
      <w:suppressAutoHyphens/>
      <w:snapToGrid w:val="0"/>
      <w:ind w:left="1134" w:hanging="567"/>
      <w:jc w:val="both"/>
    </w:pPr>
    <w:rPr>
      <w:szCs w:val="20"/>
      <w:lang w:eastAsia="zh-CN"/>
    </w:rPr>
  </w:style>
  <w:style w:type="paragraph" w:customStyle="1" w:styleId="ConsPlusNormal0">
    <w:name w:val="ConsPlusNormal"/>
    <w:rsid w:val="00504995"/>
    <w:pPr>
      <w:suppressAutoHyphens/>
      <w:autoSpaceDE w:val="0"/>
      <w:spacing w:after="0" w:line="240" w:lineRule="auto"/>
      <w:ind w:firstLine="720"/>
    </w:pPr>
    <w:rPr>
      <w:rFonts w:ascii="Arial" w:eastAsia="Times New Roman" w:hAnsi="Arial" w:cs="Arial"/>
      <w:sz w:val="20"/>
      <w:szCs w:val="20"/>
      <w:lang w:eastAsia="zh-CN"/>
    </w:rPr>
  </w:style>
  <w:style w:type="paragraph" w:customStyle="1" w:styleId="213">
    <w:name w:val="Основной текст 21"/>
    <w:basedOn w:val="a"/>
    <w:rsid w:val="00504995"/>
    <w:pPr>
      <w:suppressAutoHyphens/>
      <w:spacing w:line="240" w:lineRule="auto"/>
      <w:ind w:firstLine="0"/>
      <w:jc w:val="both"/>
    </w:pPr>
    <w:rPr>
      <w:sz w:val="24"/>
      <w:szCs w:val="20"/>
      <w:lang w:eastAsia="zh-CN"/>
    </w:rPr>
  </w:style>
  <w:style w:type="paragraph" w:customStyle="1" w:styleId="313">
    <w:name w:val="Список 31"/>
    <w:basedOn w:val="a"/>
    <w:rsid w:val="00504995"/>
    <w:pPr>
      <w:suppressAutoHyphens/>
      <w:spacing w:after="60" w:line="240" w:lineRule="auto"/>
      <w:ind w:left="849" w:hanging="283"/>
      <w:jc w:val="both"/>
    </w:pPr>
    <w:rPr>
      <w:sz w:val="24"/>
      <w:lang w:eastAsia="zh-CN"/>
    </w:rPr>
  </w:style>
  <w:style w:type="paragraph" w:customStyle="1" w:styleId="410">
    <w:name w:val="Список 41"/>
    <w:basedOn w:val="a"/>
    <w:rsid w:val="00504995"/>
    <w:pPr>
      <w:suppressAutoHyphens/>
      <w:spacing w:after="60" w:line="240" w:lineRule="auto"/>
      <w:ind w:left="1132" w:hanging="283"/>
      <w:jc w:val="both"/>
    </w:pPr>
    <w:rPr>
      <w:sz w:val="24"/>
      <w:lang w:eastAsia="zh-CN"/>
    </w:rPr>
  </w:style>
  <w:style w:type="paragraph" w:customStyle="1" w:styleId="afff3">
    <w:name w:val="обычн БО"/>
    <w:basedOn w:val="a"/>
    <w:rsid w:val="00504995"/>
    <w:pPr>
      <w:suppressAutoHyphens/>
      <w:spacing w:line="240" w:lineRule="auto"/>
      <w:ind w:firstLine="0"/>
      <w:jc w:val="both"/>
    </w:pPr>
    <w:rPr>
      <w:rFonts w:ascii="Arial" w:hAnsi="Arial" w:cs="Arial"/>
      <w:sz w:val="24"/>
      <w:lang w:eastAsia="zh-CN"/>
    </w:rPr>
  </w:style>
  <w:style w:type="paragraph" w:customStyle="1" w:styleId="1f4">
    <w:name w:val="Знак1"/>
    <w:basedOn w:val="a"/>
    <w:rsid w:val="00504995"/>
    <w:pPr>
      <w:suppressAutoHyphens/>
      <w:spacing w:before="280" w:after="280" w:line="240" w:lineRule="auto"/>
      <w:ind w:firstLine="0"/>
    </w:pPr>
    <w:rPr>
      <w:color w:val="000000"/>
      <w:sz w:val="24"/>
      <w:lang w:val="en-US" w:eastAsia="zh-CN"/>
    </w:rPr>
  </w:style>
  <w:style w:type="paragraph" w:customStyle="1" w:styleId="FR3">
    <w:name w:val="FR3"/>
    <w:rsid w:val="00504995"/>
    <w:pPr>
      <w:widowControl w:val="0"/>
      <w:suppressAutoHyphens/>
      <w:spacing w:after="0" w:line="300" w:lineRule="auto"/>
      <w:ind w:left="280" w:right="400"/>
      <w:jc w:val="center"/>
    </w:pPr>
    <w:rPr>
      <w:rFonts w:ascii="Times New Roman" w:eastAsia="Arial" w:hAnsi="Times New Roman" w:cs="Times New Roman"/>
      <w:b/>
      <w:sz w:val="28"/>
      <w:szCs w:val="20"/>
      <w:lang w:eastAsia="zh-CN"/>
    </w:rPr>
  </w:style>
  <w:style w:type="paragraph" w:customStyle="1" w:styleId="Char">
    <w:name w:val="Char Знак Знак"/>
    <w:basedOn w:val="a"/>
    <w:rsid w:val="00504995"/>
    <w:pPr>
      <w:widowControl w:val="0"/>
      <w:suppressAutoHyphens/>
      <w:spacing w:after="160" w:line="240" w:lineRule="exact"/>
      <w:ind w:firstLine="0"/>
      <w:jc w:val="right"/>
    </w:pPr>
    <w:rPr>
      <w:rFonts w:ascii="Arial" w:hAnsi="Arial" w:cs="Arial"/>
      <w:sz w:val="20"/>
      <w:szCs w:val="20"/>
      <w:lang w:val="en-GB" w:eastAsia="zh-CN"/>
    </w:rPr>
  </w:style>
  <w:style w:type="paragraph" w:customStyle="1" w:styleId="02statia2">
    <w:name w:val="02statia2"/>
    <w:basedOn w:val="a"/>
    <w:rsid w:val="00504995"/>
    <w:pPr>
      <w:suppressAutoHyphens/>
      <w:spacing w:before="120" w:line="320" w:lineRule="atLeast"/>
      <w:ind w:left="2020" w:hanging="880"/>
      <w:jc w:val="both"/>
    </w:pPr>
    <w:rPr>
      <w:rFonts w:ascii="GaramondNarrowC" w:hAnsi="GaramondNarrowC" w:cs="GaramondNarrowC"/>
      <w:color w:val="000000"/>
      <w:sz w:val="21"/>
      <w:szCs w:val="21"/>
      <w:lang w:eastAsia="zh-CN"/>
    </w:rPr>
  </w:style>
  <w:style w:type="paragraph" w:customStyle="1" w:styleId="2d">
    <w:name w:val="Знак Знак Знак2 Знак Знак Знак Знак"/>
    <w:basedOn w:val="a"/>
    <w:rsid w:val="00504995"/>
    <w:pPr>
      <w:widowControl w:val="0"/>
      <w:suppressAutoHyphens/>
      <w:spacing w:after="160" w:line="240" w:lineRule="exact"/>
      <w:ind w:firstLine="0"/>
      <w:jc w:val="right"/>
    </w:pPr>
    <w:rPr>
      <w:rFonts w:ascii="Arial" w:hAnsi="Arial" w:cs="Arial"/>
      <w:sz w:val="20"/>
      <w:szCs w:val="20"/>
      <w:lang w:val="en-GB" w:eastAsia="zh-CN"/>
    </w:rPr>
  </w:style>
  <w:style w:type="paragraph" w:customStyle="1" w:styleId="Left">
    <w:name w:val="Обычный_Left"/>
    <w:basedOn w:val="a"/>
    <w:rsid w:val="00504995"/>
    <w:pPr>
      <w:suppressAutoHyphens/>
      <w:spacing w:before="240" w:after="240" w:line="240" w:lineRule="auto"/>
      <w:ind w:firstLine="0"/>
    </w:pPr>
    <w:rPr>
      <w:lang w:eastAsia="zh-CN"/>
    </w:rPr>
  </w:style>
  <w:style w:type="paragraph" w:customStyle="1" w:styleId="1f5">
    <w:name w:val="Номер1"/>
    <w:basedOn w:val="affd"/>
    <w:rsid w:val="00504995"/>
    <w:pPr>
      <w:tabs>
        <w:tab w:val="left" w:pos="1077"/>
      </w:tabs>
      <w:spacing w:before="40" w:after="40"/>
      <w:ind w:left="737" w:hanging="380"/>
    </w:pPr>
    <w:rPr>
      <w:sz w:val="22"/>
      <w:szCs w:val="20"/>
    </w:rPr>
  </w:style>
  <w:style w:type="paragraph" w:customStyle="1" w:styleId="TimesNewRoman14">
    <w:name w:val="Стиль Название + Times New Roman 14 пт не полужирный Черный Меж..."/>
    <w:basedOn w:val="a"/>
    <w:rsid w:val="00504995"/>
    <w:pPr>
      <w:suppressAutoHyphens/>
      <w:spacing w:line="300" w:lineRule="exact"/>
      <w:ind w:firstLine="0"/>
    </w:pPr>
    <w:rPr>
      <w:b/>
      <w:color w:val="000000"/>
      <w:spacing w:val="-2"/>
      <w:kern w:val="2"/>
      <w:szCs w:val="28"/>
      <w:lang w:eastAsia="zh-CN"/>
    </w:rPr>
  </w:style>
  <w:style w:type="paragraph" w:styleId="afff4">
    <w:name w:val="Subtitle"/>
    <w:basedOn w:val="a"/>
    <w:next w:val="affb"/>
    <w:link w:val="1f6"/>
    <w:qFormat/>
    <w:rsid w:val="00504995"/>
    <w:pPr>
      <w:suppressAutoHyphens/>
      <w:spacing w:after="60" w:line="240" w:lineRule="auto"/>
      <w:ind w:firstLine="0"/>
      <w:jc w:val="center"/>
    </w:pPr>
    <w:rPr>
      <w:b/>
      <w:sz w:val="24"/>
      <w:szCs w:val="20"/>
      <w:lang w:val="x-none" w:eastAsia="zh-CN"/>
    </w:rPr>
  </w:style>
  <w:style w:type="character" w:customStyle="1" w:styleId="1f6">
    <w:name w:val="Подзаголовок Знак1"/>
    <w:basedOn w:val="a0"/>
    <w:link w:val="afff4"/>
    <w:rsid w:val="00504995"/>
    <w:rPr>
      <w:rFonts w:ascii="Times New Roman" w:eastAsia="Times New Roman" w:hAnsi="Times New Roman" w:cs="Times New Roman"/>
      <w:b/>
      <w:sz w:val="24"/>
      <w:szCs w:val="20"/>
      <w:lang w:val="x-none" w:eastAsia="zh-CN"/>
    </w:rPr>
  </w:style>
  <w:style w:type="paragraph" w:customStyle="1" w:styleId="afff5">
    <w:name w:val="Тендерные данные"/>
    <w:basedOn w:val="a"/>
    <w:rsid w:val="00504995"/>
    <w:pPr>
      <w:tabs>
        <w:tab w:val="left" w:pos="1985"/>
      </w:tabs>
      <w:suppressAutoHyphens/>
      <w:spacing w:before="120" w:after="60" w:line="240" w:lineRule="auto"/>
      <w:ind w:firstLine="0"/>
      <w:jc w:val="both"/>
    </w:pPr>
    <w:rPr>
      <w:b/>
      <w:sz w:val="24"/>
      <w:szCs w:val="20"/>
      <w:lang w:eastAsia="zh-CN"/>
    </w:rPr>
  </w:style>
  <w:style w:type="paragraph" w:customStyle="1" w:styleId="-">
    <w:name w:val="Контракт-раздел"/>
    <w:basedOn w:val="a"/>
    <w:next w:val="-0"/>
    <w:rsid w:val="00504995"/>
    <w:pPr>
      <w:keepNext/>
      <w:tabs>
        <w:tab w:val="left" w:pos="0"/>
        <w:tab w:val="left" w:pos="540"/>
      </w:tabs>
      <w:suppressAutoHyphens/>
      <w:spacing w:before="360" w:after="120" w:line="240" w:lineRule="auto"/>
      <w:ind w:firstLine="0"/>
      <w:jc w:val="center"/>
    </w:pPr>
    <w:rPr>
      <w:b/>
      <w:bCs/>
      <w:caps/>
      <w:sz w:val="24"/>
      <w:lang w:eastAsia="zh-CN"/>
    </w:rPr>
  </w:style>
  <w:style w:type="paragraph" w:customStyle="1" w:styleId="-0">
    <w:name w:val="Контракт-пункт"/>
    <w:basedOn w:val="a"/>
    <w:rsid w:val="00504995"/>
    <w:pPr>
      <w:tabs>
        <w:tab w:val="left" w:pos="851"/>
      </w:tabs>
      <w:suppressAutoHyphens/>
      <w:spacing w:line="240" w:lineRule="auto"/>
      <w:ind w:left="851" w:hanging="851"/>
      <w:jc w:val="both"/>
    </w:pPr>
    <w:rPr>
      <w:sz w:val="24"/>
      <w:lang w:eastAsia="zh-CN"/>
    </w:rPr>
  </w:style>
  <w:style w:type="paragraph" w:customStyle="1" w:styleId="-1">
    <w:name w:val="Контракт-подпункт"/>
    <w:basedOn w:val="a"/>
    <w:rsid w:val="00504995"/>
    <w:pPr>
      <w:tabs>
        <w:tab w:val="left" w:pos="1211"/>
      </w:tabs>
      <w:suppressAutoHyphens/>
      <w:spacing w:line="240" w:lineRule="auto"/>
      <w:ind w:left="1211" w:hanging="851"/>
      <w:jc w:val="both"/>
    </w:pPr>
    <w:rPr>
      <w:sz w:val="24"/>
      <w:lang w:eastAsia="zh-CN"/>
    </w:rPr>
  </w:style>
  <w:style w:type="paragraph" w:customStyle="1" w:styleId="-2">
    <w:name w:val="Контракт-подподпункт"/>
    <w:basedOn w:val="a"/>
    <w:rsid w:val="00504995"/>
    <w:pPr>
      <w:tabs>
        <w:tab w:val="left" w:pos="1287"/>
      </w:tabs>
      <w:suppressAutoHyphens/>
      <w:spacing w:line="240" w:lineRule="auto"/>
      <w:ind w:left="1287" w:hanging="567"/>
      <w:jc w:val="both"/>
    </w:pPr>
    <w:rPr>
      <w:sz w:val="24"/>
      <w:lang w:eastAsia="zh-CN"/>
    </w:rPr>
  </w:style>
  <w:style w:type="paragraph" w:customStyle="1" w:styleId="ConsNonformat">
    <w:name w:val="ConsNonformat"/>
    <w:rsid w:val="00504995"/>
    <w:pPr>
      <w:widowControl w:val="0"/>
      <w:suppressAutoHyphens/>
      <w:autoSpaceDE w:val="0"/>
      <w:spacing w:after="0" w:line="240" w:lineRule="auto"/>
      <w:ind w:right="19772"/>
    </w:pPr>
    <w:rPr>
      <w:rFonts w:ascii="Courier New" w:eastAsia="Times New Roman" w:hAnsi="Courier New" w:cs="Courier New"/>
      <w:sz w:val="20"/>
      <w:szCs w:val="20"/>
      <w:lang w:eastAsia="zh-CN"/>
    </w:rPr>
  </w:style>
  <w:style w:type="paragraph" w:customStyle="1" w:styleId="1f7">
    <w:name w:val="Заголовок записки1"/>
    <w:basedOn w:val="a"/>
    <w:next w:val="a"/>
    <w:rsid w:val="00504995"/>
    <w:pPr>
      <w:suppressAutoHyphens/>
      <w:spacing w:after="60" w:line="240" w:lineRule="auto"/>
      <w:ind w:firstLine="0"/>
      <w:jc w:val="both"/>
    </w:pPr>
    <w:rPr>
      <w:sz w:val="24"/>
      <w:lang w:val="x-none" w:eastAsia="zh-CN"/>
    </w:rPr>
  </w:style>
  <w:style w:type="paragraph" w:customStyle="1" w:styleId="LO-Normal">
    <w:name w:val="LO-Normal"/>
    <w:rsid w:val="00504995"/>
    <w:pPr>
      <w:widowControl w:val="0"/>
      <w:suppressAutoHyphens/>
      <w:spacing w:after="0" w:line="240" w:lineRule="auto"/>
    </w:pPr>
    <w:rPr>
      <w:rFonts w:ascii="Times New Roman" w:eastAsia="Times New Roman" w:hAnsi="Times New Roman" w:cs="Times New Roman"/>
      <w:sz w:val="20"/>
      <w:szCs w:val="20"/>
      <w:lang w:eastAsia="zh-CN"/>
    </w:rPr>
  </w:style>
  <w:style w:type="paragraph" w:customStyle="1" w:styleId="2e">
    <w:name w:val="Знак Знак Знак2 Знак"/>
    <w:basedOn w:val="a"/>
    <w:rsid w:val="00504995"/>
    <w:pPr>
      <w:widowControl w:val="0"/>
      <w:suppressAutoHyphens/>
      <w:spacing w:after="160" w:line="240" w:lineRule="exact"/>
      <w:ind w:firstLine="0"/>
      <w:jc w:val="right"/>
    </w:pPr>
    <w:rPr>
      <w:sz w:val="20"/>
      <w:szCs w:val="20"/>
      <w:lang w:val="en-GB" w:eastAsia="zh-CN"/>
    </w:rPr>
  </w:style>
  <w:style w:type="paragraph" w:customStyle="1" w:styleId="3f1">
    <w:name w:val="Знак3"/>
    <w:basedOn w:val="a"/>
    <w:rsid w:val="00504995"/>
    <w:pPr>
      <w:widowControl w:val="0"/>
      <w:suppressAutoHyphens/>
      <w:spacing w:after="160" w:line="240" w:lineRule="exact"/>
      <w:ind w:firstLine="0"/>
      <w:jc w:val="right"/>
    </w:pPr>
    <w:rPr>
      <w:sz w:val="20"/>
      <w:szCs w:val="20"/>
      <w:lang w:val="en-GB" w:eastAsia="zh-CN"/>
    </w:rPr>
  </w:style>
  <w:style w:type="paragraph" w:customStyle="1" w:styleId="2f">
    <w:name w:val="Знак2"/>
    <w:basedOn w:val="a"/>
    <w:rsid w:val="00504995"/>
    <w:pPr>
      <w:widowControl w:val="0"/>
      <w:suppressAutoHyphens/>
      <w:spacing w:after="160" w:line="240" w:lineRule="exact"/>
      <w:ind w:firstLine="0"/>
      <w:jc w:val="right"/>
    </w:pPr>
    <w:rPr>
      <w:sz w:val="20"/>
      <w:szCs w:val="20"/>
      <w:lang w:val="en-GB" w:eastAsia="zh-CN"/>
    </w:rPr>
  </w:style>
  <w:style w:type="paragraph" w:customStyle="1" w:styleId="47">
    <w:name w:val="Заг 4"/>
    <w:basedOn w:val="2"/>
    <w:rsid w:val="00504995"/>
    <w:pPr>
      <w:keepNext w:val="0"/>
      <w:tabs>
        <w:tab w:val="left" w:pos="1080"/>
      </w:tabs>
      <w:spacing w:after="0"/>
      <w:ind w:left="1008" w:hanging="648"/>
      <w:jc w:val="both"/>
    </w:pPr>
    <w:rPr>
      <w:bCs/>
      <w:iCs/>
      <w:sz w:val="24"/>
      <w:szCs w:val="24"/>
    </w:rPr>
  </w:style>
  <w:style w:type="paragraph" w:customStyle="1" w:styleId="1f8">
    <w:name w:val="Схема документа1"/>
    <w:basedOn w:val="a"/>
    <w:rsid w:val="00504995"/>
    <w:pPr>
      <w:shd w:val="clear" w:color="auto" w:fill="000080"/>
      <w:suppressAutoHyphens/>
      <w:spacing w:after="60" w:line="240" w:lineRule="auto"/>
      <w:ind w:firstLine="0"/>
      <w:jc w:val="both"/>
    </w:pPr>
    <w:rPr>
      <w:rFonts w:ascii="Tahoma" w:hAnsi="Tahoma" w:cs="Tahoma"/>
      <w:sz w:val="20"/>
      <w:szCs w:val="20"/>
      <w:lang w:val="x-none" w:eastAsia="zh-CN"/>
    </w:rPr>
  </w:style>
  <w:style w:type="paragraph" w:customStyle="1" w:styleId="2f0">
    <w:name w:val="Цитата2"/>
    <w:basedOn w:val="a"/>
    <w:rsid w:val="00504995"/>
    <w:pPr>
      <w:widowControl w:val="0"/>
      <w:shd w:val="clear" w:color="auto" w:fill="FFFFFF"/>
      <w:suppressAutoHyphens/>
      <w:autoSpaceDE w:val="0"/>
      <w:spacing w:before="53" w:line="485" w:lineRule="exact"/>
      <w:ind w:left="851" w:right="38" w:firstLine="0"/>
      <w:jc w:val="both"/>
    </w:pPr>
    <w:rPr>
      <w:szCs w:val="20"/>
      <w:lang w:eastAsia="zh-CN"/>
    </w:rPr>
  </w:style>
  <w:style w:type="paragraph" w:customStyle="1" w:styleId="afff6">
    <w:name w:val="Пункт"/>
    <w:basedOn w:val="a"/>
    <w:uiPriority w:val="99"/>
    <w:rsid w:val="00504995"/>
    <w:pPr>
      <w:tabs>
        <w:tab w:val="left" w:pos="1980"/>
      </w:tabs>
      <w:suppressAutoHyphens/>
      <w:spacing w:line="240" w:lineRule="auto"/>
      <w:ind w:left="1404" w:hanging="504"/>
      <w:jc w:val="both"/>
    </w:pPr>
    <w:rPr>
      <w:sz w:val="24"/>
      <w:szCs w:val="28"/>
      <w:lang w:eastAsia="zh-CN"/>
    </w:rPr>
  </w:style>
  <w:style w:type="paragraph" w:customStyle="1" w:styleId="afff7">
    <w:name w:val="Подпункт"/>
    <w:basedOn w:val="afff6"/>
    <w:rsid w:val="00504995"/>
    <w:pPr>
      <w:tabs>
        <w:tab w:val="clear" w:pos="1980"/>
        <w:tab w:val="left" w:pos="2520"/>
      </w:tabs>
      <w:ind w:left="1728" w:hanging="648"/>
    </w:pPr>
  </w:style>
  <w:style w:type="paragraph" w:customStyle="1" w:styleId="afff8">
    <w:name w:val="Таблица шапка"/>
    <w:basedOn w:val="a"/>
    <w:rsid w:val="00504995"/>
    <w:pPr>
      <w:keepNext/>
      <w:suppressAutoHyphens/>
      <w:spacing w:before="40" w:after="40" w:line="240" w:lineRule="auto"/>
      <w:ind w:left="57" w:right="57" w:firstLine="0"/>
    </w:pPr>
    <w:rPr>
      <w:sz w:val="18"/>
      <w:szCs w:val="18"/>
      <w:lang w:eastAsia="zh-CN"/>
    </w:rPr>
  </w:style>
  <w:style w:type="paragraph" w:customStyle="1" w:styleId="afff9">
    <w:name w:val="Таблица текст"/>
    <w:basedOn w:val="a"/>
    <w:rsid w:val="00504995"/>
    <w:pPr>
      <w:suppressAutoHyphens/>
      <w:spacing w:before="40" w:after="40" w:line="240" w:lineRule="auto"/>
      <w:ind w:left="57" w:right="57" w:firstLine="0"/>
    </w:pPr>
    <w:rPr>
      <w:sz w:val="22"/>
      <w:szCs w:val="22"/>
      <w:lang w:eastAsia="zh-CN"/>
    </w:rPr>
  </w:style>
  <w:style w:type="paragraph" w:customStyle="1" w:styleId="1f9">
    <w:name w:val="Знак1 Знак Знак Знак Знак Знак Знак"/>
    <w:basedOn w:val="a"/>
    <w:rsid w:val="00504995"/>
    <w:pPr>
      <w:widowControl w:val="0"/>
      <w:suppressAutoHyphens/>
      <w:spacing w:after="160" w:line="240" w:lineRule="exact"/>
      <w:ind w:firstLine="0"/>
      <w:jc w:val="right"/>
    </w:pPr>
    <w:rPr>
      <w:sz w:val="20"/>
      <w:szCs w:val="20"/>
      <w:lang w:val="en-GB" w:eastAsia="zh-CN"/>
    </w:rPr>
  </w:style>
  <w:style w:type="paragraph" w:customStyle="1" w:styleId="Web">
    <w:name w:val="Обычный (Web)"/>
    <w:basedOn w:val="a"/>
    <w:rsid w:val="00504995"/>
    <w:pPr>
      <w:suppressAutoHyphens/>
      <w:spacing w:before="280" w:after="280" w:line="240" w:lineRule="auto"/>
      <w:ind w:firstLine="0"/>
    </w:pPr>
    <w:rPr>
      <w:sz w:val="24"/>
      <w:lang w:eastAsia="zh-CN"/>
    </w:rPr>
  </w:style>
  <w:style w:type="paragraph" w:customStyle="1" w:styleId="1fa">
    <w:name w:val="Основной текст1"/>
    <w:basedOn w:val="a"/>
    <w:rsid w:val="00504995"/>
    <w:pPr>
      <w:widowControl w:val="0"/>
      <w:suppressAutoHyphens/>
      <w:snapToGrid w:val="0"/>
      <w:spacing w:line="240" w:lineRule="auto"/>
      <w:ind w:firstLine="0"/>
      <w:jc w:val="both"/>
    </w:pPr>
    <w:rPr>
      <w:rFonts w:ascii="Arial" w:hAnsi="Arial" w:cs="Arial"/>
      <w:sz w:val="24"/>
      <w:szCs w:val="20"/>
      <w:lang w:eastAsia="zh-CN"/>
    </w:rPr>
  </w:style>
  <w:style w:type="paragraph" w:customStyle="1" w:styleId="Iauiue1">
    <w:name w:val="Iau?iue1"/>
    <w:rsid w:val="00504995"/>
    <w:pPr>
      <w:widowControl w:val="0"/>
      <w:suppressAutoHyphens/>
      <w:autoSpaceDE w:val="0"/>
      <w:spacing w:after="0" w:line="240" w:lineRule="auto"/>
    </w:pPr>
    <w:rPr>
      <w:rFonts w:ascii="Arial" w:eastAsia="Times New Roman" w:hAnsi="Arial" w:cs="Arial"/>
      <w:sz w:val="20"/>
      <w:szCs w:val="20"/>
      <w:lang w:eastAsia="zh-CN"/>
    </w:rPr>
  </w:style>
  <w:style w:type="paragraph" w:customStyle="1" w:styleId="2f1">
    <w:name w:val="Знак Знак Знак2 Знак Знак Знак Знак Знак Знак Знак"/>
    <w:basedOn w:val="a"/>
    <w:rsid w:val="00504995"/>
    <w:pPr>
      <w:widowControl w:val="0"/>
      <w:suppressAutoHyphens/>
      <w:spacing w:after="160" w:line="240" w:lineRule="exact"/>
      <w:ind w:firstLine="0"/>
      <w:jc w:val="right"/>
    </w:pPr>
    <w:rPr>
      <w:rFonts w:ascii="Arial" w:hAnsi="Arial" w:cs="Arial"/>
      <w:sz w:val="20"/>
      <w:szCs w:val="20"/>
      <w:lang w:val="en-GB" w:eastAsia="zh-CN"/>
    </w:rPr>
  </w:style>
  <w:style w:type="paragraph" w:styleId="afffa">
    <w:name w:val="footnote text"/>
    <w:aliases w:val="Знак8 Знак Знак,Знак8 Знак,Char,Знак4 Знак,Знак1 Знак1,Текст сноски Знак Знак1,Текст сноски Знак Знак Знак1,Текст сноски Знак Знак Знак Знак,Текст сноски Знак1 Знак Знак Знак Знак,Текст сноски Знак Знак Знак Знак Знак Знак"/>
    <w:basedOn w:val="a"/>
    <w:link w:val="1fb"/>
    <w:uiPriority w:val="99"/>
    <w:qFormat/>
    <w:rsid w:val="00504995"/>
    <w:pPr>
      <w:suppressAutoHyphens/>
      <w:spacing w:after="60" w:line="240" w:lineRule="auto"/>
      <w:ind w:firstLine="0"/>
      <w:jc w:val="both"/>
    </w:pPr>
    <w:rPr>
      <w:sz w:val="20"/>
      <w:szCs w:val="20"/>
      <w:lang w:eastAsia="zh-CN"/>
    </w:rPr>
  </w:style>
  <w:style w:type="character" w:customStyle="1" w:styleId="1fb">
    <w:name w:val="Текст сноски Знак1"/>
    <w:aliases w:val="Знак8 Знак Знак Знак1,Знак8 Знак Знак2,Char Знак1,Знак4 Знак Знак1,Знак1 Знак1 Знак1,Текст сноски Знак Знак1 Знак1,Текст сноски Знак Знак Знак1 Знак1,Текст сноски Знак Знак Знак Знак Знак1,Текст сноски Знак1 Знак Знак Знак Знак Знак1"/>
    <w:basedOn w:val="a0"/>
    <w:link w:val="afffa"/>
    <w:rsid w:val="00504995"/>
    <w:rPr>
      <w:rFonts w:ascii="Times New Roman" w:eastAsia="Times New Roman" w:hAnsi="Times New Roman" w:cs="Times New Roman"/>
      <w:sz w:val="20"/>
      <w:szCs w:val="20"/>
      <w:lang w:eastAsia="zh-CN"/>
    </w:rPr>
  </w:style>
  <w:style w:type="paragraph" w:customStyle="1" w:styleId="Heading">
    <w:name w:val="Heading"/>
    <w:rsid w:val="00504995"/>
    <w:pPr>
      <w:suppressAutoHyphens/>
      <w:autoSpaceDE w:val="0"/>
      <w:spacing w:after="0" w:line="240" w:lineRule="auto"/>
    </w:pPr>
    <w:rPr>
      <w:rFonts w:ascii="Arial" w:eastAsia="Times New Roman" w:hAnsi="Arial" w:cs="Arial"/>
      <w:b/>
      <w:bCs/>
      <w:lang w:eastAsia="zh-CN"/>
    </w:rPr>
  </w:style>
  <w:style w:type="paragraph" w:customStyle="1" w:styleId="55">
    <w:name w:val="Знак5"/>
    <w:basedOn w:val="a"/>
    <w:rsid w:val="00504995"/>
    <w:pPr>
      <w:suppressAutoHyphens/>
      <w:spacing w:before="280" w:after="280" w:line="240" w:lineRule="auto"/>
      <w:ind w:firstLine="0"/>
    </w:pPr>
    <w:rPr>
      <w:color w:val="000000"/>
      <w:sz w:val="24"/>
      <w:lang w:val="en-US" w:eastAsia="zh-CN"/>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
    <w:rsid w:val="00504995"/>
    <w:pPr>
      <w:suppressAutoHyphens/>
      <w:spacing w:before="280" w:after="280" w:line="240" w:lineRule="auto"/>
      <w:ind w:firstLine="0"/>
    </w:pPr>
    <w:rPr>
      <w:rFonts w:ascii="Tahoma" w:hAnsi="Tahoma" w:cs="Tahoma"/>
      <w:sz w:val="20"/>
      <w:szCs w:val="20"/>
      <w:lang w:val="en-US" w:eastAsia="zh-CN"/>
    </w:rPr>
  </w:style>
  <w:style w:type="paragraph" w:styleId="afffb">
    <w:name w:val="envelope address"/>
    <w:basedOn w:val="a"/>
    <w:rsid w:val="00504995"/>
    <w:pPr>
      <w:suppressAutoHyphens/>
      <w:spacing w:after="60" w:line="240" w:lineRule="auto"/>
      <w:ind w:left="2880" w:firstLine="0"/>
      <w:jc w:val="both"/>
    </w:pPr>
    <w:rPr>
      <w:rFonts w:ascii="Arial" w:hAnsi="Arial" w:cs="Arial"/>
      <w:sz w:val="24"/>
      <w:lang w:eastAsia="zh-CN"/>
    </w:rPr>
  </w:style>
  <w:style w:type="paragraph" w:styleId="2f2">
    <w:name w:val="envelope return"/>
    <w:basedOn w:val="a"/>
    <w:rsid w:val="00504995"/>
    <w:pPr>
      <w:suppressAutoHyphens/>
      <w:spacing w:after="60" w:line="240" w:lineRule="auto"/>
      <w:ind w:firstLine="0"/>
      <w:jc w:val="both"/>
    </w:pPr>
    <w:rPr>
      <w:rFonts w:ascii="Arial" w:hAnsi="Arial" w:cs="Arial"/>
      <w:sz w:val="20"/>
      <w:szCs w:val="20"/>
      <w:lang w:eastAsia="zh-CN"/>
    </w:rPr>
  </w:style>
  <w:style w:type="paragraph" w:customStyle="1" w:styleId="1fc">
    <w:name w:val="Нумерованный список1"/>
    <w:basedOn w:val="a"/>
    <w:rsid w:val="00504995"/>
    <w:pPr>
      <w:tabs>
        <w:tab w:val="left" w:pos="360"/>
      </w:tabs>
      <w:suppressAutoHyphens/>
      <w:spacing w:after="60" w:line="240" w:lineRule="auto"/>
      <w:ind w:left="360" w:hanging="360"/>
      <w:jc w:val="both"/>
    </w:pPr>
    <w:rPr>
      <w:sz w:val="24"/>
      <w:szCs w:val="20"/>
      <w:lang w:eastAsia="zh-CN"/>
    </w:rPr>
  </w:style>
  <w:style w:type="paragraph" w:styleId="2f3">
    <w:name w:val="List Bullet 2"/>
    <w:basedOn w:val="a"/>
    <w:rsid w:val="00504995"/>
    <w:pPr>
      <w:tabs>
        <w:tab w:val="left" w:pos="643"/>
      </w:tabs>
      <w:suppressAutoHyphens/>
      <w:spacing w:after="60" w:line="240" w:lineRule="auto"/>
      <w:ind w:left="643" w:hanging="360"/>
      <w:jc w:val="both"/>
    </w:pPr>
    <w:rPr>
      <w:sz w:val="24"/>
      <w:szCs w:val="20"/>
      <w:lang w:eastAsia="zh-CN"/>
    </w:rPr>
  </w:style>
  <w:style w:type="paragraph" w:styleId="3f2">
    <w:name w:val="List Bullet 3"/>
    <w:basedOn w:val="a"/>
    <w:rsid w:val="00504995"/>
    <w:pPr>
      <w:tabs>
        <w:tab w:val="left" w:pos="926"/>
      </w:tabs>
      <w:suppressAutoHyphens/>
      <w:spacing w:after="60" w:line="240" w:lineRule="auto"/>
      <w:ind w:left="926" w:hanging="360"/>
      <w:jc w:val="both"/>
    </w:pPr>
    <w:rPr>
      <w:sz w:val="24"/>
      <w:szCs w:val="20"/>
      <w:lang w:eastAsia="zh-CN"/>
    </w:rPr>
  </w:style>
  <w:style w:type="paragraph" w:styleId="48">
    <w:name w:val="List Bullet 4"/>
    <w:basedOn w:val="a"/>
    <w:rsid w:val="00504995"/>
    <w:pPr>
      <w:tabs>
        <w:tab w:val="left" w:pos="1209"/>
      </w:tabs>
      <w:suppressAutoHyphens/>
      <w:spacing w:after="60" w:line="240" w:lineRule="auto"/>
      <w:ind w:left="1209" w:hanging="360"/>
      <w:jc w:val="both"/>
    </w:pPr>
    <w:rPr>
      <w:sz w:val="24"/>
      <w:szCs w:val="20"/>
      <w:lang w:eastAsia="zh-CN"/>
    </w:rPr>
  </w:style>
  <w:style w:type="paragraph" w:styleId="56">
    <w:name w:val="List Bullet 5"/>
    <w:basedOn w:val="a"/>
    <w:rsid w:val="00504995"/>
    <w:pPr>
      <w:tabs>
        <w:tab w:val="left" w:pos="1492"/>
      </w:tabs>
      <w:suppressAutoHyphens/>
      <w:spacing w:after="60" w:line="240" w:lineRule="auto"/>
      <w:ind w:left="1492" w:hanging="360"/>
      <w:jc w:val="both"/>
    </w:pPr>
    <w:rPr>
      <w:sz w:val="24"/>
      <w:szCs w:val="20"/>
      <w:lang w:eastAsia="zh-CN"/>
    </w:rPr>
  </w:style>
  <w:style w:type="paragraph" w:styleId="3f3">
    <w:name w:val="List Number 3"/>
    <w:basedOn w:val="a"/>
    <w:rsid w:val="00504995"/>
    <w:pPr>
      <w:tabs>
        <w:tab w:val="left" w:pos="360"/>
      </w:tabs>
      <w:suppressAutoHyphens/>
      <w:spacing w:after="60" w:line="240" w:lineRule="auto"/>
      <w:ind w:firstLine="0"/>
      <w:jc w:val="both"/>
    </w:pPr>
    <w:rPr>
      <w:sz w:val="24"/>
      <w:szCs w:val="20"/>
      <w:lang w:eastAsia="zh-CN"/>
    </w:rPr>
  </w:style>
  <w:style w:type="paragraph" w:styleId="49">
    <w:name w:val="List Number 4"/>
    <w:basedOn w:val="a"/>
    <w:rsid w:val="00504995"/>
    <w:pPr>
      <w:tabs>
        <w:tab w:val="left" w:pos="1209"/>
      </w:tabs>
      <w:suppressAutoHyphens/>
      <w:spacing w:after="60" w:line="240" w:lineRule="auto"/>
      <w:ind w:left="1209" w:hanging="360"/>
      <w:jc w:val="both"/>
    </w:pPr>
    <w:rPr>
      <w:sz w:val="24"/>
      <w:szCs w:val="20"/>
      <w:lang w:eastAsia="zh-CN"/>
    </w:rPr>
  </w:style>
  <w:style w:type="paragraph" w:styleId="57">
    <w:name w:val="List Number 5"/>
    <w:basedOn w:val="a"/>
    <w:rsid w:val="00504995"/>
    <w:pPr>
      <w:tabs>
        <w:tab w:val="left" w:pos="1492"/>
      </w:tabs>
      <w:suppressAutoHyphens/>
      <w:spacing w:after="60" w:line="240" w:lineRule="auto"/>
      <w:ind w:left="1492" w:hanging="360"/>
      <w:jc w:val="both"/>
    </w:pPr>
    <w:rPr>
      <w:sz w:val="24"/>
      <w:szCs w:val="20"/>
      <w:lang w:eastAsia="zh-CN"/>
    </w:rPr>
  </w:style>
  <w:style w:type="paragraph" w:customStyle="1" w:styleId="FR2">
    <w:name w:val="FR2"/>
    <w:rsid w:val="00504995"/>
    <w:pPr>
      <w:widowControl w:val="0"/>
      <w:suppressAutoHyphens/>
      <w:autoSpaceDE w:val="0"/>
      <w:spacing w:after="0" w:line="480" w:lineRule="auto"/>
      <w:ind w:right="1800"/>
      <w:jc w:val="center"/>
    </w:pPr>
    <w:rPr>
      <w:rFonts w:ascii="Arial" w:eastAsia="Times New Roman" w:hAnsi="Arial" w:cs="Arial"/>
      <w:b/>
      <w:bCs/>
      <w:lang w:eastAsia="zh-CN"/>
    </w:rPr>
  </w:style>
  <w:style w:type="paragraph" w:customStyle="1" w:styleId="Style3">
    <w:name w:val="Style3"/>
    <w:basedOn w:val="a"/>
    <w:rsid w:val="00504995"/>
    <w:pPr>
      <w:tabs>
        <w:tab w:val="left" w:pos="120"/>
      </w:tabs>
      <w:suppressAutoHyphens/>
      <w:spacing w:after="240"/>
      <w:ind w:left="120" w:firstLine="0"/>
      <w:jc w:val="both"/>
    </w:pPr>
    <w:rPr>
      <w:sz w:val="24"/>
      <w:lang w:val="en-GB" w:eastAsia="zh-CN"/>
    </w:rPr>
  </w:style>
  <w:style w:type="paragraph" w:customStyle="1" w:styleId="caaieiaie2">
    <w:name w:val="caaieiaie 2"/>
    <w:basedOn w:val="a"/>
    <w:next w:val="a"/>
    <w:rsid w:val="00504995"/>
    <w:pPr>
      <w:keepNext/>
      <w:suppressAutoHyphens/>
      <w:spacing w:line="240" w:lineRule="auto"/>
      <w:ind w:firstLine="0"/>
    </w:pPr>
    <w:rPr>
      <w:sz w:val="24"/>
      <w:lang w:eastAsia="zh-CN"/>
    </w:rPr>
  </w:style>
  <w:style w:type="paragraph" w:customStyle="1" w:styleId="Preformat">
    <w:name w:val="Preformat"/>
    <w:rsid w:val="00504995"/>
    <w:pPr>
      <w:widowControl w:val="0"/>
      <w:suppressAutoHyphens/>
      <w:spacing w:after="0" w:line="240" w:lineRule="auto"/>
    </w:pPr>
    <w:rPr>
      <w:rFonts w:ascii="Courier New" w:eastAsia="Times New Roman" w:hAnsi="Courier New" w:cs="Courier New"/>
      <w:sz w:val="20"/>
      <w:szCs w:val="20"/>
      <w:lang w:eastAsia="zh-CN"/>
    </w:rPr>
  </w:style>
  <w:style w:type="paragraph" w:customStyle="1" w:styleId="afffc">
    <w:name w:val="Раздел"/>
    <w:basedOn w:val="a"/>
    <w:rsid w:val="00504995"/>
    <w:pPr>
      <w:tabs>
        <w:tab w:val="left" w:pos="4320"/>
      </w:tabs>
      <w:suppressAutoHyphens/>
      <w:spacing w:before="120" w:after="120" w:line="240" w:lineRule="auto"/>
      <w:ind w:left="3600" w:hanging="720"/>
      <w:jc w:val="center"/>
    </w:pPr>
    <w:rPr>
      <w:rFonts w:ascii="Arial Narrow" w:hAnsi="Arial Narrow" w:cs="Arial Narrow"/>
      <w:b/>
      <w:szCs w:val="20"/>
      <w:lang w:eastAsia="zh-CN"/>
    </w:rPr>
  </w:style>
  <w:style w:type="paragraph" w:customStyle="1" w:styleId="afffd">
    <w:name w:val="Часть"/>
    <w:basedOn w:val="a"/>
    <w:rsid w:val="00504995"/>
    <w:pPr>
      <w:tabs>
        <w:tab w:val="left" w:pos="2160"/>
      </w:tabs>
      <w:suppressAutoHyphens/>
      <w:spacing w:after="60" w:line="240" w:lineRule="auto"/>
      <w:ind w:left="720" w:hanging="720"/>
      <w:jc w:val="center"/>
    </w:pPr>
    <w:rPr>
      <w:rFonts w:ascii="Arial" w:hAnsi="Arial" w:cs="Arial"/>
      <w:b/>
      <w:caps/>
      <w:sz w:val="32"/>
      <w:szCs w:val="20"/>
      <w:lang w:eastAsia="zh-CN"/>
    </w:rPr>
  </w:style>
  <w:style w:type="paragraph" w:customStyle="1" w:styleId="1fd">
    <w:name w:val="заголовок 1"/>
    <w:basedOn w:val="a"/>
    <w:next w:val="a"/>
    <w:rsid w:val="00504995"/>
    <w:pPr>
      <w:keepNext/>
      <w:widowControl w:val="0"/>
      <w:suppressAutoHyphens/>
      <w:autoSpaceDE w:val="0"/>
      <w:spacing w:line="240" w:lineRule="auto"/>
      <w:ind w:firstLine="0"/>
      <w:jc w:val="center"/>
    </w:pPr>
    <w:rPr>
      <w:rFonts w:ascii="Arial" w:hAnsi="Arial" w:cs="Arial"/>
      <w:b/>
      <w:bCs/>
      <w:sz w:val="22"/>
      <w:szCs w:val="22"/>
      <w:lang w:eastAsia="zh-CN"/>
    </w:rPr>
  </w:style>
  <w:style w:type="paragraph" w:customStyle="1" w:styleId="110">
    <w:name w:val="заголовок 11"/>
    <w:basedOn w:val="a"/>
    <w:next w:val="a"/>
    <w:rsid w:val="00504995"/>
    <w:pPr>
      <w:keepNext/>
      <w:suppressAutoHyphens/>
      <w:spacing w:line="240" w:lineRule="auto"/>
      <w:ind w:firstLine="0"/>
      <w:jc w:val="center"/>
    </w:pPr>
    <w:rPr>
      <w:sz w:val="24"/>
      <w:szCs w:val="20"/>
      <w:lang w:eastAsia="zh-CN"/>
    </w:rPr>
  </w:style>
  <w:style w:type="paragraph" w:customStyle="1" w:styleId="afffe">
    <w:basedOn w:val="a"/>
    <w:next w:val="affff"/>
    <w:link w:val="affff0"/>
    <w:uiPriority w:val="99"/>
    <w:rsid w:val="00504995"/>
    <w:pPr>
      <w:suppressAutoHyphens/>
      <w:spacing w:before="280" w:after="280" w:line="240" w:lineRule="auto"/>
      <w:ind w:firstLine="0"/>
    </w:pPr>
    <w:rPr>
      <w:sz w:val="24"/>
      <w:lang w:eastAsia="zh-CN"/>
    </w:rPr>
  </w:style>
  <w:style w:type="paragraph" w:customStyle="1" w:styleId="214">
    <w:name w:val="Основной текст 21"/>
    <w:basedOn w:val="a"/>
    <w:rsid w:val="00504995"/>
    <w:pPr>
      <w:widowControl w:val="0"/>
      <w:suppressAutoHyphens/>
      <w:spacing w:line="240" w:lineRule="auto"/>
      <w:ind w:firstLine="0"/>
      <w:jc w:val="both"/>
    </w:pPr>
    <w:rPr>
      <w:rFonts w:cs="Arial"/>
      <w:sz w:val="24"/>
      <w:szCs w:val="18"/>
      <w:lang w:eastAsia="zh-CN"/>
    </w:rPr>
  </w:style>
  <w:style w:type="paragraph" w:customStyle="1" w:styleId="ConsPlusTitle">
    <w:name w:val="ConsPlusTitle"/>
    <w:rsid w:val="00504995"/>
    <w:pPr>
      <w:widowControl w:val="0"/>
      <w:suppressAutoHyphens/>
      <w:autoSpaceDE w:val="0"/>
      <w:spacing w:after="0" w:line="240" w:lineRule="auto"/>
    </w:pPr>
    <w:rPr>
      <w:rFonts w:ascii="Arial" w:eastAsia="Times New Roman" w:hAnsi="Arial" w:cs="Arial"/>
      <w:b/>
      <w:bCs/>
      <w:sz w:val="20"/>
      <w:szCs w:val="20"/>
      <w:lang w:eastAsia="zh-CN"/>
    </w:rPr>
  </w:style>
  <w:style w:type="paragraph" w:customStyle="1" w:styleId="74">
    <w:name w:val="Знак7"/>
    <w:basedOn w:val="a"/>
    <w:rsid w:val="00504995"/>
    <w:pPr>
      <w:suppressAutoHyphens/>
      <w:spacing w:before="280" w:after="280" w:line="240" w:lineRule="auto"/>
      <w:ind w:firstLine="0"/>
    </w:pPr>
    <w:rPr>
      <w:color w:val="000000"/>
      <w:sz w:val="24"/>
      <w:lang w:val="en-US" w:eastAsia="zh-CN"/>
    </w:rPr>
  </w:style>
  <w:style w:type="paragraph" w:customStyle="1" w:styleId="affff1">
    <w:name w:val="Знак Знак Знак Знак Знак Знак Знак"/>
    <w:basedOn w:val="a"/>
    <w:rsid w:val="00504995"/>
    <w:pPr>
      <w:suppressAutoHyphens/>
      <w:spacing w:after="160" w:line="240" w:lineRule="exact"/>
      <w:ind w:firstLine="0"/>
    </w:pPr>
    <w:rPr>
      <w:rFonts w:ascii="Verdana" w:hAnsi="Verdana" w:cs="Verdana"/>
      <w:sz w:val="20"/>
      <w:szCs w:val="20"/>
      <w:lang w:val="en-US" w:eastAsia="zh-CN"/>
    </w:rPr>
  </w:style>
  <w:style w:type="paragraph" w:customStyle="1" w:styleId="affff2">
    <w:name w:val="Таблицы (моноширинный)"/>
    <w:basedOn w:val="a"/>
    <w:next w:val="a"/>
    <w:rsid w:val="00504995"/>
    <w:pPr>
      <w:widowControl w:val="0"/>
      <w:suppressAutoHyphens/>
      <w:autoSpaceDE w:val="0"/>
      <w:spacing w:line="240" w:lineRule="auto"/>
      <w:ind w:firstLine="0"/>
      <w:jc w:val="both"/>
    </w:pPr>
    <w:rPr>
      <w:rFonts w:ascii="Courier New" w:hAnsi="Courier New" w:cs="Courier New"/>
      <w:sz w:val="20"/>
      <w:szCs w:val="20"/>
      <w:lang w:eastAsia="zh-CN"/>
    </w:rPr>
  </w:style>
  <w:style w:type="paragraph" w:customStyle="1" w:styleId="1fe">
    <w:name w:val="Цитата1"/>
    <w:basedOn w:val="a"/>
    <w:rsid w:val="00504995"/>
    <w:pPr>
      <w:suppressAutoHyphens/>
      <w:spacing w:line="240" w:lineRule="auto"/>
      <w:ind w:left="-567" w:right="-1050" w:firstLine="567"/>
    </w:pPr>
    <w:rPr>
      <w:sz w:val="20"/>
      <w:szCs w:val="20"/>
      <w:lang w:eastAsia="zh-CN"/>
    </w:rPr>
  </w:style>
  <w:style w:type="paragraph" w:customStyle="1" w:styleId="2f4">
    <w:name w:val="Знак Знак Знак2 Знак Знак Знак Знак Знак Знак Знак Знак Знак Знак"/>
    <w:basedOn w:val="a"/>
    <w:rsid w:val="00504995"/>
    <w:pPr>
      <w:widowControl w:val="0"/>
      <w:suppressAutoHyphens/>
      <w:spacing w:after="160" w:line="240" w:lineRule="exact"/>
      <w:ind w:firstLine="0"/>
      <w:jc w:val="right"/>
    </w:pPr>
    <w:rPr>
      <w:sz w:val="20"/>
      <w:szCs w:val="20"/>
      <w:lang w:val="en-GB" w:eastAsia="zh-CN"/>
    </w:rPr>
  </w:style>
  <w:style w:type="paragraph" w:customStyle="1" w:styleId="affff3">
    <w:name w:val="Знак Знак Знак Знак Знак Знак Знак Знак Знак Знак Знак Знак Знак Знак Знак Знак Знак Знак Знак Знак"/>
    <w:basedOn w:val="a"/>
    <w:rsid w:val="00504995"/>
    <w:pPr>
      <w:suppressAutoHyphens/>
      <w:spacing w:after="160" w:line="240" w:lineRule="exact"/>
      <w:ind w:firstLine="0"/>
    </w:pPr>
    <w:rPr>
      <w:rFonts w:ascii="Verdana" w:hAnsi="Verdana" w:cs="Verdana"/>
      <w:sz w:val="24"/>
      <w:lang w:val="en-US" w:eastAsia="zh-CN"/>
    </w:rPr>
  </w:style>
  <w:style w:type="paragraph" w:customStyle="1" w:styleId="1ff">
    <w:name w:val="Основной текст1"/>
    <w:basedOn w:val="a"/>
    <w:rsid w:val="00504995"/>
    <w:pPr>
      <w:widowControl w:val="0"/>
      <w:suppressAutoHyphens/>
      <w:spacing w:line="240" w:lineRule="auto"/>
      <w:jc w:val="both"/>
    </w:pPr>
    <w:rPr>
      <w:rFonts w:ascii="Lazurski" w:hAnsi="Lazurski" w:cs="Lazurski"/>
      <w:sz w:val="30"/>
      <w:szCs w:val="30"/>
      <w:lang w:eastAsia="zh-CN"/>
    </w:rPr>
  </w:style>
  <w:style w:type="paragraph" w:customStyle="1" w:styleId="StyleFirstline127cm">
    <w:name w:val="Style First line:  127 cm"/>
    <w:basedOn w:val="a"/>
    <w:rsid w:val="00504995"/>
    <w:pPr>
      <w:suppressAutoHyphens/>
      <w:spacing w:before="120" w:line="240" w:lineRule="auto"/>
      <w:ind w:firstLine="720"/>
      <w:jc w:val="both"/>
    </w:pPr>
    <w:rPr>
      <w:rFonts w:ascii="Arial" w:hAnsi="Arial" w:cs="Arial"/>
      <w:sz w:val="24"/>
      <w:lang w:eastAsia="zh-CN"/>
    </w:rPr>
  </w:style>
  <w:style w:type="paragraph" w:customStyle="1" w:styleId="CharCharCharChar">
    <w:name w:val="Знак Знак Знак Char Char Char Char"/>
    <w:basedOn w:val="a"/>
    <w:rsid w:val="00504995"/>
    <w:pPr>
      <w:suppressAutoHyphens/>
      <w:spacing w:after="160" w:line="240" w:lineRule="exact"/>
      <w:ind w:firstLine="0"/>
    </w:pPr>
    <w:rPr>
      <w:rFonts w:ascii="Verdana" w:hAnsi="Verdana" w:cs="Verdana"/>
      <w:sz w:val="24"/>
      <w:lang w:val="en-US" w:eastAsia="zh-CN"/>
    </w:rPr>
  </w:style>
  <w:style w:type="paragraph" w:customStyle="1" w:styleId="1ff0">
    <w:name w:val="Название объекта1"/>
    <w:basedOn w:val="a"/>
    <w:rsid w:val="00504995"/>
    <w:pPr>
      <w:suppressAutoHyphens/>
      <w:spacing w:line="276" w:lineRule="auto"/>
      <w:ind w:left="720" w:right="1800" w:firstLine="720"/>
      <w:jc w:val="center"/>
    </w:pPr>
    <w:rPr>
      <w:rFonts w:ascii="TimesET" w:hAnsi="TimesET" w:cs="TimesET"/>
      <w:b/>
      <w:sz w:val="24"/>
      <w:szCs w:val="20"/>
      <w:lang w:eastAsia="zh-CN"/>
    </w:rPr>
  </w:style>
  <w:style w:type="paragraph" w:customStyle="1" w:styleId="FR1">
    <w:name w:val="FR1"/>
    <w:rsid w:val="00504995"/>
    <w:pPr>
      <w:widowControl w:val="0"/>
      <w:suppressAutoHyphens/>
      <w:autoSpaceDE w:val="0"/>
      <w:spacing w:before="180" w:after="0" w:line="240" w:lineRule="auto"/>
      <w:jc w:val="center"/>
    </w:pPr>
    <w:rPr>
      <w:rFonts w:ascii="Arial" w:eastAsia="Times New Roman" w:hAnsi="Arial" w:cs="Arial"/>
      <w:sz w:val="20"/>
      <w:szCs w:val="20"/>
      <w:lang w:eastAsia="ru-RU"/>
    </w:rPr>
  </w:style>
  <w:style w:type="paragraph" w:customStyle="1" w:styleId="4a">
    <w:name w:val="Знак4"/>
    <w:basedOn w:val="a"/>
    <w:rsid w:val="00504995"/>
    <w:pPr>
      <w:widowControl w:val="0"/>
      <w:suppressAutoHyphens/>
      <w:spacing w:after="160" w:line="240" w:lineRule="exact"/>
      <w:ind w:firstLine="0"/>
      <w:jc w:val="right"/>
    </w:pPr>
    <w:rPr>
      <w:rFonts w:ascii="Arial" w:hAnsi="Arial" w:cs="Arial"/>
      <w:sz w:val="20"/>
      <w:szCs w:val="20"/>
      <w:lang w:val="en-GB" w:eastAsia="zh-CN"/>
    </w:rPr>
  </w:style>
  <w:style w:type="paragraph" w:customStyle="1" w:styleId="03zagolovok2">
    <w:name w:val="03zagolovok2"/>
    <w:basedOn w:val="a"/>
    <w:rsid w:val="00504995"/>
    <w:pPr>
      <w:keepNext/>
      <w:suppressAutoHyphens/>
      <w:spacing w:before="360" w:after="120" w:line="360" w:lineRule="atLeast"/>
      <w:ind w:firstLine="0"/>
    </w:pPr>
    <w:rPr>
      <w:rFonts w:ascii="GaramondC" w:hAnsi="GaramondC" w:cs="GaramondC"/>
      <w:b/>
      <w:color w:val="000000"/>
      <w:szCs w:val="28"/>
      <w:lang w:eastAsia="zh-CN"/>
    </w:rPr>
  </w:style>
  <w:style w:type="paragraph" w:customStyle="1" w:styleId="01zagolovok">
    <w:name w:val="01_zagolovok"/>
    <w:basedOn w:val="a"/>
    <w:rsid w:val="00504995"/>
    <w:pPr>
      <w:keepNext/>
      <w:pageBreakBefore/>
      <w:suppressAutoHyphens/>
      <w:spacing w:before="360" w:after="120" w:line="240" w:lineRule="auto"/>
      <w:ind w:firstLine="0"/>
    </w:pPr>
    <w:rPr>
      <w:rFonts w:ascii="GaramondC" w:hAnsi="GaramondC" w:cs="GaramondC"/>
      <w:b/>
      <w:color w:val="000000"/>
      <w:sz w:val="40"/>
      <w:szCs w:val="62"/>
      <w:lang w:eastAsia="zh-CN"/>
    </w:rPr>
  </w:style>
  <w:style w:type="paragraph" w:customStyle="1" w:styleId="02statia1">
    <w:name w:val="02statia1"/>
    <w:basedOn w:val="a"/>
    <w:rsid w:val="00504995"/>
    <w:pPr>
      <w:keepNext/>
      <w:suppressAutoHyphens/>
      <w:spacing w:before="280" w:line="320" w:lineRule="atLeast"/>
      <w:ind w:left="1134" w:right="851" w:hanging="578"/>
    </w:pPr>
    <w:rPr>
      <w:rFonts w:ascii="GaramondNarrowC" w:hAnsi="GaramondNarrowC" w:cs="GaramondNarrowC"/>
      <w:b/>
      <w:sz w:val="24"/>
      <w:lang w:eastAsia="zh-CN"/>
    </w:rPr>
  </w:style>
  <w:style w:type="paragraph" w:customStyle="1" w:styleId="02statia3">
    <w:name w:val="02statia3"/>
    <w:basedOn w:val="a"/>
    <w:rsid w:val="00504995"/>
    <w:pPr>
      <w:suppressAutoHyphens/>
      <w:spacing w:before="120" w:line="320" w:lineRule="atLeast"/>
      <w:ind w:left="2900" w:hanging="880"/>
      <w:jc w:val="both"/>
    </w:pPr>
    <w:rPr>
      <w:rFonts w:ascii="GaramondNarrowC" w:hAnsi="GaramondNarrowC" w:cs="GaramondNarrowC"/>
      <w:color w:val="000000"/>
      <w:sz w:val="21"/>
      <w:szCs w:val="21"/>
      <w:lang w:eastAsia="zh-CN"/>
    </w:rPr>
  </w:style>
  <w:style w:type="paragraph" w:customStyle="1" w:styleId="03osnovnoytext">
    <w:name w:val="03osnovnoytext"/>
    <w:basedOn w:val="a"/>
    <w:rsid w:val="00504995"/>
    <w:pPr>
      <w:suppressAutoHyphens/>
      <w:spacing w:before="320" w:line="320" w:lineRule="atLeast"/>
      <w:ind w:left="1191" w:firstLine="0"/>
      <w:jc w:val="both"/>
    </w:pPr>
    <w:rPr>
      <w:rFonts w:ascii="GaramondC" w:hAnsi="GaramondC" w:cs="GaramondC"/>
      <w:color w:val="000000"/>
      <w:sz w:val="20"/>
      <w:szCs w:val="20"/>
      <w:lang w:eastAsia="zh-CN"/>
    </w:rPr>
  </w:style>
  <w:style w:type="paragraph" w:customStyle="1" w:styleId="03osnovnoytexttabl">
    <w:name w:val="03osnovnoytexttabl"/>
    <w:basedOn w:val="a"/>
    <w:rsid w:val="00504995"/>
    <w:pPr>
      <w:suppressAutoHyphens/>
      <w:spacing w:before="120" w:line="320" w:lineRule="atLeast"/>
      <w:ind w:firstLine="0"/>
    </w:pPr>
    <w:rPr>
      <w:rFonts w:ascii="GaramondC" w:hAnsi="GaramondC" w:cs="GaramondC"/>
      <w:color w:val="000000"/>
      <w:sz w:val="20"/>
      <w:szCs w:val="20"/>
      <w:lang w:eastAsia="zh-CN"/>
    </w:rPr>
  </w:style>
  <w:style w:type="paragraph" w:customStyle="1" w:styleId="affff4">
    <w:name w:val="Бюллет"/>
    <w:basedOn w:val="affb"/>
    <w:rsid w:val="00504995"/>
    <w:pPr>
      <w:tabs>
        <w:tab w:val="left" w:pos="720"/>
      </w:tabs>
      <w:spacing w:after="0"/>
      <w:ind w:left="283" w:hanging="283"/>
      <w:jc w:val="left"/>
    </w:pPr>
  </w:style>
  <w:style w:type="paragraph" w:customStyle="1" w:styleId="affff5">
    <w:name w:val="Подраздел"/>
    <w:basedOn w:val="a"/>
    <w:rsid w:val="00504995"/>
    <w:pPr>
      <w:suppressAutoHyphens/>
      <w:spacing w:before="240" w:after="120" w:line="240" w:lineRule="auto"/>
      <w:ind w:firstLine="0"/>
      <w:jc w:val="center"/>
    </w:pPr>
    <w:rPr>
      <w:rFonts w:ascii="TimesDL" w:hAnsi="TimesDL" w:cs="TimesDL"/>
      <w:b/>
      <w:bCs/>
      <w:smallCaps/>
      <w:spacing w:val="-2"/>
      <w:sz w:val="24"/>
      <w:lang w:eastAsia="zh-CN"/>
    </w:rPr>
  </w:style>
  <w:style w:type="paragraph" w:customStyle="1" w:styleId="affff6">
    <w:name w:val="А_обычный"/>
    <w:basedOn w:val="a"/>
    <w:rsid w:val="00504995"/>
    <w:pPr>
      <w:suppressAutoHyphens/>
      <w:spacing w:line="240" w:lineRule="auto"/>
      <w:jc w:val="both"/>
    </w:pPr>
    <w:rPr>
      <w:sz w:val="24"/>
      <w:lang w:eastAsia="zh-CN"/>
    </w:rPr>
  </w:style>
  <w:style w:type="paragraph" w:customStyle="1" w:styleId="BodyText21">
    <w:name w:val="Body Text 21"/>
    <w:basedOn w:val="a"/>
    <w:rsid w:val="00504995"/>
    <w:pPr>
      <w:widowControl w:val="0"/>
      <w:suppressAutoHyphens/>
      <w:overflowPunct w:val="0"/>
      <w:autoSpaceDE w:val="0"/>
      <w:spacing w:line="240" w:lineRule="auto"/>
      <w:ind w:right="-28" w:firstLine="0"/>
      <w:jc w:val="both"/>
    </w:pPr>
    <w:rPr>
      <w:sz w:val="20"/>
      <w:szCs w:val="20"/>
      <w:lang w:eastAsia="zh-CN"/>
    </w:rPr>
  </w:style>
  <w:style w:type="paragraph" w:customStyle="1" w:styleId="1ff1">
    <w:name w:val="Знак1 Знак Знак Знак"/>
    <w:basedOn w:val="a"/>
    <w:rsid w:val="00504995"/>
    <w:pPr>
      <w:widowControl w:val="0"/>
      <w:suppressAutoHyphens/>
      <w:spacing w:after="160" w:line="240" w:lineRule="exact"/>
      <w:ind w:firstLine="0"/>
      <w:jc w:val="right"/>
    </w:pPr>
    <w:rPr>
      <w:sz w:val="20"/>
      <w:szCs w:val="20"/>
      <w:lang w:val="en-GB" w:eastAsia="zh-CN"/>
    </w:rPr>
  </w:style>
  <w:style w:type="paragraph" w:customStyle="1" w:styleId="affff7">
    <w:name w:val="Обычный.Нормальный абзац"/>
    <w:rsid w:val="00504995"/>
    <w:pPr>
      <w:widowControl w:val="0"/>
      <w:suppressAutoHyphens/>
      <w:autoSpaceDE w:val="0"/>
      <w:spacing w:after="0" w:line="240" w:lineRule="auto"/>
      <w:ind w:firstLine="709"/>
      <w:jc w:val="both"/>
    </w:pPr>
    <w:rPr>
      <w:rFonts w:ascii="Times New Roman" w:eastAsia="Times New Roman" w:hAnsi="Times New Roman" w:cs="Times New Roman"/>
      <w:sz w:val="24"/>
      <w:szCs w:val="24"/>
      <w:lang w:eastAsia="zh-CN"/>
    </w:rPr>
  </w:style>
  <w:style w:type="paragraph" w:customStyle="1" w:styleId="affff8">
    <w:name w:val="Знак Знак Знак Знак"/>
    <w:basedOn w:val="a"/>
    <w:rsid w:val="00504995"/>
    <w:pPr>
      <w:suppressAutoHyphens/>
      <w:spacing w:after="160" w:line="240" w:lineRule="exact"/>
      <w:ind w:firstLine="0"/>
    </w:pPr>
    <w:rPr>
      <w:rFonts w:eastAsia="Calibri"/>
      <w:sz w:val="20"/>
      <w:szCs w:val="20"/>
      <w:lang w:eastAsia="zh-CN"/>
    </w:rPr>
  </w:style>
  <w:style w:type="paragraph" w:customStyle="1" w:styleId="215">
    <w:name w:val="Список 21"/>
    <w:basedOn w:val="a"/>
    <w:rsid w:val="00504995"/>
    <w:pPr>
      <w:suppressAutoHyphens/>
      <w:spacing w:after="60" w:line="240" w:lineRule="auto"/>
      <w:ind w:left="566" w:hanging="283"/>
      <w:jc w:val="both"/>
    </w:pPr>
    <w:rPr>
      <w:sz w:val="24"/>
      <w:lang w:eastAsia="zh-CN"/>
    </w:rPr>
  </w:style>
  <w:style w:type="paragraph" w:customStyle="1" w:styleId="1ff2">
    <w:name w:val="1 Знак"/>
    <w:basedOn w:val="a"/>
    <w:rsid w:val="00504995"/>
    <w:pPr>
      <w:suppressAutoHyphens/>
      <w:spacing w:after="160" w:line="240" w:lineRule="exact"/>
      <w:ind w:firstLine="0"/>
    </w:pPr>
    <w:rPr>
      <w:rFonts w:eastAsia="Calibri"/>
      <w:sz w:val="20"/>
      <w:szCs w:val="20"/>
      <w:lang w:eastAsia="zh-CN"/>
    </w:rPr>
  </w:style>
  <w:style w:type="paragraph" w:customStyle="1" w:styleId="1ff3">
    <w:name w:val="Основной текст с отступом1"/>
    <w:basedOn w:val="a"/>
    <w:rsid w:val="00504995"/>
    <w:pPr>
      <w:suppressAutoHyphens/>
      <w:spacing w:line="240" w:lineRule="auto"/>
      <w:ind w:firstLine="567"/>
    </w:pPr>
    <w:rPr>
      <w:sz w:val="24"/>
      <w:lang w:eastAsia="zh-CN"/>
    </w:rPr>
  </w:style>
  <w:style w:type="paragraph" w:customStyle="1" w:styleId="consplusnormal1">
    <w:name w:val="consplusnormal"/>
    <w:basedOn w:val="a"/>
    <w:rsid w:val="00504995"/>
    <w:pPr>
      <w:suppressAutoHyphens/>
      <w:spacing w:before="280" w:after="280" w:line="240" w:lineRule="auto"/>
      <w:ind w:firstLine="0"/>
    </w:pPr>
    <w:rPr>
      <w:rFonts w:ascii="Arial Unicode MS" w:eastAsia="Arial Unicode MS" w:hAnsi="Arial Unicode MS" w:cs="Arial Unicode MS"/>
      <w:sz w:val="24"/>
      <w:lang w:eastAsia="zh-CN"/>
    </w:rPr>
  </w:style>
  <w:style w:type="paragraph" w:customStyle="1" w:styleId="3TimesNewRoman13">
    <w:name w:val="Стиль Заголовок 3 + Times New Roman 13 пт не полужирный Перед:  ..."/>
    <w:basedOn w:val="3"/>
    <w:rsid w:val="00504995"/>
    <w:pPr>
      <w:keepNext w:val="0"/>
      <w:tabs>
        <w:tab w:val="clear" w:pos="900"/>
        <w:tab w:val="left" w:pos="170"/>
      </w:tabs>
      <w:spacing w:before="60"/>
      <w:ind w:left="720" w:firstLine="0"/>
    </w:pPr>
    <w:rPr>
      <w:rFonts w:ascii="Times New Roman" w:hAnsi="Times New Roman" w:cs="Times New Roman"/>
      <w:b w:val="0"/>
      <w:sz w:val="26"/>
    </w:rPr>
  </w:style>
  <w:style w:type="paragraph" w:customStyle="1" w:styleId="Iiiaeuiue">
    <w:name w:val="Ii?iaeuiue"/>
    <w:rsid w:val="00504995"/>
    <w:pPr>
      <w:widowControl w:val="0"/>
      <w:suppressAutoHyphens/>
      <w:spacing w:after="0" w:line="240" w:lineRule="auto"/>
    </w:pPr>
    <w:rPr>
      <w:rFonts w:ascii="Times New Roman" w:eastAsia="Times New Roman" w:hAnsi="Times New Roman" w:cs="Times New Roman"/>
      <w:sz w:val="20"/>
      <w:szCs w:val="20"/>
      <w:lang w:eastAsia="zh-CN"/>
    </w:rPr>
  </w:style>
  <w:style w:type="paragraph" w:customStyle="1" w:styleId="ConsTitle">
    <w:name w:val="ConsTitle"/>
    <w:rsid w:val="00504995"/>
    <w:pPr>
      <w:widowControl w:val="0"/>
      <w:suppressAutoHyphens/>
      <w:overflowPunct w:val="0"/>
      <w:autoSpaceDE w:val="0"/>
      <w:spacing w:after="0" w:line="240" w:lineRule="auto"/>
      <w:textAlignment w:val="baseline"/>
    </w:pPr>
    <w:rPr>
      <w:rFonts w:ascii="Arial" w:eastAsia="Times New Roman" w:hAnsi="Arial" w:cs="Arial"/>
      <w:b/>
      <w:bCs/>
      <w:sz w:val="16"/>
      <w:szCs w:val="16"/>
      <w:lang w:eastAsia="zh-CN"/>
    </w:rPr>
  </w:style>
  <w:style w:type="paragraph" w:customStyle="1" w:styleId="2f5">
    <w:name w:val="Знак Знак Знак2 Знак"/>
    <w:basedOn w:val="a"/>
    <w:rsid w:val="00504995"/>
    <w:pPr>
      <w:widowControl w:val="0"/>
      <w:suppressAutoHyphens/>
      <w:spacing w:after="160" w:line="240" w:lineRule="exact"/>
      <w:ind w:firstLine="0"/>
      <w:jc w:val="right"/>
    </w:pPr>
    <w:rPr>
      <w:sz w:val="20"/>
      <w:szCs w:val="20"/>
      <w:lang w:val="en-GB" w:eastAsia="zh-CN"/>
    </w:rPr>
  </w:style>
  <w:style w:type="paragraph" w:customStyle="1" w:styleId="2CharCharCharCharCharCharCharCharCharCharCharCharCharCharCharChar0">
    <w:name w:val="Знак Знак2 Char Char Знак Знак Char Char Знак Знак Char Char Знак Знак Char Char Знак Знак Char Char Знак Знак Char Char Знак Знак Char Char Знак Знак Char Char"/>
    <w:basedOn w:val="a"/>
    <w:rsid w:val="00504995"/>
    <w:pPr>
      <w:suppressAutoHyphens/>
      <w:spacing w:before="280" w:after="280" w:line="240" w:lineRule="auto"/>
      <w:ind w:firstLine="0"/>
    </w:pPr>
    <w:rPr>
      <w:rFonts w:ascii="Tahoma" w:hAnsi="Tahoma" w:cs="Tahoma"/>
      <w:sz w:val="20"/>
      <w:szCs w:val="20"/>
      <w:lang w:val="en-US" w:eastAsia="zh-CN"/>
    </w:rPr>
  </w:style>
  <w:style w:type="paragraph" w:customStyle="1" w:styleId="CharChar">
    <w:name w:val="Char Char"/>
    <w:basedOn w:val="a"/>
    <w:rsid w:val="00504995"/>
    <w:pPr>
      <w:suppressAutoHyphens/>
      <w:spacing w:after="160" w:line="240" w:lineRule="exact"/>
      <w:ind w:firstLine="0"/>
    </w:pPr>
    <w:rPr>
      <w:rFonts w:ascii="Verdana" w:hAnsi="Verdana" w:cs="Verdana"/>
      <w:sz w:val="20"/>
      <w:szCs w:val="20"/>
      <w:lang w:val="en-US" w:eastAsia="zh-CN"/>
    </w:rPr>
  </w:style>
  <w:style w:type="paragraph" w:customStyle="1" w:styleId="64">
    <w:name w:val="заголовок 6"/>
    <w:basedOn w:val="a"/>
    <w:next w:val="a"/>
    <w:rsid w:val="00504995"/>
    <w:pPr>
      <w:keepNext/>
      <w:widowControl w:val="0"/>
      <w:suppressAutoHyphens/>
      <w:overflowPunct w:val="0"/>
      <w:autoSpaceDE w:val="0"/>
      <w:spacing w:line="240" w:lineRule="auto"/>
      <w:ind w:firstLine="0"/>
      <w:jc w:val="center"/>
      <w:textAlignment w:val="baseline"/>
    </w:pPr>
    <w:rPr>
      <w:b/>
      <w:sz w:val="22"/>
      <w:szCs w:val="20"/>
      <w:lang w:eastAsia="zh-CN"/>
    </w:rPr>
  </w:style>
  <w:style w:type="paragraph" w:customStyle="1" w:styleId="affff9">
    <w:name w:val="заголово"/>
    <w:basedOn w:val="a"/>
    <w:next w:val="a"/>
    <w:rsid w:val="00504995"/>
    <w:pPr>
      <w:keepNext/>
      <w:widowControl w:val="0"/>
      <w:suppressAutoHyphens/>
      <w:overflowPunct w:val="0"/>
      <w:autoSpaceDE w:val="0"/>
      <w:spacing w:before="360" w:line="240" w:lineRule="auto"/>
      <w:ind w:firstLine="0"/>
      <w:jc w:val="center"/>
      <w:textAlignment w:val="baseline"/>
    </w:pPr>
    <w:rPr>
      <w:rFonts w:ascii="NTHarmonica" w:hAnsi="NTHarmonica" w:cs="NTHarmonica"/>
      <w:b/>
      <w:kern w:val="2"/>
      <w:szCs w:val="20"/>
      <w:lang w:val="en-US" w:eastAsia="zh-CN"/>
    </w:rPr>
  </w:style>
  <w:style w:type="paragraph" w:customStyle="1" w:styleId="75">
    <w:name w:val="заголовок 7"/>
    <w:basedOn w:val="a"/>
    <w:next w:val="a"/>
    <w:rsid w:val="00504995"/>
    <w:pPr>
      <w:keepNext/>
      <w:widowControl w:val="0"/>
      <w:suppressAutoHyphens/>
      <w:overflowPunct w:val="0"/>
      <w:autoSpaceDE w:val="0"/>
      <w:spacing w:line="240" w:lineRule="auto"/>
      <w:ind w:firstLine="0"/>
      <w:jc w:val="center"/>
      <w:textAlignment w:val="baseline"/>
    </w:pPr>
    <w:rPr>
      <w:b/>
      <w:sz w:val="24"/>
      <w:szCs w:val="20"/>
      <w:lang w:eastAsia="zh-CN"/>
    </w:rPr>
  </w:style>
  <w:style w:type="paragraph" w:customStyle="1" w:styleId="4b">
    <w:name w:val="заголовок 4"/>
    <w:basedOn w:val="a"/>
    <w:next w:val="a"/>
    <w:rsid w:val="00504995"/>
    <w:pPr>
      <w:keepNext/>
      <w:widowControl w:val="0"/>
      <w:suppressAutoHyphens/>
      <w:overflowPunct w:val="0"/>
      <w:autoSpaceDE w:val="0"/>
      <w:spacing w:before="120" w:line="240" w:lineRule="auto"/>
      <w:ind w:firstLine="0"/>
      <w:jc w:val="both"/>
      <w:textAlignment w:val="baseline"/>
    </w:pPr>
    <w:rPr>
      <w:rFonts w:ascii="NTHarmonica" w:hAnsi="NTHarmonica" w:cs="NTHarmonica"/>
      <w:i/>
      <w:sz w:val="24"/>
      <w:szCs w:val="20"/>
      <w:lang w:val="en-US" w:eastAsia="zh-CN"/>
    </w:rPr>
  </w:style>
  <w:style w:type="paragraph" w:customStyle="1" w:styleId="e7">
    <w:name w:val="e7"/>
    <w:basedOn w:val="a"/>
    <w:next w:val="a"/>
    <w:rsid w:val="00504995"/>
    <w:pPr>
      <w:keepNext/>
      <w:widowControl w:val="0"/>
      <w:suppressAutoHyphens/>
      <w:overflowPunct w:val="0"/>
      <w:autoSpaceDE w:val="0"/>
      <w:spacing w:line="240" w:lineRule="auto"/>
      <w:ind w:firstLine="0"/>
      <w:jc w:val="center"/>
      <w:textAlignment w:val="baseline"/>
    </w:pPr>
    <w:rPr>
      <w:szCs w:val="20"/>
      <w:lang w:eastAsia="zh-CN"/>
    </w:rPr>
  </w:style>
  <w:style w:type="paragraph" w:customStyle="1" w:styleId="2f6">
    <w:name w:val="заголовок 2"/>
    <w:basedOn w:val="a"/>
    <w:next w:val="a"/>
    <w:rsid w:val="00504995"/>
    <w:pPr>
      <w:keepNext/>
      <w:widowControl w:val="0"/>
      <w:suppressAutoHyphens/>
      <w:overflowPunct w:val="0"/>
      <w:autoSpaceDE w:val="0"/>
      <w:spacing w:before="120" w:line="240" w:lineRule="auto"/>
      <w:ind w:firstLine="0"/>
      <w:jc w:val="both"/>
      <w:textAlignment w:val="baseline"/>
    </w:pPr>
    <w:rPr>
      <w:rFonts w:ascii="NTHarmonica" w:hAnsi="NTHarmonica" w:cs="NTHarmonica"/>
      <w:b/>
      <w:sz w:val="24"/>
      <w:szCs w:val="20"/>
      <w:lang w:val="en-US" w:eastAsia="zh-CN"/>
    </w:rPr>
  </w:style>
  <w:style w:type="paragraph" w:customStyle="1" w:styleId="3f4">
    <w:name w:val="заголовок 3"/>
    <w:basedOn w:val="a"/>
    <w:next w:val="a"/>
    <w:rsid w:val="00504995"/>
    <w:pPr>
      <w:keepNext/>
      <w:widowControl w:val="0"/>
      <w:suppressAutoHyphens/>
      <w:overflowPunct w:val="0"/>
      <w:autoSpaceDE w:val="0"/>
      <w:spacing w:before="240" w:after="120" w:line="240" w:lineRule="auto"/>
      <w:ind w:firstLine="0"/>
      <w:jc w:val="both"/>
      <w:textAlignment w:val="baseline"/>
    </w:pPr>
    <w:rPr>
      <w:rFonts w:ascii="NTHarmonica" w:hAnsi="NTHarmonica" w:cs="NTHarmonica"/>
      <w:sz w:val="24"/>
      <w:szCs w:val="20"/>
      <w:lang w:val="en-US" w:eastAsia="zh-CN"/>
    </w:rPr>
  </w:style>
  <w:style w:type="paragraph" w:customStyle="1" w:styleId="Normal1">
    <w:name w:val="Normal1"/>
    <w:qFormat/>
    <w:rsid w:val="00504995"/>
    <w:pPr>
      <w:widowControl w:val="0"/>
      <w:suppressAutoHyphens/>
      <w:spacing w:after="0" w:line="240" w:lineRule="auto"/>
    </w:pPr>
    <w:rPr>
      <w:rFonts w:ascii="Courier New" w:eastAsia="Times New Roman" w:hAnsi="Courier New" w:cs="Courier New"/>
      <w:sz w:val="20"/>
      <w:szCs w:val="20"/>
      <w:lang w:eastAsia="zh-CN"/>
    </w:rPr>
  </w:style>
  <w:style w:type="paragraph" w:customStyle="1" w:styleId="affffa">
    <w:name w:val="Основной текст таблицы"/>
    <w:basedOn w:val="affb"/>
    <w:rsid w:val="00504995"/>
    <w:pPr>
      <w:spacing w:before="40" w:after="40"/>
      <w:jc w:val="center"/>
    </w:pPr>
    <w:rPr>
      <w:szCs w:val="24"/>
    </w:rPr>
  </w:style>
  <w:style w:type="paragraph" w:customStyle="1" w:styleId="affffb">
    <w:name w:val="Формула"/>
    <w:basedOn w:val="affb"/>
    <w:rsid w:val="00504995"/>
    <w:pPr>
      <w:tabs>
        <w:tab w:val="center" w:pos="4536"/>
        <w:tab w:val="right" w:pos="9356"/>
      </w:tabs>
      <w:spacing w:after="0" w:line="336" w:lineRule="auto"/>
    </w:pPr>
    <w:rPr>
      <w:sz w:val="22"/>
      <w:lang w:val="uk-UA"/>
    </w:rPr>
  </w:style>
  <w:style w:type="paragraph" w:customStyle="1" w:styleId="216">
    <w:name w:val="Продолжение списка 21"/>
    <w:basedOn w:val="a"/>
    <w:rsid w:val="00504995"/>
    <w:pPr>
      <w:suppressAutoHyphens/>
      <w:spacing w:after="120" w:line="240" w:lineRule="auto"/>
      <w:ind w:left="566" w:firstLine="0"/>
      <w:jc w:val="both"/>
    </w:pPr>
    <w:rPr>
      <w:sz w:val="24"/>
      <w:lang w:eastAsia="zh-CN"/>
    </w:rPr>
  </w:style>
  <w:style w:type="paragraph" w:customStyle="1" w:styleId="affffc">
    <w:name w:val="Основной текст ТЗ"/>
    <w:basedOn w:val="a"/>
    <w:rsid w:val="00504995"/>
    <w:pPr>
      <w:suppressLineNumbers/>
      <w:suppressAutoHyphens/>
      <w:spacing w:after="120" w:line="240" w:lineRule="auto"/>
      <w:jc w:val="both"/>
    </w:pPr>
    <w:rPr>
      <w:rFonts w:eastAsia="Batang"/>
      <w:kern w:val="2"/>
      <w:sz w:val="26"/>
      <w:szCs w:val="20"/>
      <w:lang w:eastAsia="zh-CN"/>
    </w:rPr>
  </w:style>
  <w:style w:type="paragraph" w:customStyle="1" w:styleId="1ff4">
    <w:name w:val="ПЗ 1й уровень"/>
    <w:basedOn w:val="a"/>
    <w:rsid w:val="00504995"/>
    <w:pPr>
      <w:tabs>
        <w:tab w:val="left" w:pos="900"/>
      </w:tabs>
      <w:suppressAutoHyphens/>
      <w:ind w:left="540" w:firstLine="0"/>
      <w:jc w:val="both"/>
    </w:pPr>
    <w:rPr>
      <w:rFonts w:ascii="Arial" w:hAnsi="Arial" w:cs="Arial"/>
      <w:b/>
      <w:sz w:val="20"/>
      <w:szCs w:val="20"/>
      <w:lang w:eastAsia="zh-CN"/>
    </w:rPr>
  </w:style>
  <w:style w:type="paragraph" w:customStyle="1" w:styleId="2f7">
    <w:name w:val="ПЗ 2й уровень"/>
    <w:basedOn w:val="a"/>
    <w:rsid w:val="00504995"/>
    <w:pPr>
      <w:tabs>
        <w:tab w:val="left" w:pos="1440"/>
      </w:tabs>
      <w:suppressAutoHyphens/>
      <w:ind w:left="1440" w:hanging="360"/>
      <w:jc w:val="both"/>
    </w:pPr>
    <w:rPr>
      <w:rFonts w:ascii="Arial" w:hAnsi="Arial" w:cs="Arial"/>
      <w:sz w:val="20"/>
      <w:szCs w:val="20"/>
      <w:lang w:eastAsia="zh-CN"/>
    </w:rPr>
  </w:style>
  <w:style w:type="paragraph" w:customStyle="1" w:styleId="Style32">
    <w:name w:val="Style32"/>
    <w:basedOn w:val="a"/>
    <w:rsid w:val="00504995"/>
    <w:pPr>
      <w:widowControl w:val="0"/>
      <w:suppressAutoHyphens/>
      <w:autoSpaceDE w:val="0"/>
      <w:spacing w:line="240" w:lineRule="auto"/>
      <w:ind w:firstLine="0"/>
    </w:pPr>
    <w:rPr>
      <w:sz w:val="24"/>
      <w:lang w:eastAsia="zh-CN"/>
    </w:rPr>
  </w:style>
  <w:style w:type="paragraph" w:customStyle="1" w:styleId="Style33">
    <w:name w:val="Style33"/>
    <w:basedOn w:val="a"/>
    <w:rsid w:val="00504995"/>
    <w:pPr>
      <w:widowControl w:val="0"/>
      <w:suppressAutoHyphens/>
      <w:autoSpaceDE w:val="0"/>
      <w:spacing w:line="320" w:lineRule="exact"/>
      <w:ind w:firstLine="0"/>
      <w:jc w:val="center"/>
    </w:pPr>
    <w:rPr>
      <w:sz w:val="24"/>
      <w:lang w:eastAsia="zh-CN"/>
    </w:rPr>
  </w:style>
  <w:style w:type="paragraph" w:customStyle="1" w:styleId="Style34">
    <w:name w:val="Style34"/>
    <w:basedOn w:val="a"/>
    <w:rsid w:val="00504995"/>
    <w:pPr>
      <w:widowControl w:val="0"/>
      <w:suppressAutoHyphens/>
      <w:autoSpaceDE w:val="0"/>
      <w:spacing w:line="324" w:lineRule="exact"/>
      <w:ind w:firstLine="0"/>
    </w:pPr>
    <w:rPr>
      <w:sz w:val="24"/>
      <w:lang w:eastAsia="zh-CN"/>
    </w:rPr>
  </w:style>
  <w:style w:type="paragraph" w:customStyle="1" w:styleId="Style18">
    <w:name w:val="Style18"/>
    <w:basedOn w:val="a"/>
    <w:rsid w:val="00504995"/>
    <w:pPr>
      <w:widowControl w:val="0"/>
      <w:suppressAutoHyphens/>
      <w:autoSpaceDE w:val="0"/>
      <w:spacing w:line="497" w:lineRule="exact"/>
      <w:ind w:firstLine="576"/>
      <w:jc w:val="both"/>
    </w:pPr>
    <w:rPr>
      <w:sz w:val="24"/>
      <w:lang w:eastAsia="zh-CN"/>
    </w:rPr>
  </w:style>
  <w:style w:type="paragraph" w:customStyle="1" w:styleId="Style11">
    <w:name w:val="Style11"/>
    <w:basedOn w:val="a"/>
    <w:uiPriority w:val="99"/>
    <w:rsid w:val="00504995"/>
    <w:pPr>
      <w:widowControl w:val="0"/>
      <w:suppressAutoHyphens/>
      <w:autoSpaceDE w:val="0"/>
      <w:spacing w:line="487" w:lineRule="exact"/>
      <w:ind w:firstLine="554"/>
      <w:jc w:val="both"/>
    </w:pPr>
    <w:rPr>
      <w:sz w:val="24"/>
      <w:lang w:eastAsia="zh-CN"/>
    </w:rPr>
  </w:style>
  <w:style w:type="paragraph" w:customStyle="1" w:styleId="217">
    <w:name w:val="Знак Знак Знак2 Знак Знак Знак Знак Знак Знак Знак Знак Знак Знак1"/>
    <w:basedOn w:val="a"/>
    <w:rsid w:val="00504995"/>
    <w:pPr>
      <w:widowControl w:val="0"/>
      <w:suppressAutoHyphens/>
      <w:spacing w:after="160" w:line="240" w:lineRule="exact"/>
      <w:ind w:firstLine="0"/>
      <w:jc w:val="right"/>
    </w:pPr>
    <w:rPr>
      <w:sz w:val="20"/>
      <w:szCs w:val="20"/>
      <w:lang w:val="en-GB" w:eastAsia="zh-CN"/>
    </w:rPr>
  </w:style>
  <w:style w:type="paragraph" w:customStyle="1" w:styleId="3f5">
    <w:name w:val="Знак3"/>
    <w:basedOn w:val="a"/>
    <w:rsid w:val="00504995"/>
    <w:pPr>
      <w:widowControl w:val="0"/>
      <w:suppressAutoHyphens/>
      <w:spacing w:after="160" w:line="240" w:lineRule="exact"/>
      <w:ind w:firstLine="0"/>
      <w:jc w:val="right"/>
    </w:pPr>
    <w:rPr>
      <w:rFonts w:ascii="Calibri" w:hAnsi="Calibri" w:cs="Calibri"/>
      <w:sz w:val="20"/>
      <w:szCs w:val="20"/>
      <w:lang w:val="en-GB" w:eastAsia="zh-CN"/>
    </w:rPr>
  </w:style>
  <w:style w:type="paragraph" w:customStyle="1" w:styleId="1ff5">
    <w:name w:val="Текст примечания1"/>
    <w:basedOn w:val="a"/>
    <w:rsid w:val="00504995"/>
    <w:pPr>
      <w:suppressAutoHyphens/>
      <w:spacing w:after="60" w:line="240" w:lineRule="auto"/>
      <w:ind w:firstLine="0"/>
      <w:jc w:val="both"/>
    </w:pPr>
    <w:rPr>
      <w:sz w:val="20"/>
      <w:szCs w:val="20"/>
      <w:lang w:eastAsia="zh-CN"/>
    </w:rPr>
  </w:style>
  <w:style w:type="paragraph" w:styleId="affffd">
    <w:name w:val="annotation text"/>
    <w:basedOn w:val="a"/>
    <w:link w:val="1ff6"/>
    <w:uiPriority w:val="99"/>
    <w:semiHidden/>
    <w:unhideWhenUsed/>
    <w:rsid w:val="00504995"/>
    <w:pPr>
      <w:spacing w:line="240" w:lineRule="auto"/>
    </w:pPr>
    <w:rPr>
      <w:sz w:val="20"/>
      <w:szCs w:val="20"/>
    </w:rPr>
  </w:style>
  <w:style w:type="character" w:customStyle="1" w:styleId="1ff6">
    <w:name w:val="Текст примечания Знак1"/>
    <w:basedOn w:val="a0"/>
    <w:link w:val="affffd"/>
    <w:uiPriority w:val="99"/>
    <w:semiHidden/>
    <w:rsid w:val="00504995"/>
    <w:rPr>
      <w:rFonts w:ascii="Times New Roman" w:eastAsia="Times New Roman" w:hAnsi="Times New Roman" w:cs="Times New Roman"/>
      <w:sz w:val="20"/>
      <w:szCs w:val="20"/>
      <w:lang w:eastAsia="ru-RU"/>
    </w:rPr>
  </w:style>
  <w:style w:type="paragraph" w:styleId="affffe">
    <w:name w:val="annotation subject"/>
    <w:basedOn w:val="1ff5"/>
    <w:next w:val="1ff5"/>
    <w:link w:val="1ff7"/>
    <w:uiPriority w:val="99"/>
    <w:rsid w:val="00504995"/>
    <w:rPr>
      <w:b/>
      <w:bCs/>
      <w:lang w:val="x-none"/>
    </w:rPr>
  </w:style>
  <w:style w:type="character" w:customStyle="1" w:styleId="1ff7">
    <w:name w:val="Тема примечания Знак1"/>
    <w:basedOn w:val="1ff6"/>
    <w:link w:val="affffe"/>
    <w:rsid w:val="00504995"/>
    <w:rPr>
      <w:rFonts w:ascii="Times New Roman" w:eastAsia="Times New Roman" w:hAnsi="Times New Roman" w:cs="Times New Roman"/>
      <w:b/>
      <w:bCs/>
      <w:sz w:val="20"/>
      <w:szCs w:val="20"/>
      <w:lang w:val="x-none" w:eastAsia="zh-CN"/>
    </w:rPr>
  </w:style>
  <w:style w:type="paragraph" w:customStyle="1" w:styleId="Style1">
    <w:name w:val="Style1"/>
    <w:basedOn w:val="a"/>
    <w:rsid w:val="00504995"/>
    <w:pPr>
      <w:widowControl w:val="0"/>
      <w:suppressAutoHyphens/>
      <w:autoSpaceDE w:val="0"/>
      <w:spacing w:line="240" w:lineRule="auto"/>
      <w:ind w:firstLine="0"/>
    </w:pPr>
    <w:rPr>
      <w:sz w:val="24"/>
      <w:lang w:eastAsia="zh-CN"/>
    </w:rPr>
  </w:style>
  <w:style w:type="paragraph" w:customStyle="1" w:styleId="Style2">
    <w:name w:val="Style2"/>
    <w:basedOn w:val="a"/>
    <w:rsid w:val="00504995"/>
    <w:pPr>
      <w:widowControl w:val="0"/>
      <w:suppressAutoHyphens/>
      <w:autoSpaceDE w:val="0"/>
      <w:spacing w:line="269" w:lineRule="exact"/>
      <w:ind w:firstLine="0"/>
    </w:pPr>
    <w:rPr>
      <w:sz w:val="24"/>
      <w:lang w:eastAsia="zh-CN"/>
    </w:rPr>
  </w:style>
  <w:style w:type="paragraph" w:customStyle="1" w:styleId="Style4">
    <w:name w:val="Style4"/>
    <w:basedOn w:val="a"/>
    <w:rsid w:val="00504995"/>
    <w:pPr>
      <w:widowControl w:val="0"/>
      <w:suppressAutoHyphens/>
      <w:autoSpaceDE w:val="0"/>
      <w:spacing w:line="274" w:lineRule="exact"/>
      <w:ind w:firstLine="0"/>
      <w:jc w:val="center"/>
    </w:pPr>
    <w:rPr>
      <w:sz w:val="24"/>
      <w:lang w:eastAsia="zh-CN"/>
    </w:rPr>
  </w:style>
  <w:style w:type="paragraph" w:customStyle="1" w:styleId="Style5">
    <w:name w:val="Style5"/>
    <w:basedOn w:val="a"/>
    <w:rsid w:val="00504995"/>
    <w:pPr>
      <w:widowControl w:val="0"/>
      <w:suppressAutoHyphens/>
      <w:autoSpaceDE w:val="0"/>
      <w:spacing w:line="521" w:lineRule="exact"/>
      <w:ind w:firstLine="0"/>
    </w:pPr>
    <w:rPr>
      <w:sz w:val="24"/>
      <w:lang w:eastAsia="zh-CN"/>
    </w:rPr>
  </w:style>
  <w:style w:type="paragraph" w:customStyle="1" w:styleId="Style6">
    <w:name w:val="Style6"/>
    <w:basedOn w:val="a"/>
    <w:rsid w:val="00504995"/>
    <w:pPr>
      <w:widowControl w:val="0"/>
      <w:suppressAutoHyphens/>
      <w:autoSpaceDE w:val="0"/>
      <w:spacing w:line="413" w:lineRule="exact"/>
      <w:ind w:firstLine="0"/>
    </w:pPr>
    <w:rPr>
      <w:sz w:val="24"/>
      <w:lang w:eastAsia="zh-CN"/>
    </w:rPr>
  </w:style>
  <w:style w:type="paragraph" w:customStyle="1" w:styleId="Style14">
    <w:name w:val="Style14"/>
    <w:basedOn w:val="a"/>
    <w:rsid w:val="00504995"/>
    <w:pPr>
      <w:widowControl w:val="0"/>
      <w:suppressAutoHyphens/>
      <w:autoSpaceDE w:val="0"/>
      <w:spacing w:line="274" w:lineRule="exact"/>
      <w:ind w:firstLine="0"/>
    </w:pPr>
    <w:rPr>
      <w:sz w:val="24"/>
      <w:lang w:eastAsia="zh-CN"/>
    </w:rPr>
  </w:style>
  <w:style w:type="paragraph" w:customStyle="1" w:styleId="Style15">
    <w:name w:val="Style15"/>
    <w:basedOn w:val="a"/>
    <w:rsid w:val="00504995"/>
    <w:pPr>
      <w:widowControl w:val="0"/>
      <w:suppressAutoHyphens/>
      <w:autoSpaceDE w:val="0"/>
      <w:spacing w:line="310" w:lineRule="exact"/>
      <w:ind w:firstLine="461"/>
    </w:pPr>
    <w:rPr>
      <w:sz w:val="24"/>
      <w:lang w:eastAsia="zh-CN"/>
    </w:rPr>
  </w:style>
  <w:style w:type="paragraph" w:customStyle="1" w:styleId="Style16">
    <w:name w:val="Style16"/>
    <w:basedOn w:val="a"/>
    <w:rsid w:val="00504995"/>
    <w:pPr>
      <w:widowControl w:val="0"/>
      <w:suppressAutoHyphens/>
      <w:autoSpaceDE w:val="0"/>
      <w:spacing w:line="276" w:lineRule="exact"/>
      <w:ind w:hanging="240"/>
    </w:pPr>
    <w:rPr>
      <w:sz w:val="24"/>
      <w:lang w:eastAsia="zh-CN"/>
    </w:rPr>
  </w:style>
  <w:style w:type="paragraph" w:customStyle="1" w:styleId="Style17">
    <w:name w:val="Style17"/>
    <w:basedOn w:val="a"/>
    <w:rsid w:val="00504995"/>
    <w:pPr>
      <w:widowControl w:val="0"/>
      <w:suppressAutoHyphens/>
      <w:autoSpaceDE w:val="0"/>
      <w:spacing w:line="240" w:lineRule="auto"/>
      <w:ind w:firstLine="0"/>
    </w:pPr>
    <w:rPr>
      <w:sz w:val="24"/>
      <w:lang w:eastAsia="zh-CN"/>
    </w:rPr>
  </w:style>
  <w:style w:type="paragraph" w:customStyle="1" w:styleId="Style19">
    <w:name w:val="Style19"/>
    <w:basedOn w:val="a"/>
    <w:rsid w:val="00504995"/>
    <w:pPr>
      <w:widowControl w:val="0"/>
      <w:suppressAutoHyphens/>
      <w:autoSpaceDE w:val="0"/>
      <w:spacing w:line="298" w:lineRule="exact"/>
      <w:ind w:firstLine="322"/>
    </w:pPr>
    <w:rPr>
      <w:sz w:val="24"/>
      <w:lang w:eastAsia="zh-CN"/>
    </w:rPr>
  </w:style>
  <w:style w:type="paragraph" w:customStyle="1" w:styleId="Style24">
    <w:name w:val="Style24"/>
    <w:basedOn w:val="a"/>
    <w:rsid w:val="00504995"/>
    <w:pPr>
      <w:widowControl w:val="0"/>
      <w:suppressAutoHyphens/>
      <w:autoSpaceDE w:val="0"/>
      <w:spacing w:line="307" w:lineRule="exact"/>
      <w:ind w:firstLine="197"/>
    </w:pPr>
    <w:rPr>
      <w:sz w:val="24"/>
      <w:lang w:eastAsia="zh-CN"/>
    </w:rPr>
  </w:style>
  <w:style w:type="paragraph" w:customStyle="1" w:styleId="Style26">
    <w:name w:val="Style26"/>
    <w:basedOn w:val="a"/>
    <w:rsid w:val="00504995"/>
    <w:pPr>
      <w:widowControl w:val="0"/>
      <w:suppressAutoHyphens/>
      <w:autoSpaceDE w:val="0"/>
      <w:spacing w:line="302" w:lineRule="exact"/>
      <w:ind w:firstLine="456"/>
    </w:pPr>
    <w:rPr>
      <w:sz w:val="24"/>
      <w:lang w:eastAsia="zh-CN"/>
    </w:rPr>
  </w:style>
  <w:style w:type="paragraph" w:customStyle="1" w:styleId="1ff8">
    <w:name w:val="Абзац списка1"/>
    <w:basedOn w:val="a"/>
    <w:rsid w:val="00504995"/>
    <w:pPr>
      <w:suppressAutoHyphens/>
      <w:spacing w:after="200" w:line="276" w:lineRule="auto"/>
      <w:ind w:left="720" w:firstLine="0"/>
    </w:pPr>
    <w:rPr>
      <w:rFonts w:ascii="Calibri" w:hAnsi="Calibri" w:cs="Calibri"/>
      <w:sz w:val="22"/>
      <w:szCs w:val="22"/>
      <w:lang w:eastAsia="zh-CN"/>
    </w:rPr>
  </w:style>
  <w:style w:type="paragraph" w:customStyle="1" w:styleId="1ff9">
    <w:name w:val="Обычный1"/>
    <w:rsid w:val="00504995"/>
    <w:pPr>
      <w:widowControl w:val="0"/>
      <w:suppressAutoHyphens/>
      <w:spacing w:after="0" w:line="240" w:lineRule="auto"/>
    </w:pPr>
    <w:rPr>
      <w:rFonts w:ascii="Times New Roman" w:eastAsia="Calibri" w:hAnsi="Times New Roman" w:cs="Times New Roman"/>
      <w:sz w:val="20"/>
      <w:szCs w:val="20"/>
      <w:lang w:eastAsia="zh-CN"/>
    </w:rPr>
  </w:style>
  <w:style w:type="paragraph" w:customStyle="1" w:styleId="2f8">
    <w:name w:val="Пункт_2_заглав"/>
    <w:basedOn w:val="a"/>
    <w:next w:val="a"/>
    <w:rsid w:val="00504995"/>
    <w:pPr>
      <w:keepNext/>
      <w:suppressAutoHyphens/>
      <w:spacing w:before="360" w:after="120"/>
      <w:ind w:firstLine="0"/>
      <w:jc w:val="both"/>
    </w:pPr>
    <w:rPr>
      <w:b/>
      <w:bCs/>
      <w:szCs w:val="28"/>
      <w:lang w:eastAsia="zh-CN"/>
    </w:rPr>
  </w:style>
  <w:style w:type="paragraph" w:customStyle="1" w:styleId="text-1">
    <w:name w:val="text-1"/>
    <w:basedOn w:val="a"/>
    <w:rsid w:val="00504995"/>
    <w:pPr>
      <w:suppressAutoHyphens/>
      <w:spacing w:before="280" w:after="280" w:line="240" w:lineRule="auto"/>
      <w:ind w:firstLine="0"/>
    </w:pPr>
    <w:rPr>
      <w:sz w:val="24"/>
      <w:lang w:eastAsia="zh-CN"/>
    </w:rPr>
  </w:style>
  <w:style w:type="paragraph" w:customStyle="1" w:styleId="afffff">
    <w:name w:val="Пункт б/н"/>
    <w:basedOn w:val="a"/>
    <w:rsid w:val="00504995"/>
    <w:pPr>
      <w:tabs>
        <w:tab w:val="left" w:pos="1134"/>
      </w:tabs>
      <w:suppressAutoHyphens/>
      <w:ind w:firstLine="567"/>
      <w:jc w:val="both"/>
    </w:pPr>
    <w:rPr>
      <w:bCs/>
      <w:sz w:val="22"/>
      <w:szCs w:val="22"/>
      <w:lang w:eastAsia="zh-CN"/>
    </w:rPr>
  </w:style>
  <w:style w:type="paragraph" w:customStyle="1" w:styleId="Times12">
    <w:name w:val="Times 12"/>
    <w:basedOn w:val="a"/>
    <w:rsid w:val="00504995"/>
    <w:pPr>
      <w:suppressAutoHyphens/>
      <w:overflowPunct w:val="0"/>
      <w:autoSpaceDE w:val="0"/>
      <w:spacing w:line="240" w:lineRule="auto"/>
      <w:ind w:firstLine="567"/>
      <w:jc w:val="both"/>
    </w:pPr>
    <w:rPr>
      <w:bCs/>
      <w:sz w:val="24"/>
      <w:szCs w:val="22"/>
      <w:lang w:eastAsia="zh-CN"/>
    </w:rPr>
  </w:style>
  <w:style w:type="paragraph" w:customStyle="1" w:styleId="320">
    <w:name w:val="Основной текст 32"/>
    <w:basedOn w:val="a"/>
    <w:rsid w:val="00504995"/>
    <w:pPr>
      <w:suppressAutoHyphens/>
      <w:overflowPunct w:val="0"/>
      <w:autoSpaceDE w:val="0"/>
      <w:ind w:firstLine="0"/>
      <w:textAlignment w:val="baseline"/>
    </w:pPr>
    <w:rPr>
      <w:rFonts w:ascii="Arial" w:hAnsi="Arial" w:cs="Arial"/>
      <w:bCs/>
      <w:sz w:val="22"/>
      <w:szCs w:val="22"/>
      <w:lang w:eastAsia="zh-CN"/>
    </w:rPr>
  </w:style>
  <w:style w:type="paragraph" w:customStyle="1" w:styleId="1">
    <w:name w:val="Нумерованный заголовок 1"/>
    <w:basedOn w:val="a"/>
    <w:rsid w:val="00504995"/>
    <w:pPr>
      <w:numPr>
        <w:numId w:val="2"/>
      </w:numPr>
      <w:suppressAutoHyphens/>
      <w:spacing w:line="240" w:lineRule="auto"/>
    </w:pPr>
    <w:rPr>
      <w:szCs w:val="28"/>
      <w:lang w:eastAsia="zh-CN"/>
    </w:rPr>
  </w:style>
  <w:style w:type="paragraph" w:customStyle="1" w:styleId="2f9">
    <w:name w:val="Нумерованный заголовок 2"/>
    <w:basedOn w:val="a"/>
    <w:rsid w:val="00504995"/>
    <w:pPr>
      <w:tabs>
        <w:tab w:val="num" w:pos="0"/>
      </w:tabs>
      <w:suppressAutoHyphens/>
      <w:spacing w:line="240" w:lineRule="auto"/>
      <w:ind w:firstLine="0"/>
    </w:pPr>
    <w:rPr>
      <w:szCs w:val="28"/>
      <w:lang w:eastAsia="zh-CN"/>
    </w:rPr>
  </w:style>
  <w:style w:type="paragraph" w:customStyle="1" w:styleId="3f6">
    <w:name w:val="Нумерованный заголовок 3"/>
    <w:basedOn w:val="a"/>
    <w:rsid w:val="00504995"/>
    <w:pPr>
      <w:tabs>
        <w:tab w:val="num" w:pos="0"/>
      </w:tabs>
      <w:suppressAutoHyphens/>
      <w:spacing w:line="240" w:lineRule="auto"/>
      <w:ind w:firstLine="0"/>
    </w:pPr>
    <w:rPr>
      <w:szCs w:val="28"/>
      <w:lang w:eastAsia="zh-CN"/>
    </w:rPr>
  </w:style>
  <w:style w:type="paragraph" w:customStyle="1" w:styleId="4c">
    <w:name w:val="Нумерованный заголовок 4"/>
    <w:basedOn w:val="a"/>
    <w:rsid w:val="00504995"/>
    <w:pPr>
      <w:tabs>
        <w:tab w:val="num" w:pos="0"/>
      </w:tabs>
      <w:suppressAutoHyphens/>
      <w:spacing w:line="240" w:lineRule="auto"/>
      <w:ind w:firstLine="0"/>
    </w:pPr>
    <w:rPr>
      <w:szCs w:val="28"/>
      <w:lang w:eastAsia="zh-CN"/>
    </w:rPr>
  </w:style>
  <w:style w:type="paragraph" w:customStyle="1" w:styleId="58">
    <w:name w:val="Нумерованный заголовок 5"/>
    <w:basedOn w:val="a"/>
    <w:rsid w:val="00504995"/>
    <w:pPr>
      <w:tabs>
        <w:tab w:val="num" w:pos="0"/>
      </w:tabs>
      <w:suppressAutoHyphens/>
      <w:spacing w:line="240" w:lineRule="auto"/>
      <w:ind w:firstLine="0"/>
    </w:pPr>
    <w:rPr>
      <w:szCs w:val="28"/>
      <w:lang w:eastAsia="zh-CN"/>
    </w:rPr>
  </w:style>
  <w:style w:type="paragraph" w:customStyle="1" w:styleId="afffff0">
    <w:name w:val="Термин"/>
    <w:basedOn w:val="a"/>
    <w:next w:val="a"/>
    <w:rsid w:val="00504995"/>
    <w:pPr>
      <w:suppressAutoHyphens/>
      <w:spacing w:line="240" w:lineRule="auto"/>
      <w:ind w:firstLine="0"/>
    </w:pPr>
    <w:rPr>
      <w:sz w:val="24"/>
      <w:szCs w:val="20"/>
      <w:lang w:eastAsia="zh-CN"/>
    </w:rPr>
  </w:style>
  <w:style w:type="paragraph" w:customStyle="1" w:styleId="-3">
    <w:name w:val="Пункт-3"/>
    <w:basedOn w:val="a"/>
    <w:rsid w:val="00504995"/>
    <w:pPr>
      <w:tabs>
        <w:tab w:val="left" w:pos="1843"/>
      </w:tabs>
      <w:suppressAutoHyphens/>
      <w:spacing w:line="288" w:lineRule="auto"/>
      <w:ind w:left="142" w:firstLine="567"/>
      <w:jc w:val="both"/>
    </w:pPr>
    <w:rPr>
      <w:lang w:eastAsia="zh-CN"/>
    </w:rPr>
  </w:style>
  <w:style w:type="paragraph" w:customStyle="1" w:styleId="-4">
    <w:name w:val="Пункт-4"/>
    <w:basedOn w:val="a"/>
    <w:rsid w:val="00504995"/>
    <w:pPr>
      <w:tabs>
        <w:tab w:val="left" w:pos="540"/>
      </w:tabs>
      <w:suppressAutoHyphens/>
      <w:spacing w:line="288" w:lineRule="auto"/>
      <w:ind w:left="-1161" w:firstLine="567"/>
      <w:jc w:val="both"/>
    </w:pPr>
    <w:rPr>
      <w:lang w:eastAsia="zh-CN"/>
    </w:rPr>
  </w:style>
  <w:style w:type="paragraph" w:customStyle="1" w:styleId="-6">
    <w:name w:val="Пункт-6"/>
    <w:basedOn w:val="a"/>
    <w:rsid w:val="00504995"/>
    <w:pPr>
      <w:tabs>
        <w:tab w:val="left" w:pos="1134"/>
      </w:tabs>
      <w:suppressAutoHyphens/>
      <w:spacing w:line="288" w:lineRule="auto"/>
      <w:ind w:left="-567" w:firstLine="567"/>
      <w:jc w:val="both"/>
    </w:pPr>
    <w:rPr>
      <w:lang w:eastAsia="zh-CN"/>
    </w:rPr>
  </w:style>
  <w:style w:type="paragraph" w:customStyle="1" w:styleId="-7">
    <w:name w:val="Пункт-7"/>
    <w:basedOn w:val="a"/>
    <w:rsid w:val="00504995"/>
    <w:pPr>
      <w:tabs>
        <w:tab w:val="left" w:pos="540"/>
      </w:tabs>
      <w:suppressAutoHyphens/>
      <w:spacing w:line="288" w:lineRule="auto"/>
      <w:ind w:left="-1161" w:firstLine="567"/>
      <w:jc w:val="both"/>
    </w:pPr>
    <w:rPr>
      <w:lang w:eastAsia="zh-CN"/>
    </w:rPr>
  </w:style>
  <w:style w:type="paragraph" w:customStyle="1" w:styleId="59">
    <w:name w:val="Абзац списка5"/>
    <w:basedOn w:val="a"/>
    <w:rsid w:val="00504995"/>
    <w:pPr>
      <w:suppressAutoHyphens/>
      <w:spacing w:line="240" w:lineRule="auto"/>
      <w:ind w:left="708" w:firstLine="0"/>
    </w:pPr>
    <w:rPr>
      <w:rFonts w:eastAsia="Calibri"/>
      <w:sz w:val="20"/>
      <w:szCs w:val="20"/>
      <w:lang w:eastAsia="zh-CN"/>
    </w:rPr>
  </w:style>
  <w:style w:type="paragraph" w:customStyle="1" w:styleId="4d">
    <w:name w:val="4. Текст"/>
    <w:basedOn w:val="1ff5"/>
    <w:rsid w:val="00504995"/>
    <w:pPr>
      <w:widowControl w:val="0"/>
      <w:tabs>
        <w:tab w:val="left" w:pos="-2"/>
        <w:tab w:val="left" w:pos="1949"/>
      </w:tabs>
      <w:spacing w:after="0"/>
    </w:pPr>
    <w:rPr>
      <w:rFonts w:eastAsia="Calibri"/>
      <w:sz w:val="24"/>
      <w:szCs w:val="24"/>
    </w:rPr>
  </w:style>
  <w:style w:type="paragraph" w:customStyle="1" w:styleId="Style7">
    <w:name w:val="Style7"/>
    <w:basedOn w:val="a"/>
    <w:rsid w:val="00504995"/>
    <w:pPr>
      <w:widowControl w:val="0"/>
      <w:suppressAutoHyphens/>
      <w:autoSpaceDE w:val="0"/>
      <w:spacing w:line="240" w:lineRule="auto"/>
      <w:ind w:firstLine="0"/>
    </w:pPr>
    <w:rPr>
      <w:sz w:val="24"/>
      <w:lang w:eastAsia="zh-CN"/>
    </w:rPr>
  </w:style>
  <w:style w:type="paragraph" w:customStyle="1" w:styleId="Style8">
    <w:name w:val="Style8"/>
    <w:basedOn w:val="a"/>
    <w:rsid w:val="00504995"/>
    <w:pPr>
      <w:widowControl w:val="0"/>
      <w:suppressAutoHyphens/>
      <w:autoSpaceDE w:val="0"/>
      <w:spacing w:line="230" w:lineRule="exact"/>
      <w:ind w:firstLine="0"/>
    </w:pPr>
    <w:rPr>
      <w:sz w:val="24"/>
      <w:lang w:eastAsia="zh-CN"/>
    </w:rPr>
  </w:style>
  <w:style w:type="paragraph" w:customStyle="1" w:styleId="Style9">
    <w:name w:val="Style9"/>
    <w:basedOn w:val="a"/>
    <w:rsid w:val="00504995"/>
    <w:pPr>
      <w:widowControl w:val="0"/>
      <w:suppressAutoHyphens/>
      <w:autoSpaceDE w:val="0"/>
      <w:spacing w:line="206" w:lineRule="exact"/>
      <w:ind w:firstLine="0"/>
    </w:pPr>
    <w:rPr>
      <w:sz w:val="24"/>
      <w:lang w:eastAsia="zh-CN"/>
    </w:rPr>
  </w:style>
  <w:style w:type="paragraph" w:customStyle="1" w:styleId="Style10">
    <w:name w:val="Style10"/>
    <w:basedOn w:val="a"/>
    <w:rsid w:val="00504995"/>
    <w:pPr>
      <w:widowControl w:val="0"/>
      <w:suppressAutoHyphens/>
      <w:autoSpaceDE w:val="0"/>
      <w:spacing w:line="229" w:lineRule="exact"/>
      <w:ind w:firstLine="0"/>
    </w:pPr>
    <w:rPr>
      <w:sz w:val="24"/>
      <w:lang w:eastAsia="zh-CN"/>
    </w:rPr>
  </w:style>
  <w:style w:type="paragraph" w:customStyle="1" w:styleId="Style12">
    <w:name w:val="Style12"/>
    <w:basedOn w:val="a"/>
    <w:rsid w:val="00504995"/>
    <w:pPr>
      <w:widowControl w:val="0"/>
      <w:suppressAutoHyphens/>
      <w:autoSpaceDE w:val="0"/>
      <w:spacing w:line="240" w:lineRule="auto"/>
      <w:ind w:firstLine="0"/>
    </w:pPr>
    <w:rPr>
      <w:sz w:val="24"/>
      <w:lang w:eastAsia="zh-CN"/>
    </w:rPr>
  </w:style>
  <w:style w:type="paragraph" w:customStyle="1" w:styleId="Style13">
    <w:name w:val="Style13"/>
    <w:basedOn w:val="a"/>
    <w:rsid w:val="00504995"/>
    <w:pPr>
      <w:widowControl w:val="0"/>
      <w:suppressAutoHyphens/>
      <w:autoSpaceDE w:val="0"/>
      <w:spacing w:line="269" w:lineRule="exact"/>
      <w:ind w:firstLine="0"/>
    </w:pPr>
    <w:rPr>
      <w:sz w:val="24"/>
      <w:lang w:eastAsia="zh-CN"/>
    </w:rPr>
  </w:style>
  <w:style w:type="paragraph" w:customStyle="1" w:styleId="afffff1">
    <w:name w:val="Свободная форма"/>
    <w:rsid w:val="00504995"/>
    <w:pPr>
      <w:suppressAutoHyphens/>
      <w:spacing w:after="0" w:line="240" w:lineRule="auto"/>
    </w:pPr>
    <w:rPr>
      <w:rFonts w:ascii="Times New Roman" w:eastAsia="ヒラギノ角ゴ Pro W3" w:hAnsi="Times New Roman" w:cs="Times New Roman"/>
      <w:color w:val="000000"/>
      <w:sz w:val="20"/>
      <w:szCs w:val="20"/>
      <w:lang w:eastAsia="zh-CN"/>
    </w:rPr>
  </w:style>
  <w:style w:type="paragraph" w:customStyle="1" w:styleId="Default">
    <w:name w:val="Default"/>
    <w:rsid w:val="00504995"/>
    <w:pPr>
      <w:suppressAutoHyphens/>
      <w:autoSpaceDE w:val="0"/>
      <w:spacing w:after="0" w:line="240" w:lineRule="auto"/>
    </w:pPr>
    <w:rPr>
      <w:rFonts w:ascii="Times New Roman" w:eastAsia="Calibri" w:hAnsi="Times New Roman" w:cs="Times New Roman"/>
      <w:color w:val="000000"/>
      <w:sz w:val="24"/>
      <w:szCs w:val="24"/>
      <w:lang w:eastAsia="zh-CN"/>
    </w:rPr>
  </w:style>
  <w:style w:type="paragraph" w:customStyle="1" w:styleId="1ffa">
    <w:name w:val="Заголовок таблицы ссылок1"/>
    <w:basedOn w:val="10"/>
    <w:next w:val="a"/>
    <w:rsid w:val="00504995"/>
    <w:pPr>
      <w:keepLines/>
      <w:widowControl/>
      <w:shd w:val="clear" w:color="auto" w:fill="auto"/>
      <w:suppressAutoHyphens/>
      <w:autoSpaceDE/>
      <w:autoSpaceDN/>
      <w:adjustRightInd/>
      <w:spacing w:before="480" w:line="276" w:lineRule="auto"/>
      <w:ind w:left="0"/>
    </w:pPr>
    <w:rPr>
      <w:b w:val="0"/>
      <w:color w:val="365F91"/>
      <w:kern w:val="0"/>
      <w:sz w:val="28"/>
      <w:szCs w:val="28"/>
      <w:lang w:eastAsia="zh-CN"/>
    </w:rPr>
  </w:style>
  <w:style w:type="paragraph" w:styleId="3f7">
    <w:name w:val="toc 3"/>
    <w:basedOn w:val="a"/>
    <w:next w:val="a"/>
    <w:rsid w:val="00504995"/>
    <w:pPr>
      <w:suppressAutoHyphens/>
      <w:spacing w:after="60" w:line="240" w:lineRule="auto"/>
      <w:ind w:left="480" w:firstLine="0"/>
      <w:jc w:val="both"/>
    </w:pPr>
    <w:rPr>
      <w:sz w:val="24"/>
      <w:lang w:eastAsia="zh-CN"/>
    </w:rPr>
  </w:style>
  <w:style w:type="paragraph" w:customStyle="1" w:styleId="afffff2">
    <w:name w:val="Содержимое таблицы"/>
    <w:basedOn w:val="a"/>
    <w:rsid w:val="00504995"/>
    <w:pPr>
      <w:suppressLineNumbers/>
      <w:suppressAutoHyphens/>
      <w:spacing w:after="60" w:line="240" w:lineRule="auto"/>
      <w:ind w:firstLine="0"/>
      <w:jc w:val="both"/>
    </w:pPr>
    <w:rPr>
      <w:sz w:val="24"/>
      <w:lang w:eastAsia="zh-CN"/>
    </w:rPr>
  </w:style>
  <w:style w:type="paragraph" w:customStyle="1" w:styleId="afffff3">
    <w:name w:val="Заголовок таблицы"/>
    <w:basedOn w:val="afffff2"/>
    <w:rsid w:val="00504995"/>
    <w:pPr>
      <w:jc w:val="center"/>
    </w:pPr>
    <w:rPr>
      <w:b/>
      <w:bCs/>
    </w:rPr>
  </w:style>
  <w:style w:type="paragraph" w:customStyle="1" w:styleId="WW-BodyText">
    <w:name w:val="WW-Body Text"/>
    <w:basedOn w:val="a"/>
    <w:rsid w:val="00504995"/>
    <w:pPr>
      <w:suppressAutoHyphens/>
      <w:spacing w:after="120" w:line="240" w:lineRule="auto"/>
      <w:ind w:left="1440" w:right="1440" w:firstLine="0"/>
      <w:jc w:val="both"/>
    </w:pPr>
    <w:rPr>
      <w:sz w:val="24"/>
      <w:lang w:eastAsia="zh-CN"/>
    </w:rPr>
  </w:style>
  <w:style w:type="paragraph" w:customStyle="1" w:styleId="1ffb">
    <w:name w:val="Заголовок1"/>
    <w:basedOn w:val="a"/>
    <w:next w:val="affb"/>
    <w:rsid w:val="00504995"/>
    <w:pPr>
      <w:keepNext/>
      <w:suppressAutoHyphens/>
      <w:spacing w:before="240" w:after="120" w:line="240" w:lineRule="auto"/>
      <w:ind w:firstLine="0"/>
      <w:jc w:val="both"/>
    </w:pPr>
    <w:rPr>
      <w:rFonts w:ascii="Liberation Sans" w:eastAsia="Microsoft YaHei" w:hAnsi="Liberation Sans" w:cs="Lucida Sans"/>
      <w:szCs w:val="28"/>
      <w:lang w:eastAsia="zh-CN"/>
    </w:rPr>
  </w:style>
  <w:style w:type="paragraph" w:customStyle="1" w:styleId="221">
    <w:name w:val="Основной текст с отступом 22"/>
    <w:basedOn w:val="a"/>
    <w:rsid w:val="00504995"/>
    <w:pPr>
      <w:spacing w:after="120" w:line="480" w:lineRule="auto"/>
      <w:ind w:left="283" w:firstLine="0"/>
      <w:jc w:val="both"/>
    </w:pPr>
    <w:rPr>
      <w:sz w:val="24"/>
      <w:szCs w:val="20"/>
      <w:lang w:eastAsia="zh-CN"/>
    </w:rPr>
  </w:style>
  <w:style w:type="paragraph" w:customStyle="1" w:styleId="BodyText2A29B5ABBodyTextCharBOIDbodyindentndradEHPTBodyText2btheadingtxtbodytxy2tsubtitle2OrigQstnOriginalQuestiondoc11CVBodyTextbulheading33indentheading31">
    <w:name w:val="Body Text;Знак2;A=&gt;2=&gt;9 B5:AB;Body Text Char;Знак;BO;ID;body indent;ändrad;EHPT;Body Text2;bt;heading_txt;bodytxy2;t;subtitle2;Orig Qstn;Original Question;doc1;Цитата1;CV Body Text;bul;heading3;3 indent;heading31"/>
    <w:basedOn w:val="a"/>
    <w:rsid w:val="00504995"/>
    <w:pPr>
      <w:suppressAutoHyphens/>
      <w:spacing w:after="120" w:line="240" w:lineRule="auto"/>
      <w:ind w:left="1440" w:right="1440" w:firstLine="0"/>
      <w:jc w:val="both"/>
    </w:pPr>
    <w:rPr>
      <w:sz w:val="24"/>
      <w:lang w:eastAsia="zh-CN"/>
    </w:rPr>
  </w:style>
  <w:style w:type="paragraph" w:customStyle="1" w:styleId="afffff4">
    <w:name w:val="Содержимое врезки"/>
    <w:basedOn w:val="BodyText2A29B5ABBodyTextCharBOIDbodyindentndradEHPTBodyText2btheadingtxtbodytxy2tsubtitle2OrigQstnOriginalQuestiondoc11CVBodyTextbulheading33indentheading31"/>
    <w:rsid w:val="00504995"/>
    <w:pPr>
      <w:jc w:val="left"/>
    </w:pPr>
  </w:style>
  <w:style w:type="table" w:styleId="afffff5">
    <w:name w:val="Table Grid"/>
    <w:basedOn w:val="a1"/>
    <w:uiPriority w:val="59"/>
    <w:qFormat/>
    <w:rsid w:val="0050499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0">
    <w:name w:val="Обычный (веб) Знак"/>
    <w:link w:val="afffe"/>
    <w:locked/>
    <w:rsid w:val="00504995"/>
    <w:rPr>
      <w:sz w:val="24"/>
      <w:szCs w:val="24"/>
      <w:lang w:eastAsia="zh-CN"/>
    </w:rPr>
  </w:style>
  <w:style w:type="paragraph" w:styleId="2fa">
    <w:name w:val="Body Text 2"/>
    <w:basedOn w:val="a"/>
    <w:link w:val="218"/>
    <w:unhideWhenUsed/>
    <w:rsid w:val="00504995"/>
    <w:pPr>
      <w:suppressAutoHyphens/>
      <w:spacing w:after="120" w:line="480" w:lineRule="auto"/>
      <w:ind w:firstLine="0"/>
      <w:jc w:val="both"/>
    </w:pPr>
    <w:rPr>
      <w:sz w:val="24"/>
      <w:lang w:eastAsia="zh-CN"/>
    </w:rPr>
  </w:style>
  <w:style w:type="character" w:customStyle="1" w:styleId="218">
    <w:name w:val="Основной текст 2 Знак1"/>
    <w:basedOn w:val="a0"/>
    <w:link w:val="2fa"/>
    <w:uiPriority w:val="99"/>
    <w:semiHidden/>
    <w:rsid w:val="00504995"/>
    <w:rPr>
      <w:rFonts w:ascii="Times New Roman" w:eastAsia="Times New Roman" w:hAnsi="Times New Roman" w:cs="Times New Roman"/>
      <w:sz w:val="24"/>
      <w:szCs w:val="24"/>
      <w:lang w:eastAsia="zh-CN"/>
    </w:rPr>
  </w:style>
  <w:style w:type="character" w:customStyle="1" w:styleId="Anrede1IhrZeichen">
    <w:name w:val="Anrede1IhrZeichen"/>
    <w:rsid w:val="00504995"/>
    <w:rPr>
      <w:rFonts w:ascii="Arial" w:hAnsi="Arial"/>
      <w:sz w:val="22"/>
    </w:rPr>
  </w:style>
  <w:style w:type="paragraph" w:customStyle="1" w:styleId="layoutPosition">
    <w:name w:val="layout_Position"/>
    <w:basedOn w:val="a"/>
    <w:rsid w:val="00504995"/>
    <w:pPr>
      <w:spacing w:line="240" w:lineRule="auto"/>
      <w:ind w:firstLine="0"/>
    </w:pPr>
    <w:rPr>
      <w:sz w:val="24"/>
    </w:rPr>
  </w:style>
  <w:style w:type="paragraph" w:styleId="2fb">
    <w:name w:val="Body Text Indent 2"/>
    <w:basedOn w:val="a"/>
    <w:link w:val="222"/>
    <w:unhideWhenUsed/>
    <w:rsid w:val="00504995"/>
    <w:pPr>
      <w:suppressAutoHyphens/>
      <w:spacing w:after="120" w:line="480" w:lineRule="auto"/>
      <w:ind w:left="283" w:firstLine="0"/>
      <w:jc w:val="both"/>
    </w:pPr>
    <w:rPr>
      <w:sz w:val="24"/>
      <w:lang w:eastAsia="zh-CN"/>
    </w:rPr>
  </w:style>
  <w:style w:type="character" w:customStyle="1" w:styleId="222">
    <w:name w:val="Основной текст с отступом 2 Знак2"/>
    <w:basedOn w:val="a0"/>
    <w:link w:val="2fb"/>
    <w:uiPriority w:val="99"/>
    <w:semiHidden/>
    <w:rsid w:val="00504995"/>
    <w:rPr>
      <w:rFonts w:ascii="Times New Roman" w:eastAsia="Times New Roman" w:hAnsi="Times New Roman" w:cs="Times New Roman"/>
      <w:sz w:val="24"/>
      <w:szCs w:val="24"/>
      <w:lang w:eastAsia="zh-CN"/>
    </w:rPr>
  </w:style>
  <w:style w:type="paragraph" w:customStyle="1" w:styleId="Normal10">
    <w:name w:val="Normal_1"/>
    <w:qFormat/>
    <w:rsid w:val="00504995"/>
    <w:rPr>
      <w:rFonts w:ascii="Calibri" w:eastAsia="Calibri" w:hAnsi="Calibri" w:cs="Times New Roman"/>
      <w:szCs w:val="20"/>
    </w:rPr>
  </w:style>
  <w:style w:type="paragraph" w:customStyle="1" w:styleId="msonormal0">
    <w:name w:val="msonormal"/>
    <w:basedOn w:val="a"/>
    <w:rsid w:val="00504995"/>
    <w:pPr>
      <w:spacing w:before="100" w:beforeAutospacing="1" w:after="100" w:afterAutospacing="1" w:line="240" w:lineRule="auto"/>
      <w:ind w:firstLine="0"/>
    </w:pPr>
    <w:rPr>
      <w:sz w:val="24"/>
    </w:rPr>
  </w:style>
  <w:style w:type="paragraph" w:customStyle="1" w:styleId="font5">
    <w:name w:val="font5"/>
    <w:basedOn w:val="a"/>
    <w:rsid w:val="00504995"/>
    <w:pPr>
      <w:spacing w:before="100" w:beforeAutospacing="1" w:after="100" w:afterAutospacing="1" w:line="240" w:lineRule="auto"/>
      <w:ind w:firstLine="0"/>
    </w:pPr>
    <w:rPr>
      <w:sz w:val="20"/>
      <w:szCs w:val="20"/>
    </w:rPr>
  </w:style>
  <w:style w:type="paragraph" w:customStyle="1" w:styleId="font6">
    <w:name w:val="font6"/>
    <w:basedOn w:val="a"/>
    <w:rsid w:val="00504995"/>
    <w:pPr>
      <w:spacing w:before="100" w:beforeAutospacing="1" w:after="100" w:afterAutospacing="1" w:line="240" w:lineRule="auto"/>
      <w:ind w:firstLine="0"/>
    </w:pPr>
    <w:rPr>
      <w:rFonts w:ascii="Calibri" w:hAnsi="Calibri" w:cs="Calibri"/>
      <w:sz w:val="22"/>
      <w:szCs w:val="22"/>
    </w:rPr>
  </w:style>
  <w:style w:type="paragraph" w:customStyle="1" w:styleId="xl65">
    <w:name w:val="xl65"/>
    <w:basedOn w:val="a"/>
    <w:rsid w:val="00504995"/>
    <w:pPr>
      <w:spacing w:before="100" w:beforeAutospacing="1" w:after="100" w:afterAutospacing="1" w:line="240" w:lineRule="auto"/>
      <w:ind w:firstLine="0"/>
      <w:jc w:val="center"/>
      <w:textAlignment w:val="center"/>
    </w:pPr>
    <w:rPr>
      <w:sz w:val="24"/>
    </w:rPr>
  </w:style>
  <w:style w:type="paragraph" w:customStyle="1" w:styleId="xl66">
    <w:name w:val="xl66"/>
    <w:basedOn w:val="a"/>
    <w:rsid w:val="00504995"/>
    <w:pPr>
      <w:spacing w:before="100" w:beforeAutospacing="1" w:after="100" w:afterAutospacing="1" w:line="240" w:lineRule="auto"/>
      <w:ind w:firstLine="0"/>
      <w:jc w:val="center"/>
      <w:textAlignment w:val="center"/>
    </w:pPr>
    <w:rPr>
      <w:sz w:val="24"/>
    </w:rPr>
  </w:style>
  <w:style w:type="paragraph" w:customStyle="1" w:styleId="xl67">
    <w:name w:val="xl67"/>
    <w:basedOn w:val="a"/>
    <w:rsid w:val="00504995"/>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z w:val="24"/>
    </w:rPr>
  </w:style>
  <w:style w:type="paragraph" w:customStyle="1" w:styleId="xl68">
    <w:name w:val="xl68"/>
    <w:basedOn w:val="a"/>
    <w:rsid w:val="00504995"/>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sz w:val="24"/>
    </w:rPr>
  </w:style>
  <w:style w:type="paragraph" w:customStyle="1" w:styleId="xl69">
    <w:name w:val="xl69"/>
    <w:basedOn w:val="a"/>
    <w:rsid w:val="00504995"/>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z w:val="24"/>
    </w:rPr>
  </w:style>
  <w:style w:type="paragraph" w:customStyle="1" w:styleId="xl70">
    <w:name w:val="xl70"/>
    <w:basedOn w:val="a"/>
    <w:rsid w:val="00504995"/>
    <w:pPr>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sz w:val="24"/>
    </w:rPr>
  </w:style>
  <w:style w:type="paragraph" w:customStyle="1" w:styleId="xl71">
    <w:name w:val="xl71"/>
    <w:basedOn w:val="a"/>
    <w:rsid w:val="00504995"/>
    <w:pPr>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sz w:val="24"/>
    </w:rPr>
  </w:style>
  <w:style w:type="paragraph" w:customStyle="1" w:styleId="xl72">
    <w:name w:val="xl72"/>
    <w:basedOn w:val="a"/>
    <w:rsid w:val="00504995"/>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sz w:val="24"/>
    </w:rPr>
  </w:style>
  <w:style w:type="paragraph" w:customStyle="1" w:styleId="xl73">
    <w:name w:val="xl73"/>
    <w:basedOn w:val="a"/>
    <w:rsid w:val="00504995"/>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pPr>
    <w:rPr>
      <w:sz w:val="24"/>
    </w:rPr>
  </w:style>
  <w:style w:type="paragraph" w:customStyle="1" w:styleId="xl74">
    <w:name w:val="xl74"/>
    <w:basedOn w:val="a"/>
    <w:rsid w:val="00504995"/>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pPr>
    <w:rPr>
      <w:sz w:val="24"/>
    </w:rPr>
  </w:style>
  <w:style w:type="paragraph" w:customStyle="1" w:styleId="xl75">
    <w:name w:val="xl75"/>
    <w:basedOn w:val="a"/>
    <w:rsid w:val="00504995"/>
    <w:pPr>
      <w:pBdr>
        <w:top w:val="single" w:sz="4" w:space="0" w:color="auto"/>
        <w:left w:val="single" w:sz="4" w:space="0" w:color="auto"/>
        <w:right w:val="single" w:sz="4" w:space="0" w:color="auto"/>
      </w:pBdr>
      <w:spacing w:before="100" w:beforeAutospacing="1" w:after="100" w:afterAutospacing="1" w:line="240" w:lineRule="auto"/>
      <w:ind w:firstLine="0"/>
      <w:textAlignment w:val="center"/>
    </w:pPr>
    <w:rPr>
      <w:sz w:val="24"/>
    </w:rPr>
  </w:style>
  <w:style w:type="paragraph" w:customStyle="1" w:styleId="xl76">
    <w:name w:val="xl76"/>
    <w:basedOn w:val="a"/>
    <w:rsid w:val="00504995"/>
    <w:pPr>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z w:val="24"/>
    </w:rPr>
  </w:style>
  <w:style w:type="character" w:customStyle="1" w:styleId="jpfdse">
    <w:name w:val="jpfdse"/>
    <w:basedOn w:val="a0"/>
    <w:rsid w:val="00504995"/>
  </w:style>
  <w:style w:type="paragraph" w:styleId="affff">
    <w:name w:val="Normal (Web)"/>
    <w:aliases w:val=" Знак Знак Знак, Знак Знак Знак Знак, Знак Знак1, Знак Знак Знак1 Знак, Знак Знак Знак1 Знак Знак Знак Знак, Знак Знак Знак1 Знак Знак, Знак Знак3"/>
    <w:basedOn w:val="a"/>
    <w:unhideWhenUsed/>
    <w:rsid w:val="00504995"/>
    <w:rPr>
      <w:sz w:val="24"/>
    </w:rPr>
  </w:style>
  <w:style w:type="numbering" w:customStyle="1" w:styleId="WWNum3">
    <w:name w:val="WWNum3"/>
    <w:basedOn w:val="a2"/>
    <w:rsid w:val="009F7A99"/>
    <w:pPr>
      <w:numPr>
        <w:numId w:val="3"/>
      </w:numPr>
    </w:pPr>
  </w:style>
  <w:style w:type="paragraph" w:customStyle="1" w:styleId="4e">
    <w:name w:val="Обычный4"/>
    <w:rsid w:val="00931AAF"/>
    <w:pPr>
      <w:spacing w:after="0" w:line="240" w:lineRule="auto"/>
    </w:pPr>
    <w:rPr>
      <w:rFonts w:ascii="Times New Roman" w:eastAsia="Times New Roman" w:hAnsi="Times New Roman" w:cs="Times New Roman"/>
      <w:color w:val="000000"/>
      <w:sz w:val="24"/>
      <w:szCs w:val="20"/>
      <w:lang w:eastAsia="ru-RU"/>
    </w:rPr>
  </w:style>
  <w:style w:type="paragraph" w:customStyle="1" w:styleId="100">
    <w:name w:val="Обычный10"/>
    <w:rsid w:val="00931AAF"/>
    <w:pPr>
      <w:spacing w:after="0" w:line="240" w:lineRule="auto"/>
    </w:pPr>
    <w:rPr>
      <w:rFonts w:ascii="Times New Roman" w:eastAsia="Times New Roman" w:hAnsi="Times New Roman" w:cs="Times New Roman"/>
      <w:sz w:val="24"/>
      <w:szCs w:val="20"/>
      <w:lang w:eastAsia="ru-RU"/>
    </w:rPr>
  </w:style>
  <w:style w:type="paragraph" w:customStyle="1" w:styleId="91">
    <w:name w:val="Обычный9"/>
    <w:rsid w:val="00931AAF"/>
    <w:pPr>
      <w:spacing w:after="0" w:line="240" w:lineRule="auto"/>
    </w:pPr>
    <w:rPr>
      <w:rFonts w:ascii="Times New Roman" w:eastAsia="Times New Roman" w:hAnsi="Times New Roman" w:cs="Times New Roman"/>
      <w:sz w:val="24"/>
      <w:szCs w:val="20"/>
      <w:lang w:eastAsia="ru-RU"/>
    </w:rPr>
  </w:style>
  <w:style w:type="paragraph" w:customStyle="1" w:styleId="76">
    <w:name w:val="Обычный7"/>
    <w:rsid w:val="00931AAF"/>
    <w:pPr>
      <w:spacing w:after="0" w:line="240" w:lineRule="auto"/>
    </w:pPr>
    <w:rPr>
      <w:rFonts w:ascii="Times New Roman" w:eastAsia="Times New Roman" w:hAnsi="Times New Roman" w:cs="Times New Roman"/>
      <w:sz w:val="24"/>
      <w:szCs w:val="20"/>
      <w:lang w:eastAsia="ru-RU"/>
    </w:rPr>
  </w:style>
  <w:style w:type="paragraph" w:customStyle="1" w:styleId="3f8">
    <w:name w:val="Обычный3"/>
    <w:rsid w:val="00931AAF"/>
    <w:pPr>
      <w:spacing w:after="0" w:line="240" w:lineRule="auto"/>
    </w:pPr>
    <w:rPr>
      <w:rFonts w:ascii="Times New Roman" w:eastAsia="Times New Roman" w:hAnsi="Times New Roman" w:cs="Times New Roman"/>
      <w:color w:val="000000"/>
      <w:sz w:val="24"/>
      <w:szCs w:val="20"/>
      <w:lang w:eastAsia="ru-RU"/>
    </w:rPr>
  </w:style>
  <w:style w:type="paragraph" w:customStyle="1" w:styleId="65">
    <w:name w:val="Обычный6"/>
    <w:rsid w:val="00931AAF"/>
    <w:pPr>
      <w:spacing w:after="0" w:line="240" w:lineRule="auto"/>
    </w:pPr>
    <w:rPr>
      <w:rFonts w:ascii="Times New Roman" w:eastAsia="Times New Roman" w:hAnsi="Times New Roman" w:cs="Times New Roman"/>
      <w:sz w:val="24"/>
      <w:szCs w:val="20"/>
      <w:lang w:eastAsia="ru-RU"/>
    </w:rPr>
  </w:style>
  <w:style w:type="paragraph" w:customStyle="1" w:styleId="2fc">
    <w:name w:val="Основной текст2"/>
    <w:basedOn w:val="76"/>
    <w:rsid w:val="00931AAF"/>
    <w:pPr>
      <w:widowControl w:val="0"/>
      <w:jc w:val="both"/>
    </w:pPr>
    <w:rPr>
      <w:color w:val="000000"/>
    </w:rPr>
  </w:style>
  <w:style w:type="paragraph" w:customStyle="1" w:styleId="3f9">
    <w:name w:val="Пункт_3"/>
    <w:basedOn w:val="76"/>
    <w:rsid w:val="00931AAF"/>
    <w:pPr>
      <w:tabs>
        <w:tab w:val="left" w:pos="1134"/>
      </w:tabs>
      <w:spacing w:line="360" w:lineRule="auto"/>
      <w:ind w:left="1134" w:hanging="1133"/>
      <w:jc w:val="both"/>
    </w:pPr>
    <w:rPr>
      <w:sz w:val="28"/>
    </w:rPr>
  </w:style>
  <w:style w:type="paragraph" w:customStyle="1" w:styleId="afffff6">
    <w:name w:val="Список нумерованный"/>
    <w:basedOn w:val="4e"/>
    <w:rsid w:val="00931AAF"/>
    <w:pPr>
      <w:spacing w:before="120"/>
      <w:ind w:firstLine="567"/>
      <w:jc w:val="both"/>
    </w:pPr>
    <w:rPr>
      <w:color w:val="auto"/>
    </w:rPr>
  </w:style>
  <w:style w:type="paragraph" w:customStyle="1" w:styleId="24">
    <w:name w:val="Заголовок 2 Раздела 4"/>
    <w:basedOn w:val="a"/>
    <w:rsid w:val="00931AAF"/>
    <w:pPr>
      <w:keepNext/>
      <w:numPr>
        <w:numId w:val="4"/>
      </w:numPr>
      <w:tabs>
        <w:tab w:val="left" w:pos="720"/>
        <w:tab w:val="center" w:pos="4590"/>
      </w:tabs>
      <w:suppressAutoHyphens/>
      <w:spacing w:line="240" w:lineRule="auto"/>
      <w:jc w:val="both"/>
      <w:outlineLvl w:val="2"/>
    </w:pPr>
    <w:rPr>
      <w:rFonts w:ascii="Cambria" w:eastAsia="Cambria" w:hAnsi="Cambria"/>
      <w:b/>
      <w:sz w:val="24"/>
      <w:szCs w:val="20"/>
    </w:rPr>
  </w:style>
  <w:style w:type="character" w:customStyle="1" w:styleId="92">
    <w:name w:val="Основной шрифт абзаца9"/>
    <w:rsid w:val="00931AAF"/>
    <w:rPr>
      <w:sz w:val="24"/>
    </w:rPr>
  </w:style>
  <w:style w:type="character" w:customStyle="1" w:styleId="2fd">
    <w:name w:val="Гиперссылка2"/>
    <w:rsid w:val="00931AAF"/>
    <w:rPr>
      <w:color w:val="0000FF"/>
      <w:sz w:val="24"/>
      <w:u w:val="single"/>
    </w:rPr>
  </w:style>
  <w:style w:type="character" w:customStyle="1" w:styleId="color15">
    <w:name w:val="color_15"/>
    <w:basedOn w:val="a0"/>
    <w:rsid w:val="00931AAF"/>
  </w:style>
  <w:style w:type="paragraph" w:customStyle="1" w:styleId="MMTopic1">
    <w:name w:val="MM Topic 1"/>
    <w:basedOn w:val="10"/>
    <w:rsid w:val="00931AAF"/>
    <w:pPr>
      <w:keepLines/>
      <w:widowControl/>
      <w:numPr>
        <w:ilvl w:val="2"/>
        <w:numId w:val="5"/>
      </w:numPr>
      <w:shd w:val="clear" w:color="auto" w:fill="auto"/>
      <w:autoSpaceDE/>
      <w:autoSpaceDN/>
      <w:adjustRightInd/>
      <w:spacing w:before="240" w:after="240" w:line="259" w:lineRule="auto"/>
      <w:ind w:left="0"/>
      <w:jc w:val="both"/>
    </w:pPr>
    <w:rPr>
      <w:rFonts w:ascii="Times New Roman" w:eastAsiaTheme="majorEastAsia" w:hAnsi="Times New Roman" w:cstheme="majorBidi"/>
      <w:bCs w:val="0"/>
      <w:color w:val="0D0D0D" w:themeColor="text1" w:themeTint="F2"/>
      <w:kern w:val="0"/>
      <w:sz w:val="28"/>
      <w:lang w:eastAsia="en-US"/>
    </w:rPr>
  </w:style>
  <w:style w:type="paragraph" w:customStyle="1" w:styleId="MMTopic2">
    <w:name w:val="MM Topic 2"/>
    <w:basedOn w:val="2"/>
    <w:link w:val="MMTopic20"/>
    <w:rsid w:val="00931AAF"/>
    <w:pPr>
      <w:keepLines/>
      <w:numPr>
        <w:ilvl w:val="1"/>
        <w:numId w:val="5"/>
      </w:numPr>
      <w:suppressAutoHyphens w:val="0"/>
      <w:spacing w:before="240" w:after="120"/>
      <w:jc w:val="left"/>
    </w:pPr>
    <w:rPr>
      <w:rFonts w:eastAsiaTheme="majorEastAsia" w:cstheme="majorBidi"/>
      <w:b/>
      <w:color w:val="0D0D0D" w:themeColor="text1" w:themeTint="F2"/>
      <w:sz w:val="28"/>
      <w:szCs w:val="26"/>
      <w:lang w:eastAsia="ru-RU"/>
    </w:rPr>
  </w:style>
  <w:style w:type="character" w:customStyle="1" w:styleId="MMTopic20">
    <w:name w:val="MM Topic 2 Знак"/>
    <w:basedOn w:val="20"/>
    <w:link w:val="MMTopic2"/>
    <w:rsid w:val="00931AAF"/>
    <w:rPr>
      <w:rFonts w:ascii="Times New Roman" w:eastAsiaTheme="majorEastAsia" w:hAnsi="Times New Roman" w:cstheme="majorBidi"/>
      <w:b/>
      <w:color w:val="0D0D0D" w:themeColor="text1" w:themeTint="F2"/>
      <w:sz w:val="28"/>
      <w:szCs w:val="26"/>
      <w:lang w:val="x-none" w:eastAsia="ru-RU"/>
    </w:rPr>
  </w:style>
  <w:style w:type="character" w:styleId="afffff7">
    <w:name w:val="annotation reference"/>
    <w:basedOn w:val="a0"/>
    <w:uiPriority w:val="99"/>
    <w:unhideWhenUsed/>
    <w:rsid w:val="00931AAF"/>
    <w:rPr>
      <w:sz w:val="16"/>
      <w:szCs w:val="16"/>
    </w:rPr>
  </w:style>
  <w:style w:type="character" w:customStyle="1" w:styleId="2fe">
    <w:name w:val="Основной текст (2)"/>
    <w:basedOn w:val="a0"/>
    <w:rsid w:val="00931AAF"/>
    <w:rPr>
      <w:sz w:val="23"/>
      <w:szCs w:val="23"/>
      <w:u w:val="single"/>
      <w:shd w:val="clear" w:color="auto" w:fill="FFFFFF"/>
    </w:rPr>
  </w:style>
  <w:style w:type="paragraph" w:styleId="af5">
    <w:name w:val="Plain Text"/>
    <w:aliases w:val="Знак2 Знак,Текст Знак Знак,Текст Знак Знак Знак,Текст Знак1 Знак,Знак2 Знак Знак Знак,Знак2 Знак1 Знак,Текст Знак2,Текст Знак Знак1,Знак2 Знак Знак1,Знак2 Знак Знак1 Знак,Текст Знак Знак3,Текст Знак Знак1 Знак Знак,Зна"/>
    <w:basedOn w:val="a"/>
    <w:link w:val="af4"/>
    <w:uiPriority w:val="99"/>
    <w:rsid w:val="00931AAF"/>
    <w:pPr>
      <w:spacing w:line="240" w:lineRule="auto"/>
      <w:ind w:firstLine="0"/>
      <w:jc w:val="both"/>
    </w:pPr>
    <w:rPr>
      <w:rFonts w:ascii="Courier New" w:eastAsiaTheme="minorHAnsi" w:hAnsi="Courier New" w:cs="Courier New"/>
      <w:sz w:val="22"/>
      <w:szCs w:val="22"/>
      <w:lang w:eastAsia="en-US"/>
    </w:rPr>
  </w:style>
  <w:style w:type="character" w:customStyle="1" w:styleId="1ffc">
    <w:name w:val="Текст Знак1"/>
    <w:basedOn w:val="a0"/>
    <w:uiPriority w:val="99"/>
    <w:semiHidden/>
    <w:rsid w:val="00931AAF"/>
    <w:rPr>
      <w:rFonts w:ascii="Consolas" w:eastAsia="Times New Roman" w:hAnsi="Consolas" w:cs="Times New Roman"/>
      <w:sz w:val="21"/>
      <w:szCs w:val="21"/>
      <w:lang w:eastAsia="ru-RU"/>
    </w:rPr>
  </w:style>
  <w:style w:type="paragraph" w:styleId="33">
    <w:name w:val="Body Text 3"/>
    <w:basedOn w:val="a"/>
    <w:link w:val="32"/>
    <w:rsid w:val="00931AAF"/>
    <w:pPr>
      <w:widowControl w:val="0"/>
      <w:spacing w:after="120" w:line="240" w:lineRule="auto"/>
      <w:ind w:firstLine="0"/>
      <w:jc w:val="both"/>
    </w:pPr>
    <w:rPr>
      <w:rFonts w:asciiTheme="minorHAnsi" w:eastAsiaTheme="minorHAnsi" w:hAnsiTheme="minorHAnsi" w:cstheme="minorBidi"/>
      <w:b/>
      <w:i/>
      <w:sz w:val="22"/>
      <w:lang w:eastAsia="en-US"/>
    </w:rPr>
  </w:style>
  <w:style w:type="character" w:customStyle="1" w:styleId="314">
    <w:name w:val="Основной текст 3 Знак1"/>
    <w:basedOn w:val="a0"/>
    <w:uiPriority w:val="99"/>
    <w:semiHidden/>
    <w:rsid w:val="00931AAF"/>
    <w:rPr>
      <w:rFonts w:ascii="Times New Roman" w:eastAsia="Times New Roman" w:hAnsi="Times New Roman" w:cs="Times New Roman"/>
      <w:sz w:val="16"/>
      <w:szCs w:val="16"/>
      <w:lang w:eastAsia="ru-RU"/>
    </w:rPr>
  </w:style>
  <w:style w:type="paragraph" w:customStyle="1" w:styleId="afffff8">
    <w:name w:val="Заголовок статьи"/>
    <w:basedOn w:val="a"/>
    <w:next w:val="a"/>
    <w:rsid w:val="00931AAF"/>
    <w:pPr>
      <w:widowControl w:val="0"/>
      <w:spacing w:line="240" w:lineRule="auto"/>
      <w:ind w:left="1612" w:hanging="892"/>
      <w:jc w:val="both"/>
    </w:pPr>
    <w:rPr>
      <w:rFonts w:ascii="Arial" w:hAnsi="Arial"/>
      <w:color w:val="000000"/>
      <w:sz w:val="20"/>
      <w:szCs w:val="20"/>
    </w:rPr>
  </w:style>
  <w:style w:type="paragraph" w:customStyle="1" w:styleId="afffff9">
    <w:name w:val="Комментарий"/>
    <w:basedOn w:val="a"/>
    <w:next w:val="a"/>
    <w:rsid w:val="00931AAF"/>
    <w:pPr>
      <w:widowControl w:val="0"/>
      <w:spacing w:line="240" w:lineRule="auto"/>
      <w:ind w:left="170" w:firstLine="0"/>
      <w:jc w:val="both"/>
    </w:pPr>
    <w:rPr>
      <w:rFonts w:ascii="Arial" w:hAnsi="Arial"/>
      <w:i/>
      <w:color w:val="800080"/>
      <w:sz w:val="20"/>
      <w:szCs w:val="20"/>
    </w:rPr>
  </w:style>
  <w:style w:type="paragraph" w:customStyle="1" w:styleId="315">
    <w:name w:val="Заголовок 31"/>
    <w:basedOn w:val="1ff9"/>
    <w:next w:val="1ff9"/>
    <w:rsid w:val="00931AAF"/>
    <w:pPr>
      <w:keepNext/>
      <w:suppressAutoHyphens w:val="0"/>
      <w:spacing w:after="120"/>
      <w:jc w:val="both"/>
      <w:outlineLvl w:val="2"/>
    </w:pPr>
    <w:rPr>
      <w:rFonts w:ascii="Calibri" w:eastAsia="Times New Roman" w:hAnsi="Calibri"/>
      <w:b/>
      <w:color w:val="000000"/>
      <w:sz w:val="24"/>
      <w:lang w:eastAsia="ru-RU"/>
    </w:rPr>
  </w:style>
  <w:style w:type="paragraph" w:styleId="afffffa">
    <w:name w:val="List Number"/>
    <w:basedOn w:val="a"/>
    <w:rsid w:val="00931AAF"/>
    <w:pPr>
      <w:tabs>
        <w:tab w:val="left" w:pos="360"/>
      </w:tabs>
      <w:spacing w:after="60" w:line="240" w:lineRule="auto"/>
      <w:ind w:left="360" w:hanging="360"/>
      <w:jc w:val="both"/>
    </w:pPr>
    <w:rPr>
      <w:color w:val="000000"/>
      <w:sz w:val="22"/>
      <w:szCs w:val="20"/>
    </w:rPr>
  </w:style>
  <w:style w:type="paragraph" w:customStyle="1" w:styleId="111">
    <w:name w:val="1.1 подпункт Знак Знак Знак Знак"/>
    <w:basedOn w:val="a"/>
    <w:link w:val="112"/>
    <w:rsid w:val="00931AAF"/>
    <w:pPr>
      <w:widowControl w:val="0"/>
      <w:tabs>
        <w:tab w:val="left" w:pos="432"/>
      </w:tabs>
      <w:spacing w:before="120" w:line="240" w:lineRule="auto"/>
      <w:ind w:left="432" w:hanging="432"/>
      <w:jc w:val="both"/>
      <w:outlineLvl w:val="1"/>
    </w:pPr>
    <w:rPr>
      <w:rFonts w:ascii="Arial" w:hAnsi="Arial"/>
      <w:b/>
      <w:i/>
      <w:color w:val="000000"/>
      <w:szCs w:val="20"/>
    </w:rPr>
  </w:style>
  <w:style w:type="character" w:customStyle="1" w:styleId="112">
    <w:name w:val="1.1 подпункт Знак Знак Знак Знак Знак"/>
    <w:basedOn w:val="a0"/>
    <w:link w:val="111"/>
    <w:rsid w:val="00931AAF"/>
    <w:rPr>
      <w:rFonts w:ascii="Arial" w:eastAsia="Times New Roman" w:hAnsi="Arial" w:cs="Times New Roman"/>
      <w:b/>
      <w:i/>
      <w:color w:val="000000"/>
      <w:sz w:val="28"/>
      <w:szCs w:val="20"/>
      <w:lang w:eastAsia="ru-RU"/>
    </w:rPr>
  </w:style>
  <w:style w:type="paragraph" w:customStyle="1" w:styleId="afffffb">
    <w:name w:val="А. часть_раздела"/>
    <w:basedOn w:val="2"/>
    <w:rsid w:val="00931AAF"/>
    <w:pPr>
      <w:tabs>
        <w:tab w:val="left" w:pos="643"/>
        <w:tab w:val="left" w:pos="900"/>
        <w:tab w:val="left" w:pos="1080"/>
      </w:tabs>
      <w:suppressAutoHyphens w:val="0"/>
      <w:spacing w:before="240"/>
      <w:ind w:left="720" w:hanging="360"/>
      <w:jc w:val="left"/>
    </w:pPr>
    <w:rPr>
      <w:rFonts w:ascii="Calibri" w:hAnsi="Calibri"/>
      <w:b/>
      <w:color w:val="000000"/>
      <w:sz w:val="28"/>
      <w:u w:val="single"/>
      <w:lang w:val="ru-RU" w:eastAsia="ru-RU"/>
    </w:rPr>
  </w:style>
  <w:style w:type="paragraph" w:customStyle="1" w:styleId="xl77">
    <w:name w:val="xl77"/>
    <w:basedOn w:val="a"/>
    <w:rsid w:val="00931A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pPr>
    <w:rPr>
      <w:b/>
      <w:i/>
      <w:color w:val="000000"/>
      <w:sz w:val="22"/>
      <w:szCs w:val="20"/>
    </w:rPr>
  </w:style>
  <w:style w:type="paragraph" w:customStyle="1" w:styleId="xl78">
    <w:name w:val="xl78"/>
    <w:basedOn w:val="a"/>
    <w:rsid w:val="00931A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pPr>
    <w:rPr>
      <w:b/>
      <w:color w:val="000000"/>
      <w:sz w:val="22"/>
      <w:szCs w:val="20"/>
    </w:rPr>
  </w:style>
  <w:style w:type="paragraph" w:customStyle="1" w:styleId="xl79">
    <w:name w:val="xl79"/>
    <w:basedOn w:val="a"/>
    <w:rsid w:val="00931A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pPr>
    <w:rPr>
      <w:b/>
      <w:color w:val="000000"/>
      <w:sz w:val="22"/>
      <w:szCs w:val="20"/>
    </w:rPr>
  </w:style>
  <w:style w:type="paragraph" w:customStyle="1" w:styleId="xl80">
    <w:name w:val="xl80"/>
    <w:basedOn w:val="a"/>
    <w:rsid w:val="00931AAF"/>
    <w:pPr>
      <w:pBdr>
        <w:top w:val="single" w:sz="4" w:space="0" w:color="000000"/>
        <w:left w:val="single" w:sz="4" w:space="0" w:color="000000"/>
        <w:bottom w:val="single" w:sz="8" w:space="0" w:color="000000"/>
        <w:right w:val="single" w:sz="4" w:space="0" w:color="000000"/>
      </w:pBdr>
      <w:spacing w:before="100" w:beforeAutospacing="1" w:after="100" w:afterAutospacing="1" w:line="240" w:lineRule="auto"/>
      <w:ind w:firstLine="0"/>
      <w:jc w:val="both"/>
    </w:pPr>
    <w:rPr>
      <w:color w:val="000000"/>
      <w:sz w:val="22"/>
      <w:szCs w:val="20"/>
    </w:rPr>
  </w:style>
  <w:style w:type="paragraph" w:customStyle="1" w:styleId="xl81">
    <w:name w:val="xl81"/>
    <w:basedOn w:val="a"/>
    <w:rsid w:val="00931AAF"/>
    <w:pPr>
      <w:pBdr>
        <w:top w:val="single" w:sz="4" w:space="0" w:color="000000"/>
        <w:left w:val="single" w:sz="4" w:space="0" w:color="000000"/>
        <w:bottom w:val="single" w:sz="8" w:space="0" w:color="000000"/>
        <w:right w:val="single" w:sz="4" w:space="0" w:color="000000"/>
      </w:pBdr>
      <w:spacing w:before="100" w:beforeAutospacing="1" w:after="100" w:afterAutospacing="1" w:line="240" w:lineRule="auto"/>
      <w:ind w:firstLine="0"/>
      <w:jc w:val="both"/>
    </w:pPr>
    <w:rPr>
      <w:b/>
      <w:color w:val="000000"/>
      <w:sz w:val="22"/>
      <w:szCs w:val="20"/>
    </w:rPr>
  </w:style>
  <w:style w:type="paragraph" w:customStyle="1" w:styleId="xl82">
    <w:name w:val="xl82"/>
    <w:basedOn w:val="a"/>
    <w:rsid w:val="00931A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pPr>
    <w:rPr>
      <w:color w:val="000000"/>
      <w:szCs w:val="20"/>
    </w:rPr>
  </w:style>
  <w:style w:type="paragraph" w:customStyle="1" w:styleId="xl83">
    <w:name w:val="xl83"/>
    <w:basedOn w:val="a"/>
    <w:rsid w:val="00931A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both"/>
    </w:pPr>
    <w:rPr>
      <w:b/>
      <w:color w:val="000000"/>
      <w:sz w:val="22"/>
      <w:szCs w:val="20"/>
    </w:rPr>
  </w:style>
  <w:style w:type="paragraph" w:customStyle="1" w:styleId="xl84">
    <w:name w:val="xl84"/>
    <w:basedOn w:val="a"/>
    <w:rsid w:val="00931AAF"/>
    <w:pPr>
      <w:spacing w:before="100" w:beforeAutospacing="1" w:after="100" w:afterAutospacing="1" w:line="240" w:lineRule="auto"/>
      <w:ind w:firstLine="0"/>
      <w:jc w:val="both"/>
    </w:pPr>
    <w:rPr>
      <w:color w:val="000000"/>
      <w:sz w:val="22"/>
      <w:szCs w:val="20"/>
    </w:rPr>
  </w:style>
  <w:style w:type="paragraph" w:customStyle="1" w:styleId="xl85">
    <w:name w:val="xl85"/>
    <w:basedOn w:val="a"/>
    <w:rsid w:val="00931AAF"/>
    <w:pPr>
      <w:pBdr>
        <w:top w:val="single" w:sz="4" w:space="0" w:color="000000"/>
        <w:left w:val="single" w:sz="4" w:space="0" w:color="000000"/>
        <w:bottom w:val="single" w:sz="4" w:space="0" w:color="000000"/>
        <w:right w:val="none" w:sz="0" w:space="0" w:color="000000"/>
      </w:pBdr>
      <w:spacing w:before="100" w:beforeAutospacing="1" w:after="100" w:afterAutospacing="1" w:line="240" w:lineRule="auto"/>
      <w:ind w:firstLine="0"/>
      <w:jc w:val="both"/>
    </w:pPr>
    <w:rPr>
      <w:b/>
      <w:color w:val="000000"/>
      <w:sz w:val="22"/>
      <w:szCs w:val="20"/>
    </w:rPr>
  </w:style>
  <w:style w:type="paragraph" w:customStyle="1" w:styleId="xl86">
    <w:name w:val="xl86"/>
    <w:basedOn w:val="a"/>
    <w:rsid w:val="00931AAF"/>
    <w:pPr>
      <w:pBdr>
        <w:top w:val="single" w:sz="4" w:space="0" w:color="000000"/>
        <w:left w:val="single" w:sz="4" w:space="0" w:color="000000"/>
        <w:bottom w:val="single" w:sz="4" w:space="0" w:color="000000"/>
        <w:right w:val="none" w:sz="0" w:space="0" w:color="000000"/>
      </w:pBdr>
      <w:spacing w:before="100" w:beforeAutospacing="1" w:after="100" w:afterAutospacing="1" w:line="240" w:lineRule="auto"/>
      <w:ind w:firstLine="0"/>
      <w:jc w:val="center"/>
    </w:pPr>
    <w:rPr>
      <w:color w:val="000000"/>
      <w:szCs w:val="20"/>
    </w:rPr>
  </w:style>
  <w:style w:type="paragraph" w:customStyle="1" w:styleId="xl87">
    <w:name w:val="xl87"/>
    <w:basedOn w:val="a"/>
    <w:rsid w:val="00931A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pPr>
    <w:rPr>
      <w:color w:val="000000"/>
      <w:sz w:val="22"/>
      <w:szCs w:val="20"/>
    </w:rPr>
  </w:style>
  <w:style w:type="paragraph" w:customStyle="1" w:styleId="xl88">
    <w:name w:val="xl88"/>
    <w:basedOn w:val="a"/>
    <w:rsid w:val="00931AAF"/>
    <w:pPr>
      <w:pBdr>
        <w:top w:val="single" w:sz="4" w:space="0" w:color="000000"/>
        <w:left w:val="single" w:sz="4" w:space="0" w:color="000000"/>
        <w:bottom w:val="single" w:sz="4" w:space="0" w:color="000000"/>
        <w:right w:val="none" w:sz="0" w:space="0" w:color="000000"/>
      </w:pBdr>
      <w:spacing w:before="100" w:beforeAutospacing="1" w:after="100" w:afterAutospacing="1" w:line="240" w:lineRule="auto"/>
      <w:ind w:firstLine="0"/>
      <w:jc w:val="center"/>
    </w:pPr>
    <w:rPr>
      <w:b/>
      <w:color w:val="000000"/>
      <w:sz w:val="22"/>
      <w:szCs w:val="20"/>
    </w:rPr>
  </w:style>
  <w:style w:type="paragraph" w:customStyle="1" w:styleId="xl89">
    <w:name w:val="xl89"/>
    <w:basedOn w:val="a"/>
    <w:rsid w:val="00931AAF"/>
    <w:pPr>
      <w:pBdr>
        <w:top w:val="single" w:sz="4" w:space="0" w:color="000000"/>
        <w:left w:val="single" w:sz="4" w:space="0" w:color="000000"/>
        <w:bottom w:val="single" w:sz="4" w:space="0" w:color="000000"/>
        <w:right w:val="none" w:sz="0" w:space="0" w:color="000000"/>
      </w:pBdr>
      <w:spacing w:before="100" w:beforeAutospacing="1" w:after="100" w:afterAutospacing="1" w:line="240" w:lineRule="auto"/>
      <w:ind w:firstLine="0"/>
      <w:jc w:val="both"/>
    </w:pPr>
    <w:rPr>
      <w:b/>
      <w:color w:val="000000"/>
      <w:sz w:val="22"/>
      <w:szCs w:val="20"/>
    </w:rPr>
  </w:style>
  <w:style w:type="paragraph" w:customStyle="1" w:styleId="xl90">
    <w:name w:val="xl90"/>
    <w:basedOn w:val="a"/>
    <w:rsid w:val="00931AAF"/>
    <w:pPr>
      <w:pBdr>
        <w:top w:val="single" w:sz="4" w:space="0" w:color="000000"/>
        <w:left w:val="single" w:sz="4" w:space="0" w:color="000000"/>
        <w:bottom w:val="single" w:sz="8" w:space="0" w:color="000000"/>
        <w:right w:val="none" w:sz="0" w:space="0" w:color="000000"/>
      </w:pBdr>
      <w:spacing w:before="100" w:beforeAutospacing="1" w:after="100" w:afterAutospacing="1" w:line="240" w:lineRule="auto"/>
      <w:ind w:firstLine="0"/>
      <w:jc w:val="both"/>
    </w:pPr>
    <w:rPr>
      <w:b/>
      <w:color w:val="000000"/>
      <w:sz w:val="22"/>
      <w:szCs w:val="20"/>
    </w:rPr>
  </w:style>
  <w:style w:type="paragraph" w:customStyle="1" w:styleId="xl91">
    <w:name w:val="xl91"/>
    <w:basedOn w:val="a"/>
    <w:rsid w:val="00931A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both"/>
    </w:pPr>
    <w:rPr>
      <w:b/>
      <w:color w:val="000000"/>
      <w:szCs w:val="20"/>
    </w:rPr>
  </w:style>
  <w:style w:type="paragraph" w:customStyle="1" w:styleId="xl92">
    <w:name w:val="xl92"/>
    <w:basedOn w:val="a"/>
    <w:rsid w:val="00931AAF"/>
    <w:pPr>
      <w:pBdr>
        <w:top w:val="single" w:sz="4" w:space="0" w:color="000000"/>
        <w:left w:val="single" w:sz="4" w:space="0" w:color="000000"/>
        <w:bottom w:val="none" w:sz="0" w:space="0" w:color="000000"/>
        <w:right w:val="single" w:sz="4" w:space="0" w:color="000000"/>
      </w:pBdr>
      <w:spacing w:before="100" w:beforeAutospacing="1" w:after="100" w:afterAutospacing="1" w:line="240" w:lineRule="auto"/>
      <w:ind w:firstLine="0"/>
      <w:jc w:val="center"/>
    </w:pPr>
    <w:rPr>
      <w:b/>
      <w:color w:val="000000"/>
      <w:sz w:val="22"/>
      <w:szCs w:val="20"/>
    </w:rPr>
  </w:style>
  <w:style w:type="paragraph" w:customStyle="1" w:styleId="xl93">
    <w:name w:val="xl93"/>
    <w:basedOn w:val="a"/>
    <w:rsid w:val="00931AAF"/>
    <w:pPr>
      <w:pBdr>
        <w:top w:val="single" w:sz="4" w:space="0" w:color="000000"/>
        <w:left w:val="single" w:sz="4" w:space="0" w:color="000000"/>
        <w:bottom w:val="none" w:sz="0" w:space="0" w:color="000000"/>
        <w:right w:val="none" w:sz="0" w:space="0" w:color="000000"/>
      </w:pBdr>
      <w:spacing w:before="100" w:beforeAutospacing="1" w:after="100" w:afterAutospacing="1" w:line="240" w:lineRule="auto"/>
      <w:ind w:firstLine="0"/>
      <w:jc w:val="both"/>
    </w:pPr>
    <w:rPr>
      <w:b/>
      <w:color w:val="000000"/>
      <w:sz w:val="22"/>
      <w:szCs w:val="20"/>
    </w:rPr>
  </w:style>
  <w:style w:type="paragraph" w:customStyle="1" w:styleId="xl94">
    <w:name w:val="xl94"/>
    <w:basedOn w:val="a"/>
    <w:rsid w:val="00931A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pPr>
    <w:rPr>
      <w:color w:val="000000"/>
      <w:sz w:val="22"/>
      <w:szCs w:val="20"/>
    </w:rPr>
  </w:style>
  <w:style w:type="paragraph" w:customStyle="1" w:styleId="xl95">
    <w:name w:val="xl95"/>
    <w:basedOn w:val="a"/>
    <w:rsid w:val="00931AAF"/>
    <w:pPr>
      <w:spacing w:before="100" w:beforeAutospacing="1" w:after="100" w:afterAutospacing="1" w:line="240" w:lineRule="auto"/>
      <w:ind w:firstLine="0"/>
      <w:jc w:val="center"/>
    </w:pPr>
    <w:rPr>
      <w:color w:val="000000"/>
      <w:sz w:val="22"/>
      <w:szCs w:val="20"/>
    </w:rPr>
  </w:style>
  <w:style w:type="paragraph" w:customStyle="1" w:styleId="xl96">
    <w:name w:val="xl96"/>
    <w:basedOn w:val="a"/>
    <w:rsid w:val="00931AAF"/>
    <w:pPr>
      <w:pBdr>
        <w:top w:val="single" w:sz="4" w:space="0" w:color="000000"/>
        <w:left w:val="single" w:sz="4" w:space="0" w:color="000000"/>
        <w:bottom w:val="single" w:sz="8" w:space="0" w:color="000000"/>
        <w:right w:val="single" w:sz="4" w:space="0" w:color="000000"/>
      </w:pBdr>
      <w:spacing w:before="100" w:beforeAutospacing="1" w:after="100" w:afterAutospacing="1" w:line="240" w:lineRule="auto"/>
      <w:ind w:firstLine="0"/>
      <w:jc w:val="center"/>
    </w:pPr>
    <w:rPr>
      <w:color w:val="000000"/>
      <w:sz w:val="22"/>
      <w:szCs w:val="20"/>
    </w:rPr>
  </w:style>
  <w:style w:type="paragraph" w:customStyle="1" w:styleId="xl97">
    <w:name w:val="xl97"/>
    <w:basedOn w:val="a"/>
    <w:rsid w:val="00931A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pPr>
    <w:rPr>
      <w:b/>
      <w:color w:val="000000"/>
      <w:szCs w:val="20"/>
    </w:rPr>
  </w:style>
  <w:style w:type="paragraph" w:customStyle="1" w:styleId="xl98">
    <w:name w:val="xl98"/>
    <w:basedOn w:val="a"/>
    <w:rsid w:val="00931AAF"/>
    <w:pPr>
      <w:pBdr>
        <w:top w:val="single" w:sz="4" w:space="0" w:color="000000"/>
        <w:left w:val="none" w:sz="0" w:space="0" w:color="000000"/>
        <w:bottom w:val="single" w:sz="4" w:space="0" w:color="000000"/>
        <w:right w:val="single" w:sz="4" w:space="0" w:color="000000"/>
      </w:pBdr>
      <w:spacing w:before="100" w:beforeAutospacing="1" w:after="100" w:afterAutospacing="1" w:line="240" w:lineRule="auto"/>
      <w:ind w:firstLine="0"/>
      <w:jc w:val="center"/>
    </w:pPr>
    <w:rPr>
      <w:color w:val="000000"/>
      <w:szCs w:val="20"/>
    </w:rPr>
  </w:style>
  <w:style w:type="paragraph" w:customStyle="1" w:styleId="xl99">
    <w:name w:val="xl99"/>
    <w:basedOn w:val="a"/>
    <w:rsid w:val="00931AAF"/>
    <w:pPr>
      <w:pBdr>
        <w:top w:val="single" w:sz="4" w:space="0" w:color="000000"/>
        <w:left w:val="single" w:sz="4" w:space="0" w:color="000000"/>
        <w:bottom w:val="none" w:sz="0" w:space="0" w:color="000000"/>
        <w:right w:val="single" w:sz="4" w:space="0" w:color="000000"/>
      </w:pBdr>
      <w:spacing w:before="100" w:beforeAutospacing="1" w:after="100" w:afterAutospacing="1" w:line="240" w:lineRule="auto"/>
      <w:ind w:firstLine="0"/>
      <w:jc w:val="center"/>
    </w:pPr>
    <w:rPr>
      <w:b/>
      <w:color w:val="000000"/>
      <w:sz w:val="22"/>
      <w:szCs w:val="20"/>
    </w:rPr>
  </w:style>
  <w:style w:type="paragraph" w:customStyle="1" w:styleId="xl100">
    <w:name w:val="xl100"/>
    <w:basedOn w:val="a"/>
    <w:rsid w:val="00931A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both"/>
    </w:pPr>
    <w:rPr>
      <w:b/>
      <w:color w:val="000000"/>
      <w:szCs w:val="20"/>
    </w:rPr>
  </w:style>
  <w:style w:type="paragraph" w:customStyle="1" w:styleId="xl101">
    <w:name w:val="xl101"/>
    <w:basedOn w:val="a"/>
    <w:rsid w:val="00931AAF"/>
    <w:pPr>
      <w:pBdr>
        <w:top w:val="single" w:sz="4" w:space="0" w:color="000000"/>
        <w:left w:val="single" w:sz="4" w:space="0" w:color="000000"/>
        <w:bottom w:val="none" w:sz="0" w:space="0" w:color="000000"/>
        <w:right w:val="none" w:sz="0" w:space="0" w:color="000000"/>
      </w:pBdr>
      <w:spacing w:before="100" w:beforeAutospacing="1" w:after="100" w:afterAutospacing="1" w:line="240" w:lineRule="auto"/>
      <w:ind w:firstLine="0"/>
      <w:jc w:val="center"/>
    </w:pPr>
    <w:rPr>
      <w:color w:val="000000"/>
      <w:szCs w:val="20"/>
    </w:rPr>
  </w:style>
  <w:style w:type="paragraph" w:customStyle="1" w:styleId="xl102">
    <w:name w:val="xl102"/>
    <w:basedOn w:val="a"/>
    <w:rsid w:val="00931AAF"/>
    <w:pPr>
      <w:pBdr>
        <w:top w:val="single" w:sz="4" w:space="0" w:color="000000"/>
        <w:left w:val="none" w:sz="0" w:space="0" w:color="000000"/>
        <w:bottom w:val="none" w:sz="0" w:space="0" w:color="000000"/>
        <w:right w:val="single" w:sz="4" w:space="0" w:color="000000"/>
      </w:pBdr>
      <w:spacing w:before="100" w:beforeAutospacing="1" w:after="100" w:afterAutospacing="1" w:line="240" w:lineRule="auto"/>
      <w:ind w:firstLine="0"/>
      <w:jc w:val="center"/>
    </w:pPr>
    <w:rPr>
      <w:color w:val="000000"/>
      <w:szCs w:val="20"/>
    </w:rPr>
  </w:style>
  <w:style w:type="paragraph" w:customStyle="1" w:styleId="xl103">
    <w:name w:val="xl103"/>
    <w:basedOn w:val="a"/>
    <w:rsid w:val="00931A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both"/>
    </w:pPr>
    <w:rPr>
      <w:color w:val="000000"/>
      <w:szCs w:val="20"/>
    </w:rPr>
  </w:style>
  <w:style w:type="paragraph" w:customStyle="1" w:styleId="xl104">
    <w:name w:val="xl104"/>
    <w:basedOn w:val="a"/>
    <w:rsid w:val="00931A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pPr>
    <w:rPr>
      <w:b/>
      <w:color w:val="000000"/>
      <w:sz w:val="22"/>
      <w:szCs w:val="20"/>
    </w:rPr>
  </w:style>
  <w:style w:type="paragraph" w:customStyle="1" w:styleId="xl105">
    <w:name w:val="xl105"/>
    <w:basedOn w:val="a"/>
    <w:rsid w:val="00931A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pPr>
    <w:rPr>
      <w:color w:val="000000"/>
      <w:szCs w:val="20"/>
    </w:rPr>
  </w:style>
  <w:style w:type="paragraph" w:customStyle="1" w:styleId="xl106">
    <w:name w:val="xl106"/>
    <w:basedOn w:val="a"/>
    <w:rsid w:val="00931AAF"/>
    <w:pPr>
      <w:pBdr>
        <w:top w:val="single" w:sz="4" w:space="0" w:color="000000"/>
        <w:left w:val="single" w:sz="4" w:space="0" w:color="000000"/>
        <w:bottom w:val="none" w:sz="0" w:space="0" w:color="000000"/>
        <w:right w:val="single" w:sz="4" w:space="0" w:color="000000"/>
      </w:pBdr>
      <w:spacing w:before="100" w:beforeAutospacing="1" w:after="100" w:afterAutospacing="1" w:line="240" w:lineRule="auto"/>
      <w:ind w:firstLine="0"/>
      <w:jc w:val="center"/>
    </w:pPr>
    <w:rPr>
      <w:color w:val="000000"/>
      <w:szCs w:val="20"/>
    </w:rPr>
  </w:style>
  <w:style w:type="paragraph" w:customStyle="1" w:styleId="xl107">
    <w:name w:val="xl107"/>
    <w:basedOn w:val="a"/>
    <w:rsid w:val="00931A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pPr>
    <w:rPr>
      <w:color w:val="000000"/>
      <w:szCs w:val="20"/>
    </w:rPr>
  </w:style>
  <w:style w:type="paragraph" w:customStyle="1" w:styleId="xl108">
    <w:name w:val="xl108"/>
    <w:basedOn w:val="a"/>
    <w:rsid w:val="00931A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pPr>
    <w:rPr>
      <w:color w:val="000000"/>
      <w:szCs w:val="20"/>
    </w:rPr>
  </w:style>
  <w:style w:type="paragraph" w:customStyle="1" w:styleId="xl109">
    <w:name w:val="xl109"/>
    <w:basedOn w:val="a"/>
    <w:rsid w:val="00931AAF"/>
    <w:pPr>
      <w:pBdr>
        <w:top w:val="single" w:sz="4" w:space="0" w:color="000000"/>
        <w:left w:val="single" w:sz="4" w:space="0" w:color="000000"/>
        <w:bottom w:val="none" w:sz="0" w:space="0" w:color="000000"/>
        <w:right w:val="single" w:sz="4" w:space="0" w:color="000000"/>
      </w:pBdr>
      <w:spacing w:before="100" w:beforeAutospacing="1" w:after="100" w:afterAutospacing="1" w:line="240" w:lineRule="auto"/>
      <w:ind w:firstLine="0"/>
      <w:jc w:val="center"/>
    </w:pPr>
    <w:rPr>
      <w:color w:val="000000"/>
      <w:szCs w:val="20"/>
    </w:rPr>
  </w:style>
  <w:style w:type="paragraph" w:customStyle="1" w:styleId="xl110">
    <w:name w:val="xl110"/>
    <w:basedOn w:val="a"/>
    <w:rsid w:val="00931A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pPr>
    <w:rPr>
      <w:color w:val="000000"/>
      <w:szCs w:val="20"/>
    </w:rPr>
  </w:style>
  <w:style w:type="paragraph" w:customStyle="1" w:styleId="xl111">
    <w:name w:val="xl111"/>
    <w:basedOn w:val="a"/>
    <w:rsid w:val="00931AAF"/>
    <w:pPr>
      <w:pBdr>
        <w:top w:val="single" w:sz="4" w:space="0" w:color="000000"/>
        <w:left w:val="single" w:sz="4" w:space="0" w:color="000000"/>
        <w:bottom w:val="none" w:sz="0" w:space="0" w:color="000000"/>
        <w:right w:val="single" w:sz="4" w:space="0" w:color="000000"/>
      </w:pBdr>
      <w:spacing w:before="100" w:beforeAutospacing="1" w:after="100" w:afterAutospacing="1" w:line="240" w:lineRule="auto"/>
      <w:ind w:firstLine="0"/>
      <w:jc w:val="center"/>
    </w:pPr>
    <w:rPr>
      <w:color w:val="000000"/>
      <w:sz w:val="22"/>
      <w:szCs w:val="20"/>
    </w:rPr>
  </w:style>
  <w:style w:type="paragraph" w:customStyle="1" w:styleId="xl112">
    <w:name w:val="xl112"/>
    <w:basedOn w:val="a"/>
    <w:rsid w:val="00931AAF"/>
    <w:pPr>
      <w:pBdr>
        <w:top w:val="single" w:sz="4" w:space="0" w:color="000000"/>
        <w:left w:val="single" w:sz="4" w:space="0" w:color="000000"/>
        <w:bottom w:val="single" w:sz="8" w:space="0" w:color="000000"/>
        <w:right w:val="single" w:sz="4" w:space="0" w:color="000000"/>
      </w:pBdr>
      <w:spacing w:before="100" w:beforeAutospacing="1" w:after="100" w:afterAutospacing="1" w:line="240" w:lineRule="auto"/>
      <w:ind w:firstLine="0"/>
      <w:jc w:val="both"/>
    </w:pPr>
    <w:rPr>
      <w:color w:val="000000"/>
      <w:sz w:val="22"/>
      <w:szCs w:val="20"/>
    </w:rPr>
  </w:style>
  <w:style w:type="paragraph" w:customStyle="1" w:styleId="xl113">
    <w:name w:val="xl113"/>
    <w:basedOn w:val="a"/>
    <w:rsid w:val="00931A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pPr>
    <w:rPr>
      <w:color w:val="000000"/>
      <w:szCs w:val="20"/>
    </w:rPr>
  </w:style>
  <w:style w:type="paragraph" w:customStyle="1" w:styleId="xl114">
    <w:name w:val="xl114"/>
    <w:basedOn w:val="a"/>
    <w:rsid w:val="00931A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pPr>
    <w:rPr>
      <w:color w:val="FF0000"/>
      <w:szCs w:val="20"/>
    </w:rPr>
  </w:style>
  <w:style w:type="paragraph" w:customStyle="1" w:styleId="xl115">
    <w:name w:val="xl115"/>
    <w:basedOn w:val="a"/>
    <w:rsid w:val="00931A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pPr>
    <w:rPr>
      <w:b/>
      <w:color w:val="FF0000"/>
      <w:sz w:val="22"/>
      <w:szCs w:val="20"/>
    </w:rPr>
  </w:style>
  <w:style w:type="paragraph" w:customStyle="1" w:styleId="xl116">
    <w:name w:val="xl116"/>
    <w:basedOn w:val="a"/>
    <w:rsid w:val="00931AAF"/>
    <w:pPr>
      <w:pBdr>
        <w:top w:val="single" w:sz="4" w:space="0" w:color="000000"/>
        <w:left w:val="single" w:sz="4" w:space="0" w:color="000000"/>
        <w:bottom w:val="single" w:sz="8" w:space="0" w:color="000000"/>
        <w:right w:val="single" w:sz="4" w:space="0" w:color="000000"/>
      </w:pBdr>
      <w:spacing w:before="100" w:beforeAutospacing="1" w:after="100" w:afterAutospacing="1" w:line="240" w:lineRule="auto"/>
      <w:ind w:firstLine="0"/>
      <w:jc w:val="both"/>
    </w:pPr>
    <w:rPr>
      <w:b/>
      <w:color w:val="000000"/>
      <w:sz w:val="22"/>
      <w:szCs w:val="20"/>
    </w:rPr>
  </w:style>
  <w:style w:type="paragraph" w:customStyle="1" w:styleId="xl118">
    <w:name w:val="xl118"/>
    <w:basedOn w:val="a"/>
    <w:rsid w:val="00931A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both"/>
    </w:pPr>
    <w:rPr>
      <w:b/>
      <w:color w:val="000000"/>
      <w:sz w:val="22"/>
      <w:szCs w:val="20"/>
    </w:rPr>
  </w:style>
  <w:style w:type="paragraph" w:customStyle="1" w:styleId="xl119">
    <w:name w:val="xl119"/>
    <w:basedOn w:val="a"/>
    <w:rsid w:val="00931AAF"/>
    <w:pPr>
      <w:pBdr>
        <w:top w:val="single" w:sz="4" w:space="0" w:color="000000"/>
        <w:left w:val="single" w:sz="4" w:space="0" w:color="000000"/>
        <w:bottom w:val="single" w:sz="8" w:space="0" w:color="000000"/>
        <w:right w:val="single" w:sz="4" w:space="0" w:color="000000"/>
      </w:pBdr>
      <w:spacing w:before="100" w:beforeAutospacing="1" w:after="100" w:afterAutospacing="1" w:line="240" w:lineRule="auto"/>
      <w:ind w:firstLine="0"/>
      <w:jc w:val="both"/>
    </w:pPr>
    <w:rPr>
      <w:b/>
      <w:color w:val="000000"/>
      <w:szCs w:val="20"/>
    </w:rPr>
  </w:style>
  <w:style w:type="paragraph" w:customStyle="1" w:styleId="xl120">
    <w:name w:val="xl120"/>
    <w:basedOn w:val="a"/>
    <w:rsid w:val="00931AAF"/>
    <w:pPr>
      <w:spacing w:before="100" w:beforeAutospacing="1" w:after="100" w:afterAutospacing="1" w:line="240" w:lineRule="auto"/>
      <w:ind w:firstLine="0"/>
      <w:jc w:val="center"/>
    </w:pPr>
    <w:rPr>
      <w:color w:val="000000"/>
      <w:sz w:val="22"/>
      <w:szCs w:val="20"/>
    </w:rPr>
  </w:style>
  <w:style w:type="paragraph" w:customStyle="1" w:styleId="xl121">
    <w:name w:val="xl121"/>
    <w:basedOn w:val="a"/>
    <w:rsid w:val="00931A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pPr>
    <w:rPr>
      <w:b/>
      <w:color w:val="000000"/>
      <w:sz w:val="22"/>
      <w:szCs w:val="20"/>
    </w:rPr>
  </w:style>
  <w:style w:type="paragraph" w:customStyle="1" w:styleId="xl122">
    <w:name w:val="xl122"/>
    <w:basedOn w:val="a"/>
    <w:rsid w:val="00931AAF"/>
    <w:pPr>
      <w:pBdr>
        <w:top w:val="single" w:sz="4" w:space="0" w:color="000000"/>
        <w:left w:val="single" w:sz="4" w:space="0" w:color="000000"/>
        <w:bottom w:val="single" w:sz="8" w:space="0" w:color="000000"/>
        <w:right w:val="single" w:sz="4" w:space="0" w:color="000000"/>
      </w:pBdr>
      <w:spacing w:before="100" w:beforeAutospacing="1" w:after="100" w:afterAutospacing="1" w:line="240" w:lineRule="auto"/>
      <w:ind w:firstLine="0"/>
      <w:jc w:val="center"/>
    </w:pPr>
    <w:rPr>
      <w:color w:val="000000"/>
      <w:sz w:val="22"/>
      <w:szCs w:val="20"/>
    </w:rPr>
  </w:style>
  <w:style w:type="paragraph" w:customStyle="1" w:styleId="xl124">
    <w:name w:val="xl124"/>
    <w:basedOn w:val="a"/>
    <w:rsid w:val="00931A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pPr>
    <w:rPr>
      <w:b/>
      <w:color w:val="000000"/>
      <w:sz w:val="22"/>
      <w:szCs w:val="20"/>
    </w:rPr>
  </w:style>
  <w:style w:type="paragraph" w:customStyle="1" w:styleId="xl125">
    <w:name w:val="xl125"/>
    <w:basedOn w:val="a"/>
    <w:rsid w:val="00931A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pPr>
    <w:rPr>
      <w:color w:val="000000"/>
      <w:szCs w:val="20"/>
    </w:rPr>
  </w:style>
  <w:style w:type="paragraph" w:customStyle="1" w:styleId="xl126">
    <w:name w:val="xl126"/>
    <w:basedOn w:val="a"/>
    <w:rsid w:val="00931AAF"/>
    <w:pPr>
      <w:pBdr>
        <w:top w:val="single" w:sz="4" w:space="0" w:color="000000"/>
        <w:left w:val="single" w:sz="4" w:space="0" w:color="000000"/>
        <w:bottom w:val="single" w:sz="8" w:space="0" w:color="000000"/>
        <w:right w:val="single" w:sz="4" w:space="0" w:color="000000"/>
      </w:pBdr>
      <w:spacing w:before="100" w:beforeAutospacing="1" w:after="100" w:afterAutospacing="1" w:line="240" w:lineRule="auto"/>
      <w:ind w:firstLine="0"/>
      <w:jc w:val="both"/>
    </w:pPr>
    <w:rPr>
      <w:b/>
      <w:color w:val="000000"/>
      <w:sz w:val="22"/>
      <w:szCs w:val="20"/>
    </w:rPr>
  </w:style>
  <w:style w:type="paragraph" w:customStyle="1" w:styleId="xl127">
    <w:name w:val="xl127"/>
    <w:basedOn w:val="a"/>
    <w:rsid w:val="00931AAF"/>
    <w:pPr>
      <w:spacing w:before="100" w:beforeAutospacing="1" w:after="100" w:afterAutospacing="1" w:line="240" w:lineRule="auto"/>
      <w:ind w:firstLine="0"/>
      <w:jc w:val="center"/>
    </w:pPr>
    <w:rPr>
      <w:color w:val="000000"/>
      <w:sz w:val="22"/>
      <w:szCs w:val="20"/>
    </w:rPr>
  </w:style>
  <w:style w:type="paragraph" w:customStyle="1" w:styleId="xl128">
    <w:name w:val="xl128"/>
    <w:basedOn w:val="a"/>
    <w:rsid w:val="00931A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pPr>
    <w:rPr>
      <w:b/>
      <w:color w:val="000000"/>
      <w:sz w:val="22"/>
      <w:szCs w:val="20"/>
    </w:rPr>
  </w:style>
  <w:style w:type="paragraph" w:customStyle="1" w:styleId="xl129">
    <w:name w:val="xl129"/>
    <w:basedOn w:val="a"/>
    <w:rsid w:val="00931A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pPr>
    <w:rPr>
      <w:b/>
      <w:color w:val="000000"/>
      <w:sz w:val="22"/>
      <w:szCs w:val="20"/>
    </w:rPr>
  </w:style>
  <w:style w:type="paragraph" w:customStyle="1" w:styleId="xl130">
    <w:name w:val="xl130"/>
    <w:basedOn w:val="a"/>
    <w:rsid w:val="00931AAF"/>
    <w:pPr>
      <w:pBdr>
        <w:top w:val="single" w:sz="4" w:space="0" w:color="000000"/>
        <w:left w:val="single" w:sz="4" w:space="0" w:color="000000"/>
        <w:bottom w:val="none" w:sz="0" w:space="0" w:color="000000"/>
        <w:right w:val="single" w:sz="4" w:space="0" w:color="000000"/>
      </w:pBdr>
      <w:spacing w:before="100" w:beforeAutospacing="1" w:after="100" w:afterAutospacing="1" w:line="240" w:lineRule="auto"/>
      <w:ind w:firstLine="0"/>
      <w:jc w:val="center"/>
    </w:pPr>
    <w:rPr>
      <w:b/>
      <w:color w:val="000000"/>
      <w:sz w:val="22"/>
      <w:szCs w:val="20"/>
    </w:rPr>
  </w:style>
  <w:style w:type="paragraph" w:customStyle="1" w:styleId="xl131">
    <w:name w:val="xl131"/>
    <w:basedOn w:val="a"/>
    <w:rsid w:val="00931AAF"/>
    <w:pPr>
      <w:pBdr>
        <w:top w:val="single" w:sz="4" w:space="0" w:color="000000"/>
        <w:left w:val="single" w:sz="4" w:space="0" w:color="000000"/>
        <w:bottom w:val="none" w:sz="0" w:space="0" w:color="000000"/>
        <w:right w:val="single" w:sz="4" w:space="0" w:color="000000"/>
      </w:pBdr>
      <w:spacing w:before="100" w:beforeAutospacing="1" w:after="100" w:afterAutospacing="1" w:line="240" w:lineRule="auto"/>
      <w:ind w:firstLine="0"/>
      <w:jc w:val="center"/>
    </w:pPr>
    <w:rPr>
      <w:b/>
      <w:color w:val="000000"/>
      <w:sz w:val="22"/>
      <w:szCs w:val="20"/>
    </w:rPr>
  </w:style>
  <w:style w:type="paragraph" w:customStyle="1" w:styleId="xl132">
    <w:name w:val="xl132"/>
    <w:basedOn w:val="a"/>
    <w:rsid w:val="00931AAF"/>
    <w:pPr>
      <w:pBdr>
        <w:top w:val="single" w:sz="4" w:space="0" w:color="000000"/>
        <w:left w:val="single" w:sz="4" w:space="0" w:color="000000"/>
        <w:bottom w:val="single" w:sz="8" w:space="0" w:color="000000"/>
        <w:right w:val="single" w:sz="4" w:space="0" w:color="000000"/>
      </w:pBdr>
      <w:spacing w:before="100" w:beforeAutospacing="1" w:after="100" w:afterAutospacing="1" w:line="240" w:lineRule="auto"/>
      <w:ind w:firstLine="0"/>
      <w:jc w:val="center"/>
    </w:pPr>
    <w:rPr>
      <w:color w:val="000000"/>
      <w:sz w:val="22"/>
      <w:szCs w:val="20"/>
    </w:rPr>
  </w:style>
  <w:style w:type="paragraph" w:customStyle="1" w:styleId="xl133">
    <w:name w:val="xl133"/>
    <w:basedOn w:val="a"/>
    <w:rsid w:val="00931A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pPr>
    <w:rPr>
      <w:color w:val="000000"/>
      <w:szCs w:val="20"/>
    </w:rPr>
  </w:style>
  <w:style w:type="paragraph" w:customStyle="1" w:styleId="xl134">
    <w:name w:val="xl134"/>
    <w:basedOn w:val="a"/>
    <w:rsid w:val="00931AAF"/>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line="240" w:lineRule="auto"/>
      <w:ind w:firstLine="0"/>
      <w:jc w:val="center"/>
    </w:pPr>
    <w:rPr>
      <w:color w:val="000000"/>
      <w:szCs w:val="20"/>
    </w:rPr>
  </w:style>
  <w:style w:type="paragraph" w:customStyle="1" w:styleId="xl135">
    <w:name w:val="xl135"/>
    <w:basedOn w:val="a"/>
    <w:rsid w:val="00931AAF"/>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line="240" w:lineRule="auto"/>
      <w:ind w:firstLine="0"/>
      <w:jc w:val="center"/>
    </w:pPr>
    <w:rPr>
      <w:color w:val="000000"/>
      <w:szCs w:val="20"/>
    </w:rPr>
  </w:style>
  <w:style w:type="paragraph" w:customStyle="1" w:styleId="xl136">
    <w:name w:val="xl136"/>
    <w:basedOn w:val="a"/>
    <w:rsid w:val="00931AAF"/>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line="240" w:lineRule="auto"/>
      <w:ind w:firstLine="0"/>
      <w:jc w:val="center"/>
    </w:pPr>
    <w:rPr>
      <w:color w:val="000000"/>
      <w:szCs w:val="20"/>
    </w:rPr>
  </w:style>
  <w:style w:type="paragraph" w:customStyle="1" w:styleId="xl137">
    <w:name w:val="xl137"/>
    <w:basedOn w:val="a"/>
    <w:rsid w:val="00931AAF"/>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line="240" w:lineRule="auto"/>
      <w:ind w:firstLine="0"/>
      <w:jc w:val="center"/>
    </w:pPr>
    <w:rPr>
      <w:color w:val="000000"/>
      <w:szCs w:val="20"/>
    </w:rPr>
  </w:style>
  <w:style w:type="paragraph" w:customStyle="1" w:styleId="xl138">
    <w:name w:val="xl138"/>
    <w:basedOn w:val="a"/>
    <w:rsid w:val="00931AAF"/>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line="240" w:lineRule="auto"/>
      <w:ind w:firstLine="0"/>
      <w:jc w:val="center"/>
    </w:pPr>
    <w:rPr>
      <w:color w:val="000000"/>
      <w:szCs w:val="20"/>
    </w:rPr>
  </w:style>
  <w:style w:type="paragraph" w:customStyle="1" w:styleId="xl139">
    <w:name w:val="xl139"/>
    <w:basedOn w:val="a"/>
    <w:rsid w:val="00931AAF"/>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line="240" w:lineRule="auto"/>
      <w:ind w:firstLine="0"/>
      <w:jc w:val="center"/>
    </w:pPr>
    <w:rPr>
      <w:b/>
      <w:color w:val="000000"/>
      <w:sz w:val="22"/>
      <w:szCs w:val="20"/>
    </w:rPr>
  </w:style>
  <w:style w:type="paragraph" w:customStyle="1" w:styleId="xl140">
    <w:name w:val="xl140"/>
    <w:basedOn w:val="a"/>
    <w:rsid w:val="00931AAF"/>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line="240" w:lineRule="auto"/>
      <w:ind w:firstLine="0"/>
      <w:jc w:val="center"/>
    </w:pPr>
    <w:rPr>
      <w:b/>
      <w:color w:val="000000"/>
      <w:sz w:val="22"/>
      <w:szCs w:val="20"/>
    </w:rPr>
  </w:style>
  <w:style w:type="paragraph" w:customStyle="1" w:styleId="xl141">
    <w:name w:val="xl141"/>
    <w:basedOn w:val="a"/>
    <w:rsid w:val="00931AAF"/>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line="240" w:lineRule="auto"/>
      <w:ind w:firstLine="0"/>
      <w:jc w:val="both"/>
    </w:pPr>
    <w:rPr>
      <w:b/>
      <w:color w:val="000000"/>
      <w:sz w:val="22"/>
      <w:szCs w:val="20"/>
    </w:rPr>
  </w:style>
  <w:style w:type="paragraph" w:customStyle="1" w:styleId="xl142">
    <w:name w:val="xl142"/>
    <w:basedOn w:val="a"/>
    <w:rsid w:val="00931AAF"/>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line="240" w:lineRule="auto"/>
      <w:ind w:firstLine="0"/>
      <w:jc w:val="center"/>
    </w:pPr>
    <w:rPr>
      <w:color w:val="000000"/>
      <w:szCs w:val="20"/>
    </w:rPr>
  </w:style>
  <w:style w:type="paragraph" w:customStyle="1" w:styleId="xl143">
    <w:name w:val="xl143"/>
    <w:basedOn w:val="a"/>
    <w:rsid w:val="00931AAF"/>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line="240" w:lineRule="auto"/>
      <w:ind w:firstLine="0"/>
      <w:jc w:val="center"/>
    </w:pPr>
    <w:rPr>
      <w:b/>
      <w:color w:val="000000"/>
      <w:szCs w:val="20"/>
    </w:rPr>
  </w:style>
  <w:style w:type="paragraph" w:customStyle="1" w:styleId="xl144">
    <w:name w:val="xl144"/>
    <w:basedOn w:val="a"/>
    <w:rsid w:val="00931A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pPr>
    <w:rPr>
      <w:color w:val="000000"/>
      <w:sz w:val="22"/>
      <w:szCs w:val="20"/>
    </w:rPr>
  </w:style>
  <w:style w:type="paragraph" w:customStyle="1" w:styleId="xl145">
    <w:name w:val="xl145"/>
    <w:basedOn w:val="a"/>
    <w:rsid w:val="00931AA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both"/>
    </w:pPr>
    <w:rPr>
      <w:color w:val="000000"/>
      <w:sz w:val="22"/>
      <w:szCs w:val="20"/>
    </w:rPr>
  </w:style>
  <w:style w:type="paragraph" w:customStyle="1" w:styleId="xl146">
    <w:name w:val="xl146"/>
    <w:basedOn w:val="a"/>
    <w:rsid w:val="00931AAF"/>
    <w:pPr>
      <w:pBdr>
        <w:top w:val="single" w:sz="4" w:space="0" w:color="000000"/>
        <w:left w:val="single" w:sz="4" w:space="0" w:color="000000"/>
        <w:bottom w:val="single" w:sz="4" w:space="0" w:color="000000"/>
        <w:right w:val="none" w:sz="0" w:space="0" w:color="000000"/>
      </w:pBdr>
      <w:spacing w:before="100" w:beforeAutospacing="1" w:after="100" w:afterAutospacing="1" w:line="240" w:lineRule="auto"/>
      <w:ind w:firstLine="0"/>
      <w:jc w:val="both"/>
    </w:pPr>
    <w:rPr>
      <w:b/>
      <w:color w:val="000000"/>
      <w:szCs w:val="20"/>
    </w:rPr>
  </w:style>
  <w:style w:type="paragraph" w:customStyle="1" w:styleId="xl147">
    <w:name w:val="xl147"/>
    <w:basedOn w:val="a"/>
    <w:rsid w:val="00931AAF"/>
    <w:pPr>
      <w:pBdr>
        <w:top w:val="single" w:sz="4" w:space="0" w:color="000000"/>
        <w:left w:val="none" w:sz="0" w:space="0" w:color="000000"/>
        <w:bottom w:val="single" w:sz="4" w:space="0" w:color="000000"/>
        <w:right w:val="single" w:sz="4" w:space="0" w:color="000000"/>
      </w:pBdr>
      <w:spacing w:before="100" w:beforeAutospacing="1" w:after="100" w:afterAutospacing="1" w:line="240" w:lineRule="auto"/>
      <w:ind w:firstLine="0"/>
      <w:jc w:val="both"/>
    </w:pPr>
    <w:rPr>
      <w:b/>
      <w:color w:val="000000"/>
      <w:szCs w:val="20"/>
    </w:rPr>
  </w:style>
  <w:style w:type="paragraph" w:customStyle="1" w:styleId="xl148">
    <w:name w:val="xl148"/>
    <w:basedOn w:val="a"/>
    <w:rsid w:val="00931AAF"/>
    <w:pPr>
      <w:pBdr>
        <w:top w:val="single" w:sz="4" w:space="0" w:color="000000"/>
        <w:left w:val="single" w:sz="4" w:space="0" w:color="000000"/>
        <w:bottom w:val="none" w:sz="0" w:space="0" w:color="000000"/>
        <w:right w:val="none" w:sz="0" w:space="0" w:color="000000"/>
      </w:pBdr>
      <w:spacing w:before="100" w:beforeAutospacing="1" w:after="100" w:afterAutospacing="1" w:line="240" w:lineRule="auto"/>
      <w:ind w:firstLine="0"/>
      <w:jc w:val="both"/>
    </w:pPr>
    <w:rPr>
      <w:b/>
      <w:color w:val="000000"/>
      <w:szCs w:val="20"/>
    </w:rPr>
  </w:style>
  <w:style w:type="paragraph" w:customStyle="1" w:styleId="xl149">
    <w:name w:val="xl149"/>
    <w:basedOn w:val="a"/>
    <w:rsid w:val="00931AAF"/>
    <w:pPr>
      <w:pBdr>
        <w:top w:val="single" w:sz="4" w:space="0" w:color="000000"/>
        <w:left w:val="none" w:sz="0" w:space="0" w:color="000000"/>
        <w:bottom w:val="none" w:sz="0" w:space="0" w:color="000000"/>
        <w:right w:val="single" w:sz="4" w:space="0" w:color="000000"/>
      </w:pBdr>
      <w:spacing w:before="100" w:beforeAutospacing="1" w:after="100" w:afterAutospacing="1" w:line="240" w:lineRule="auto"/>
      <w:ind w:firstLine="0"/>
      <w:jc w:val="both"/>
    </w:pPr>
    <w:rPr>
      <w:b/>
      <w:color w:val="000000"/>
      <w:szCs w:val="20"/>
    </w:rPr>
  </w:style>
  <w:style w:type="paragraph" w:customStyle="1" w:styleId="xl150">
    <w:name w:val="xl150"/>
    <w:basedOn w:val="a"/>
    <w:rsid w:val="00931AAF"/>
    <w:pPr>
      <w:pBdr>
        <w:top w:val="single" w:sz="4" w:space="0" w:color="000000"/>
        <w:left w:val="single" w:sz="4" w:space="0" w:color="000000"/>
        <w:bottom w:val="single" w:sz="4" w:space="0" w:color="000000"/>
        <w:right w:val="none" w:sz="0" w:space="0" w:color="000000"/>
      </w:pBdr>
      <w:spacing w:before="100" w:beforeAutospacing="1" w:after="100" w:afterAutospacing="1" w:line="240" w:lineRule="auto"/>
      <w:ind w:firstLine="0"/>
      <w:jc w:val="center"/>
    </w:pPr>
    <w:rPr>
      <w:color w:val="000000"/>
      <w:szCs w:val="20"/>
    </w:rPr>
  </w:style>
  <w:style w:type="paragraph" w:customStyle="1" w:styleId="xl151">
    <w:name w:val="xl151"/>
    <w:basedOn w:val="a"/>
    <w:rsid w:val="00931AAF"/>
    <w:pPr>
      <w:pBdr>
        <w:top w:val="single" w:sz="4" w:space="0" w:color="000000"/>
        <w:left w:val="none" w:sz="0" w:space="0" w:color="000000"/>
        <w:bottom w:val="single" w:sz="4" w:space="0" w:color="000000"/>
        <w:right w:val="single" w:sz="4" w:space="0" w:color="000000"/>
      </w:pBdr>
      <w:spacing w:before="100" w:beforeAutospacing="1" w:after="100" w:afterAutospacing="1" w:line="240" w:lineRule="auto"/>
      <w:ind w:firstLine="0"/>
      <w:jc w:val="center"/>
    </w:pPr>
    <w:rPr>
      <w:color w:val="000000"/>
      <w:szCs w:val="20"/>
    </w:rPr>
  </w:style>
  <w:style w:type="paragraph" w:customStyle="1" w:styleId="xl152">
    <w:name w:val="xl152"/>
    <w:basedOn w:val="a"/>
    <w:rsid w:val="00931AAF"/>
    <w:pPr>
      <w:pBdr>
        <w:top w:val="single" w:sz="4" w:space="0" w:color="000000"/>
        <w:left w:val="single" w:sz="4" w:space="0" w:color="000000"/>
        <w:bottom w:val="single" w:sz="8" w:space="0" w:color="000000"/>
        <w:right w:val="single" w:sz="4" w:space="0" w:color="000000"/>
      </w:pBdr>
      <w:spacing w:before="100" w:beforeAutospacing="1" w:after="100" w:afterAutospacing="1" w:line="240" w:lineRule="auto"/>
      <w:ind w:firstLine="0"/>
      <w:jc w:val="center"/>
    </w:pPr>
    <w:rPr>
      <w:b/>
      <w:color w:val="000000"/>
      <w:sz w:val="32"/>
      <w:szCs w:val="20"/>
    </w:rPr>
  </w:style>
  <w:style w:type="paragraph" w:customStyle="1" w:styleId="xl153">
    <w:name w:val="xl153"/>
    <w:basedOn w:val="a"/>
    <w:rsid w:val="00931AAF"/>
    <w:pPr>
      <w:pBdr>
        <w:top w:val="single" w:sz="4" w:space="0" w:color="000000"/>
        <w:left w:val="single" w:sz="4" w:space="0" w:color="000000"/>
        <w:bottom w:val="single" w:sz="4" w:space="0" w:color="000000"/>
        <w:right w:val="none" w:sz="0" w:space="0" w:color="000000"/>
      </w:pBdr>
      <w:spacing w:before="100" w:beforeAutospacing="1" w:after="100" w:afterAutospacing="1" w:line="240" w:lineRule="auto"/>
      <w:ind w:firstLine="0"/>
      <w:jc w:val="both"/>
    </w:pPr>
    <w:rPr>
      <w:b/>
      <w:color w:val="000000"/>
      <w:szCs w:val="20"/>
    </w:rPr>
  </w:style>
  <w:style w:type="paragraph" w:customStyle="1" w:styleId="xl154">
    <w:name w:val="xl154"/>
    <w:basedOn w:val="a"/>
    <w:rsid w:val="00931AAF"/>
    <w:pPr>
      <w:pBdr>
        <w:top w:val="single" w:sz="4" w:space="0" w:color="000000"/>
        <w:left w:val="none" w:sz="0" w:space="0" w:color="000000"/>
        <w:bottom w:val="single" w:sz="4" w:space="0" w:color="000000"/>
        <w:right w:val="single" w:sz="4" w:space="0" w:color="000000"/>
      </w:pBdr>
      <w:spacing w:before="100" w:beforeAutospacing="1" w:after="100" w:afterAutospacing="1" w:line="240" w:lineRule="auto"/>
      <w:ind w:firstLine="0"/>
      <w:jc w:val="both"/>
    </w:pPr>
    <w:rPr>
      <w:b/>
      <w:color w:val="000000"/>
      <w:szCs w:val="20"/>
    </w:rPr>
  </w:style>
  <w:style w:type="paragraph" w:customStyle="1" w:styleId="101">
    <w:name w:val="Обычный + 10 пт"/>
    <w:basedOn w:val="a"/>
    <w:rsid w:val="00931AAF"/>
    <w:pPr>
      <w:widowControl w:val="0"/>
      <w:spacing w:line="240" w:lineRule="auto"/>
      <w:ind w:firstLine="0"/>
      <w:jc w:val="both"/>
    </w:pPr>
    <w:rPr>
      <w:rFonts w:ascii="Arial" w:hAnsi="Arial"/>
      <w:color w:val="000000"/>
      <w:sz w:val="20"/>
      <w:szCs w:val="20"/>
    </w:rPr>
  </w:style>
  <w:style w:type="paragraph" w:styleId="35">
    <w:name w:val="Body Text Indent 3"/>
    <w:basedOn w:val="a"/>
    <w:link w:val="34"/>
    <w:uiPriority w:val="99"/>
    <w:rsid w:val="00931AAF"/>
    <w:pPr>
      <w:spacing w:after="120" w:line="240" w:lineRule="auto"/>
      <w:ind w:left="283" w:firstLine="0"/>
      <w:jc w:val="both"/>
    </w:pPr>
    <w:rPr>
      <w:rFonts w:asciiTheme="minorHAnsi" w:eastAsiaTheme="minorHAnsi" w:hAnsiTheme="minorHAnsi" w:cstheme="minorBidi"/>
      <w:sz w:val="16"/>
      <w:szCs w:val="22"/>
      <w:lang w:eastAsia="en-US"/>
    </w:rPr>
  </w:style>
  <w:style w:type="character" w:customStyle="1" w:styleId="316">
    <w:name w:val="Основной текст с отступом 3 Знак1"/>
    <w:basedOn w:val="a0"/>
    <w:uiPriority w:val="99"/>
    <w:semiHidden/>
    <w:rsid w:val="00931AAF"/>
    <w:rPr>
      <w:rFonts w:ascii="Times New Roman" w:eastAsia="Times New Roman" w:hAnsi="Times New Roman" w:cs="Times New Roman"/>
      <w:sz w:val="16"/>
      <w:szCs w:val="16"/>
      <w:lang w:eastAsia="ru-RU"/>
    </w:rPr>
  </w:style>
  <w:style w:type="paragraph" w:customStyle="1" w:styleId="113">
    <w:name w:val="1.1 подпункт Знак Знак Знак"/>
    <w:basedOn w:val="a"/>
    <w:rsid w:val="00931AAF"/>
    <w:pPr>
      <w:widowControl w:val="0"/>
      <w:tabs>
        <w:tab w:val="left" w:pos="432"/>
      </w:tabs>
      <w:spacing w:before="120" w:line="240" w:lineRule="auto"/>
      <w:ind w:left="432" w:hanging="432"/>
      <w:jc w:val="both"/>
      <w:outlineLvl w:val="1"/>
    </w:pPr>
    <w:rPr>
      <w:rFonts w:ascii="Arial" w:hAnsi="Arial"/>
      <w:b/>
      <w:i/>
      <w:color w:val="000000"/>
      <w:szCs w:val="20"/>
    </w:rPr>
  </w:style>
  <w:style w:type="paragraph" w:customStyle="1" w:styleId="114">
    <w:name w:val="1.1 подпункт Знак Знак"/>
    <w:basedOn w:val="a"/>
    <w:rsid w:val="00931AAF"/>
    <w:pPr>
      <w:widowControl w:val="0"/>
      <w:tabs>
        <w:tab w:val="left" w:pos="432"/>
      </w:tabs>
      <w:spacing w:before="120" w:line="240" w:lineRule="auto"/>
      <w:ind w:left="432" w:hanging="432"/>
      <w:jc w:val="both"/>
      <w:outlineLvl w:val="1"/>
    </w:pPr>
    <w:rPr>
      <w:rFonts w:ascii="Arial" w:hAnsi="Arial"/>
      <w:b/>
      <w:i/>
      <w:color w:val="000000"/>
      <w:szCs w:val="20"/>
    </w:rPr>
  </w:style>
  <w:style w:type="paragraph" w:customStyle="1" w:styleId="afffffc">
    <w:name w:val="Îáû÷íûé"/>
    <w:rsid w:val="00931AAF"/>
    <w:pPr>
      <w:spacing w:after="0" w:line="240" w:lineRule="auto"/>
    </w:pPr>
    <w:rPr>
      <w:rFonts w:ascii="Calibri" w:eastAsia="Times New Roman" w:hAnsi="Calibri" w:cs="Times New Roman"/>
      <w:color w:val="000000"/>
      <w:sz w:val="20"/>
      <w:szCs w:val="20"/>
      <w:lang w:eastAsia="ru-RU"/>
    </w:rPr>
  </w:style>
  <w:style w:type="paragraph" w:customStyle="1" w:styleId="afffffd">
    <w:name w:val="Знак Знак Знак Знак Знак Знак"/>
    <w:basedOn w:val="a"/>
    <w:rsid w:val="00931AAF"/>
    <w:pPr>
      <w:spacing w:before="100" w:beforeAutospacing="1" w:after="100" w:afterAutospacing="1" w:line="240" w:lineRule="auto"/>
      <w:ind w:firstLine="0"/>
      <w:jc w:val="both"/>
    </w:pPr>
    <w:rPr>
      <w:rFonts w:ascii="Tahoma" w:hAnsi="Tahoma"/>
      <w:color w:val="000000"/>
      <w:sz w:val="20"/>
      <w:szCs w:val="20"/>
      <w:lang w:val="en-US" w:eastAsia="en-US"/>
    </w:rPr>
  </w:style>
  <w:style w:type="paragraph" w:customStyle="1" w:styleId="afffffe">
    <w:name w:val="Примечания"/>
    <w:basedOn w:val="a"/>
    <w:next w:val="2"/>
    <w:rsid w:val="00931AAF"/>
    <w:pPr>
      <w:spacing w:line="240" w:lineRule="auto"/>
      <w:ind w:firstLine="0"/>
      <w:jc w:val="both"/>
    </w:pPr>
    <w:rPr>
      <w:color w:val="000000"/>
      <w:sz w:val="22"/>
      <w:szCs w:val="20"/>
      <w:vertAlign w:val="superscript"/>
    </w:rPr>
  </w:style>
  <w:style w:type="paragraph" w:customStyle="1" w:styleId="affffff">
    <w:name w:val="Для шапки"/>
    <w:rsid w:val="00931AAF"/>
    <w:pPr>
      <w:spacing w:after="0" w:line="240" w:lineRule="auto"/>
      <w:ind w:right="-142"/>
      <w:jc w:val="both"/>
    </w:pPr>
    <w:rPr>
      <w:rFonts w:ascii="Calibri" w:eastAsia="Times New Roman" w:hAnsi="Calibri" w:cs="Times New Roman"/>
      <w:color w:val="000000"/>
      <w:szCs w:val="20"/>
      <w:lang w:eastAsia="ru-RU"/>
    </w:rPr>
  </w:style>
  <w:style w:type="paragraph" w:styleId="afc">
    <w:name w:val="Document Map"/>
    <w:basedOn w:val="a"/>
    <w:link w:val="afb"/>
    <w:semiHidden/>
    <w:rsid w:val="00931AAF"/>
    <w:pPr>
      <w:spacing w:after="60" w:line="240" w:lineRule="auto"/>
      <w:ind w:firstLine="0"/>
      <w:jc w:val="both"/>
    </w:pPr>
    <w:rPr>
      <w:rFonts w:ascii="Tahoma" w:eastAsiaTheme="minorHAnsi" w:hAnsi="Tahoma" w:cs="Tahoma"/>
      <w:sz w:val="22"/>
      <w:szCs w:val="22"/>
      <w:lang w:eastAsia="en-US"/>
    </w:rPr>
  </w:style>
  <w:style w:type="character" w:customStyle="1" w:styleId="1ffd">
    <w:name w:val="Схема документа Знак1"/>
    <w:basedOn w:val="a0"/>
    <w:uiPriority w:val="99"/>
    <w:semiHidden/>
    <w:rsid w:val="00931AAF"/>
    <w:rPr>
      <w:rFonts w:ascii="Segoe UI" w:eastAsia="Times New Roman" w:hAnsi="Segoe UI" w:cs="Segoe UI"/>
      <w:sz w:val="16"/>
      <w:szCs w:val="16"/>
      <w:lang w:eastAsia="ru-RU"/>
    </w:rPr>
  </w:style>
  <w:style w:type="paragraph" w:customStyle="1" w:styleId="affffff0">
    <w:name w:val="основной текст Знак"/>
    <w:basedOn w:val="a"/>
    <w:link w:val="affffff1"/>
    <w:rsid w:val="00931AAF"/>
    <w:pPr>
      <w:tabs>
        <w:tab w:val="left" w:pos="1560"/>
        <w:tab w:val="left" w:pos="1985"/>
      </w:tabs>
      <w:ind w:firstLine="544"/>
      <w:jc w:val="both"/>
    </w:pPr>
    <w:rPr>
      <w:color w:val="000000"/>
      <w:szCs w:val="20"/>
    </w:rPr>
  </w:style>
  <w:style w:type="character" w:customStyle="1" w:styleId="affffff1">
    <w:name w:val="основной текст Знак Знак"/>
    <w:basedOn w:val="a0"/>
    <w:link w:val="affffff0"/>
    <w:rsid w:val="00931AAF"/>
    <w:rPr>
      <w:rFonts w:ascii="Times New Roman" w:eastAsia="Times New Roman" w:hAnsi="Times New Roman" w:cs="Times New Roman"/>
      <w:color w:val="000000"/>
      <w:sz w:val="28"/>
      <w:szCs w:val="20"/>
      <w:lang w:eastAsia="ru-RU"/>
    </w:rPr>
  </w:style>
  <w:style w:type="paragraph" w:customStyle="1" w:styleId="1ffe">
    <w:name w:val="???????1"/>
    <w:rsid w:val="00931AAF"/>
    <w:pPr>
      <w:widowControl w:val="0"/>
      <w:spacing w:after="0" w:line="240" w:lineRule="auto"/>
    </w:pPr>
    <w:rPr>
      <w:rFonts w:ascii="Calibri" w:eastAsia="Times New Roman" w:hAnsi="Calibri" w:cs="Times New Roman"/>
      <w:color w:val="000000"/>
      <w:sz w:val="24"/>
      <w:szCs w:val="20"/>
      <w:lang w:eastAsia="ru-RU"/>
    </w:rPr>
  </w:style>
  <w:style w:type="paragraph" w:customStyle="1" w:styleId="affffff2">
    <w:name w:val="Нормальный"/>
    <w:rsid w:val="00931AAF"/>
    <w:pPr>
      <w:spacing w:after="0" w:line="240" w:lineRule="auto"/>
    </w:pPr>
    <w:rPr>
      <w:rFonts w:ascii="Times New Roman" w:eastAsia="Times New Roman" w:hAnsi="Times New Roman" w:cs="Times New Roman"/>
      <w:color w:val="000000"/>
      <w:sz w:val="24"/>
      <w:szCs w:val="20"/>
      <w:lang w:val="en-GB" w:eastAsia="ru-RU"/>
    </w:rPr>
  </w:style>
  <w:style w:type="paragraph" w:customStyle="1" w:styleId="CharCharCharChar0">
    <w:name w:val="Char Char Знак Знак Char Char"/>
    <w:basedOn w:val="a"/>
    <w:rsid w:val="00931AAF"/>
    <w:pPr>
      <w:spacing w:after="160" w:line="240" w:lineRule="auto"/>
      <w:ind w:firstLine="0"/>
      <w:jc w:val="both"/>
    </w:pPr>
    <w:rPr>
      <w:rFonts w:ascii="Arial" w:hAnsi="Arial"/>
      <w:b/>
      <w:color w:val="FFFFFF"/>
      <w:sz w:val="32"/>
      <w:szCs w:val="20"/>
      <w:lang w:val="en-US" w:eastAsia="en-US"/>
    </w:rPr>
  </w:style>
  <w:style w:type="paragraph" w:customStyle="1" w:styleId="affffff3">
    <w:name w:val="Знак Знак Знак Знак Знак Знак Знак Знак Знак"/>
    <w:basedOn w:val="a"/>
    <w:rsid w:val="00931AAF"/>
    <w:pPr>
      <w:widowControl w:val="0"/>
      <w:spacing w:after="160" w:line="240" w:lineRule="exact"/>
      <w:ind w:firstLine="0"/>
      <w:jc w:val="right"/>
    </w:pPr>
    <w:rPr>
      <w:color w:val="000000"/>
      <w:sz w:val="20"/>
      <w:szCs w:val="20"/>
      <w:lang w:val="en-GB" w:eastAsia="en-US"/>
    </w:rPr>
  </w:style>
  <w:style w:type="paragraph" w:styleId="2ff">
    <w:name w:val="List 2"/>
    <w:basedOn w:val="a"/>
    <w:rsid w:val="00931AAF"/>
    <w:pPr>
      <w:spacing w:after="60" w:line="240" w:lineRule="auto"/>
      <w:ind w:left="566" w:hanging="283"/>
      <w:jc w:val="both"/>
    </w:pPr>
    <w:rPr>
      <w:color w:val="000000"/>
      <w:sz w:val="22"/>
      <w:szCs w:val="20"/>
    </w:rPr>
  </w:style>
  <w:style w:type="paragraph" w:customStyle="1" w:styleId="3fa">
    <w:name w:val="3"/>
    <w:basedOn w:val="a"/>
    <w:rsid w:val="00931AAF"/>
    <w:pPr>
      <w:spacing w:before="200" w:after="200" w:line="240" w:lineRule="auto"/>
      <w:ind w:left="200" w:right="200" w:firstLine="0"/>
      <w:jc w:val="both"/>
    </w:pPr>
    <w:rPr>
      <w:color w:val="000000"/>
      <w:sz w:val="22"/>
      <w:szCs w:val="20"/>
    </w:rPr>
  </w:style>
  <w:style w:type="character" w:customStyle="1" w:styleId="affffff4">
    <w:name w:val="Текст концевой сноски Знак"/>
    <w:basedOn w:val="a0"/>
    <w:link w:val="affffff5"/>
    <w:semiHidden/>
    <w:rsid w:val="00931AAF"/>
    <w:rPr>
      <w:rFonts w:ascii="Times New Roman" w:eastAsia="Times New Roman" w:hAnsi="Times New Roman" w:cs="Times New Roman"/>
      <w:color w:val="000000"/>
      <w:sz w:val="20"/>
      <w:szCs w:val="20"/>
      <w:lang w:eastAsia="ru-RU"/>
    </w:rPr>
  </w:style>
  <w:style w:type="paragraph" w:styleId="affffff5">
    <w:name w:val="endnote text"/>
    <w:basedOn w:val="a"/>
    <w:link w:val="affffff4"/>
    <w:semiHidden/>
    <w:rsid w:val="00931AAF"/>
    <w:pPr>
      <w:spacing w:line="240" w:lineRule="auto"/>
      <w:ind w:firstLine="0"/>
      <w:jc w:val="both"/>
    </w:pPr>
    <w:rPr>
      <w:color w:val="000000"/>
      <w:sz w:val="20"/>
      <w:szCs w:val="20"/>
    </w:rPr>
  </w:style>
  <w:style w:type="character" w:customStyle="1" w:styleId="1fff">
    <w:name w:val="Текст концевой сноски Знак1"/>
    <w:basedOn w:val="a0"/>
    <w:uiPriority w:val="99"/>
    <w:semiHidden/>
    <w:rsid w:val="00931AAF"/>
    <w:rPr>
      <w:rFonts w:ascii="Times New Roman" w:eastAsia="Times New Roman" w:hAnsi="Times New Roman" w:cs="Times New Roman"/>
      <w:sz w:val="20"/>
      <w:szCs w:val="20"/>
      <w:lang w:eastAsia="ru-RU"/>
    </w:rPr>
  </w:style>
  <w:style w:type="character" w:customStyle="1" w:styleId="affffff6">
    <w:name w:val="Цветовое выделение"/>
    <w:rsid w:val="00931AAF"/>
    <w:rPr>
      <w:b/>
      <w:color w:val="000080"/>
    </w:rPr>
  </w:style>
  <w:style w:type="character" w:customStyle="1" w:styleId="affffff7">
    <w:name w:val="Гипертекстовая ссылка"/>
    <w:basedOn w:val="affffff6"/>
    <w:rsid w:val="00931AAF"/>
    <w:rPr>
      <w:b/>
      <w:color w:val="008000"/>
      <w:u w:val="single"/>
    </w:rPr>
  </w:style>
  <w:style w:type="character" w:customStyle="1" w:styleId="postbody">
    <w:name w:val="postbody"/>
    <w:basedOn w:val="a0"/>
    <w:rsid w:val="00931AAF"/>
  </w:style>
  <w:style w:type="character" w:customStyle="1" w:styleId="affffff8">
    <w:name w:val="номе"/>
    <w:basedOn w:val="a0"/>
    <w:rsid w:val="00931AAF"/>
  </w:style>
  <w:style w:type="character" w:styleId="affffff9">
    <w:name w:val="footnote reference"/>
    <w:basedOn w:val="a0"/>
    <w:uiPriority w:val="99"/>
    <w:qFormat/>
    <w:rsid w:val="00931AAF"/>
    <w:rPr>
      <w:vertAlign w:val="superscript"/>
    </w:rPr>
  </w:style>
  <w:style w:type="paragraph" w:customStyle="1" w:styleId="Text">
    <w:name w:val="Text"/>
    <w:basedOn w:val="a"/>
    <w:rsid w:val="00931AAF"/>
    <w:pPr>
      <w:spacing w:after="240" w:line="240" w:lineRule="auto"/>
      <w:ind w:firstLine="0"/>
    </w:pPr>
    <w:rPr>
      <w:sz w:val="24"/>
      <w:szCs w:val="20"/>
      <w:lang w:val="en-US" w:eastAsia="en-US"/>
    </w:rPr>
  </w:style>
  <w:style w:type="paragraph" w:customStyle="1" w:styleId="1fff0">
    <w:name w:val="Маркер1"/>
    <w:basedOn w:val="a"/>
    <w:rsid w:val="00931AAF"/>
    <w:pPr>
      <w:widowControl w:val="0"/>
      <w:tabs>
        <w:tab w:val="left" w:pos="360"/>
      </w:tabs>
      <w:suppressAutoHyphens/>
      <w:spacing w:before="120" w:line="300" w:lineRule="atLeast"/>
      <w:ind w:firstLine="0"/>
      <w:jc w:val="both"/>
    </w:pPr>
    <w:rPr>
      <w:rFonts w:ascii="Calibri" w:hAnsi="Calibri" w:cs="Calibri"/>
      <w:sz w:val="24"/>
      <w:lang w:eastAsia="zh-CN"/>
    </w:rPr>
  </w:style>
  <w:style w:type="paragraph" w:customStyle="1" w:styleId="FORMATTEXT">
    <w:name w:val=".FORMATTEXT"/>
    <w:rsid w:val="00931AAF"/>
    <w:pPr>
      <w:widowControl w:val="0"/>
      <w:autoSpaceDE w:val="0"/>
      <w:autoSpaceDN w:val="0"/>
      <w:adjustRightInd w:val="0"/>
      <w:spacing w:after="0" w:line="240" w:lineRule="auto"/>
    </w:pPr>
    <w:rPr>
      <w:rFonts w:ascii="Times New Roman" w:eastAsia="Calibri" w:hAnsi="Times New Roman" w:cs="Times New Roman"/>
      <w:sz w:val="24"/>
      <w:szCs w:val="24"/>
      <w:lang w:eastAsia="ru-RU"/>
    </w:rPr>
  </w:style>
  <w:style w:type="character" w:customStyle="1" w:styleId="dt-m0">
    <w:name w:val="dt-m_0"/>
    <w:basedOn w:val="a0"/>
    <w:rsid w:val="00931AAF"/>
    <w:rPr>
      <w:rFonts w:ascii="Times New Roman" w:hAnsi="Times New Roman"/>
      <w:color w:val="auto"/>
      <w:sz w:val="24"/>
    </w:rPr>
  </w:style>
  <w:style w:type="character" w:customStyle="1" w:styleId="ListParagraphChar">
    <w:name w:val="List Paragraph Char"/>
    <w:aliases w:val="Bullet List Char,FooterText Char,numbered Char,Paragraphe de liste1 Char,lp1 Char"/>
    <w:locked/>
    <w:rsid w:val="00931AAF"/>
    <w:rPr>
      <w:rFonts w:ascii="Calibri" w:hAnsi="Calibri"/>
      <w:sz w:val="22"/>
      <w:szCs w:val="22"/>
      <w:lang w:eastAsia="en-US"/>
    </w:rPr>
  </w:style>
  <w:style w:type="character" w:customStyle="1" w:styleId="copytitle">
    <w:name w:val="copy_title"/>
    <w:basedOn w:val="a0"/>
    <w:rsid w:val="00931AAF"/>
  </w:style>
  <w:style w:type="character" w:customStyle="1" w:styleId="copytarget">
    <w:name w:val="copy_target"/>
    <w:basedOn w:val="a0"/>
    <w:rsid w:val="00931AAF"/>
  </w:style>
  <w:style w:type="paragraph" w:customStyle="1" w:styleId="western">
    <w:name w:val="western"/>
    <w:basedOn w:val="a"/>
    <w:rsid w:val="00931AAF"/>
    <w:pPr>
      <w:spacing w:before="100" w:beforeAutospacing="1" w:after="100" w:afterAutospacing="1" w:line="240" w:lineRule="auto"/>
      <w:ind w:firstLine="0"/>
    </w:pPr>
    <w:rPr>
      <w:sz w:val="24"/>
    </w:rPr>
  </w:style>
  <w:style w:type="paragraph" w:customStyle="1" w:styleId="2ff0">
    <w:name w:val="Абзац списка2"/>
    <w:basedOn w:val="a"/>
    <w:qFormat/>
    <w:rsid w:val="00931AAF"/>
    <w:pPr>
      <w:spacing w:after="40" w:line="264" w:lineRule="auto"/>
      <w:ind w:left="720" w:firstLine="0"/>
    </w:pPr>
    <w:rPr>
      <w:rFonts w:ascii="Calibri" w:eastAsia="Calibri" w:hAnsi="Calibri" w:cs="Calibri"/>
      <w:sz w:val="22"/>
      <w:szCs w:val="22"/>
      <w:lang w:eastAsia="en-US"/>
    </w:rPr>
  </w:style>
  <w:style w:type="paragraph" w:customStyle="1" w:styleId="MMTopic6">
    <w:name w:val="MM Topic 6"/>
    <w:basedOn w:val="6"/>
    <w:link w:val="MMTopic60"/>
    <w:rsid w:val="00931AAF"/>
    <w:pPr>
      <w:keepNext/>
      <w:keepLines/>
      <w:tabs>
        <w:tab w:val="clear" w:pos="1152"/>
      </w:tabs>
      <w:suppressAutoHyphens w:val="0"/>
      <w:spacing w:before="40" w:after="0" w:line="259" w:lineRule="auto"/>
      <w:ind w:left="0" w:firstLine="0"/>
      <w:jc w:val="left"/>
    </w:pPr>
    <w:rPr>
      <w:rFonts w:asciiTheme="majorHAnsi" w:eastAsiaTheme="majorEastAsia" w:hAnsiTheme="majorHAnsi" w:cstheme="majorBidi"/>
      <w:i w:val="0"/>
      <w:color w:val="1F4D78" w:themeColor="accent1" w:themeShade="7F"/>
      <w:lang w:eastAsia="ru-RU"/>
    </w:rPr>
  </w:style>
  <w:style w:type="character" w:customStyle="1" w:styleId="MMTopic60">
    <w:name w:val="MM Topic 6 Знак"/>
    <w:basedOn w:val="60"/>
    <w:link w:val="MMTopic6"/>
    <w:rsid w:val="00931AAF"/>
    <w:rPr>
      <w:rFonts w:asciiTheme="majorHAnsi" w:eastAsiaTheme="majorEastAsia" w:hAnsiTheme="majorHAnsi" w:cstheme="majorBidi"/>
      <w:i w:val="0"/>
      <w:color w:val="1F4D78" w:themeColor="accent1" w:themeShade="7F"/>
      <w:szCs w:val="20"/>
      <w:lang w:val="x-none" w:eastAsia="ru-RU"/>
    </w:rPr>
  </w:style>
  <w:style w:type="paragraph" w:customStyle="1" w:styleId="s1">
    <w:name w:val="s_1"/>
    <w:basedOn w:val="a"/>
    <w:rsid w:val="00931AAF"/>
    <w:pPr>
      <w:spacing w:before="100" w:beforeAutospacing="1" w:after="100" w:afterAutospacing="1" w:line="240" w:lineRule="auto"/>
      <w:ind w:firstLine="0"/>
    </w:pPr>
    <w:rPr>
      <w:sz w:val="24"/>
    </w:rPr>
  </w:style>
  <w:style w:type="paragraph" w:customStyle="1" w:styleId="1KGK9">
    <w:name w:val="1KG=K9"/>
    <w:rsid w:val="00931AAF"/>
    <w:pPr>
      <w:spacing w:after="0" w:line="240" w:lineRule="auto"/>
    </w:pPr>
    <w:rPr>
      <w:rFonts w:ascii="Arial" w:eastAsia="Calibri" w:hAnsi="Arial" w:cs="Times New Roman"/>
      <w:sz w:val="24"/>
      <w:szCs w:val="20"/>
      <w:lang w:val="en-AU" w:eastAsia="ru-RU"/>
    </w:rPr>
  </w:style>
  <w:style w:type="paragraph" w:customStyle="1" w:styleId="affffffa">
    <w:name w:val="По умолчанию"/>
    <w:rsid w:val="00931AAF"/>
    <w:pPr>
      <w:pBdr>
        <w:top w:val="nil"/>
        <w:left w:val="nil"/>
        <w:bottom w:val="nil"/>
        <w:right w:val="nil"/>
        <w:between w:val="nil"/>
        <w:bar w:val="nil"/>
      </w:pBdr>
      <w:spacing w:before="160" w:after="0" w:line="288" w:lineRule="auto"/>
    </w:pPr>
    <w:rPr>
      <w:rFonts w:ascii="Helvetica Neue" w:eastAsia="Helvetica Neue" w:hAnsi="Helvetica Neue" w:cs="Helvetica Neue"/>
      <w:color w:val="000000"/>
      <w:sz w:val="24"/>
      <w:szCs w:val="24"/>
      <w:bdr w:val="nil"/>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1141396">
      <w:bodyDiv w:val="1"/>
      <w:marLeft w:val="0"/>
      <w:marRight w:val="0"/>
      <w:marTop w:val="0"/>
      <w:marBottom w:val="0"/>
      <w:divBdr>
        <w:top w:val="none" w:sz="0" w:space="0" w:color="auto"/>
        <w:left w:val="none" w:sz="0" w:space="0" w:color="auto"/>
        <w:bottom w:val="none" w:sz="0" w:space="0" w:color="auto"/>
        <w:right w:val="none" w:sz="0" w:space="0" w:color="auto"/>
      </w:divBdr>
    </w:div>
    <w:div w:id="1599946285">
      <w:bodyDiv w:val="1"/>
      <w:marLeft w:val="0"/>
      <w:marRight w:val="0"/>
      <w:marTop w:val="0"/>
      <w:marBottom w:val="0"/>
      <w:divBdr>
        <w:top w:val="none" w:sz="0" w:space="0" w:color="auto"/>
        <w:left w:val="none" w:sz="0" w:space="0" w:color="auto"/>
        <w:bottom w:val="none" w:sz="0" w:space="0" w:color="auto"/>
        <w:right w:val="none" w:sz="0" w:space="0" w:color="auto"/>
      </w:divBdr>
    </w:div>
    <w:div w:id="1613633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zakupki.gov.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rts-tender.ru" TargetMode="External"/><Relationship Id="rId4" Type="http://schemas.openxmlformats.org/officeDocument/2006/relationships/settings" Target="settings.xml"/><Relationship Id="rId9" Type="http://schemas.openxmlformats.org/officeDocument/2006/relationships/hyperlink" Target="http://www.rts-tender.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294F6D-A48A-4C99-93F9-BC73306E6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3</Pages>
  <Words>1838</Words>
  <Characters>10479</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Екатерина Нурисламовна Котлякова</cp:lastModifiedBy>
  <cp:revision>23</cp:revision>
  <cp:lastPrinted>2025-03-06T04:14:00Z</cp:lastPrinted>
  <dcterms:created xsi:type="dcterms:W3CDTF">2024-02-19T03:02:00Z</dcterms:created>
  <dcterms:modified xsi:type="dcterms:W3CDTF">2025-12-15T02:25:00Z</dcterms:modified>
</cp:coreProperties>
</file>