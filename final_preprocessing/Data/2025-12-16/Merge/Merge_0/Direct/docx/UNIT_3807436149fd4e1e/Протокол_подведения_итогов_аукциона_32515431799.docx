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463" w:rsidRPr="00851D71" w:rsidRDefault="00E62B4E" w:rsidP="00851D7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Протокол подведения итогов аукциона № 32515431799</w:t>
      </w:r>
      <w:r w:rsidR="00851D71"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>/</w:t>
      </w:r>
      <w:r w:rsidR="00851D71" w:rsidRPr="00851D71">
        <w:rPr>
          <w:rFonts w:ascii="Times New Roman" w:hAnsi="Times New Roman" w:cs="Times New Roman"/>
          <w:sz w:val="20"/>
          <w:szCs w:val="20"/>
        </w:rPr>
        <w:t xml:space="preserve"> </w:t>
      </w:r>
      <w:r w:rsidR="00851D71"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ЗП5111906</w:t>
      </w:r>
    </w:p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Номер закупки: 32515431799</w:t>
      </w:r>
    </w:p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0C0463" w:rsidRPr="00851D71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ЭТП ТЭК-Торг</w:t>
            </w:r>
          </w:p>
          <w:p w:rsidR="000C0463" w:rsidRPr="00851D71" w:rsidRDefault="000C0463" w:rsidP="00851D71">
            <w:pPr>
              <w:spacing w:after="0" w:line="240" w:lineRule="auto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(</w:t>
            </w:r>
            <w:hyperlink r:id="rId9" w:history="1"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https</w:t>
              </w:r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://</w:t>
              </w:r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www</w:t>
              </w:r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.</w:t>
              </w:r>
              <w:proofErr w:type="spellStart"/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tektorg</w:t>
              </w:r>
              <w:proofErr w:type="spellEnd"/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.</w:t>
              </w:r>
              <w:proofErr w:type="spellStart"/>
              <w:r w:rsidRPr="00851D71">
                <w:rPr>
                  <w:rStyle w:val="DefaultParagraphFontPHPDOCX"/>
                  <w:rFonts w:ascii="Times New Roman" w:hAnsi="Times New Roman" w:cs="Times New Roman"/>
                  <w:color w:val="0000CC"/>
                  <w:position w:val="-3"/>
                  <w:sz w:val="20"/>
                  <w:szCs w:val="20"/>
                  <w:u w:val="single"/>
                </w:rPr>
                <w:t>ru</w:t>
              </w:r>
              <w:proofErr w:type="spellEnd"/>
            </w:hyperlink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) 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right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15.12.2025 г.</w:t>
            </w:r>
          </w:p>
          <w:p w:rsidR="000C0463" w:rsidRPr="00851D71" w:rsidRDefault="00E62B4E" w:rsidP="00851D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1. Организатор закупки: ГОСУДАРСТВЕННОЕ АВТОНОМНОЕ УЧРЕЖДЕНИЕ ЗДРАВООХРАНЕНИЯ "БРЯНСКИЙ ОБЛАСТНОЙ ОНКОЛОГИЧЕСКИЙ ДИСПАНСЕР"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2. Контактное лицо: Белова Наталия Сергеевна, 418905, </w:t>
      </w:r>
      <w:hyperlink r:id="rId10" w:history="1"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bood</w:t>
        </w:r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_</w:t>
        </w:r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market</w:t>
        </w:r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@</w:t>
        </w:r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mail</w:t>
        </w:r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.</w:t>
        </w:r>
        <w:proofErr w:type="spellStart"/>
        <w:r w:rsidRPr="00851D71">
          <w:rPr>
            <w:rStyle w:val="DefaultParagraphFontPHPDOCX"/>
            <w:rFonts w:ascii="Times New Roman" w:hAnsi="Times New Roman" w:cs="Times New Roman"/>
            <w:color w:val="0000CC"/>
            <w:sz w:val="20"/>
            <w:szCs w:val="20"/>
            <w:u w:val="single"/>
          </w:rPr>
          <w:t>ru</w:t>
        </w:r>
        <w:proofErr w:type="spellEnd"/>
      </w:hyperlink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3. Наименование закупки: Закупка салфеток для имеющихся у ГАУЗ БООД контейнеров </w:t>
      </w:r>
      <w:proofErr w:type="spellStart"/>
      <w:r w:rsidRPr="00851D71">
        <w:rPr>
          <w:rFonts w:ascii="Times New Roman" w:hAnsi="Times New Roman" w:cs="Times New Roman"/>
          <w:color w:val="000000"/>
          <w:sz w:val="20"/>
          <w:szCs w:val="20"/>
        </w:rPr>
        <w:t>Дезупак</w:t>
      </w:r>
      <w:proofErr w:type="spellEnd"/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на 2026 год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4. Срок предоставления документации: </w:t>
      </w:r>
      <w:r w:rsidRPr="00851D71"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21.11.2025 по 08.12.2025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5. Дата начала подачи заявок: 21.11.2025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6. Дата и время окончания подачи заявок: 08.12.2025</w:t>
      </w: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16 ч. 00 мин. (по московскому времени)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7. Дата подведения итогов: 15.12.2025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8. Место подведения итогов:</w:t>
      </w:r>
    </w:p>
    <w:p w:rsidR="000C0463" w:rsidRPr="00851D71" w:rsidRDefault="00E62B4E" w:rsidP="00851D71">
      <w:pPr>
        <w:spacing w:after="0" w:line="240" w:lineRule="auto"/>
        <w:ind w:left="255" w:hanging="24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9. Состав комиссии:</w:t>
      </w:r>
    </w:p>
    <w:p w:rsidR="000C0463" w:rsidRPr="00851D71" w:rsidRDefault="00E62B4E" w:rsidP="00851D71">
      <w:pPr>
        <w:spacing w:after="0" w:line="240" w:lineRule="auto"/>
        <w:ind w:left="255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На заседании комиссии по подведению итогов аукциона 32515431799, присутствовали: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475"/>
        <w:gridCol w:w="2475"/>
        <w:gridCol w:w="2475"/>
      </w:tblGrid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Член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комиссии</w:t>
            </w:r>
            <w:proofErr w:type="spellEnd"/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Роль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Должность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Статус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Бардуков Андрей Николаевич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Жукова Валерия Валерьевна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Заместитель председателя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Воловикова Екатерина Михайловна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Аксёнова Наталья Александровна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Боровикова Елена Юрьевна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Ивуков Сергей Юрьевич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Митракова Надежда Ивановна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Алешина Инна Ивановна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Меркушова Наталья Владимировна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Белова Наталия Сергеевна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Морозова Светлана Николаевна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255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Всего на заседании присутствовало 7 член</w:t>
      </w:r>
      <w:proofErr w:type="gramStart"/>
      <w:r w:rsidRPr="00851D71">
        <w:rPr>
          <w:rFonts w:ascii="Times New Roman" w:hAnsi="Times New Roman" w:cs="Times New Roman"/>
          <w:color w:val="000000"/>
          <w:sz w:val="20"/>
          <w:szCs w:val="20"/>
        </w:rPr>
        <w:t>а(</w:t>
      </w:r>
      <w:proofErr w:type="spellStart"/>
      <w:proofErr w:type="gramEnd"/>
      <w:r w:rsidRPr="00851D71">
        <w:rPr>
          <w:rFonts w:ascii="Times New Roman" w:hAnsi="Times New Roman" w:cs="Times New Roman"/>
          <w:color w:val="000000"/>
          <w:sz w:val="20"/>
          <w:szCs w:val="20"/>
        </w:rPr>
        <w:t>ов</w:t>
      </w:r>
      <w:proofErr w:type="spellEnd"/>
      <w:r w:rsidRPr="00851D71">
        <w:rPr>
          <w:rFonts w:ascii="Times New Roman" w:hAnsi="Times New Roman" w:cs="Times New Roman"/>
          <w:color w:val="000000"/>
          <w:sz w:val="20"/>
          <w:szCs w:val="20"/>
        </w:rPr>
        <w:t>) комиссии. Кворум имеется. Заседание правомочно.</w:t>
      </w:r>
    </w:p>
    <w:p w:rsidR="000C0463" w:rsidRPr="00851D71" w:rsidRDefault="00E62B4E" w:rsidP="00851D71">
      <w:pPr>
        <w:spacing w:after="0" w:line="240" w:lineRule="auto"/>
        <w:ind w:left="375" w:hanging="384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 Сведения о предмете договора и заявках, поданных на участие в закупке:</w:t>
      </w:r>
    </w:p>
    <w:p w:rsidR="000C0463" w:rsidRPr="00851D71" w:rsidRDefault="00E62B4E" w:rsidP="00851D71">
      <w:pPr>
        <w:spacing w:after="0" w:line="240" w:lineRule="auto"/>
        <w:ind w:left="990" w:hanging="96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Лот №1: Закупка салфеток для имеющихся у ГАУЗ БООД контейнеров </w:t>
      </w:r>
      <w:proofErr w:type="spellStart"/>
      <w:r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>Дезупак</w:t>
      </w:r>
      <w:proofErr w:type="spellEnd"/>
      <w:r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на 2026 год</w:t>
      </w:r>
    </w:p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10.1.1. </w:t>
      </w:r>
      <w:proofErr w:type="gramStart"/>
      <w:r w:rsidRPr="00851D71">
        <w:rPr>
          <w:rFonts w:ascii="Times New Roman" w:hAnsi="Times New Roman" w:cs="Times New Roman"/>
          <w:color w:val="000000"/>
          <w:sz w:val="20"/>
          <w:szCs w:val="20"/>
        </w:rPr>
        <w:t>Заказчик(</w:t>
      </w:r>
      <w:proofErr w:type="gramEnd"/>
      <w:r w:rsidRPr="00851D71">
        <w:rPr>
          <w:rFonts w:ascii="Times New Roman" w:hAnsi="Times New Roman" w:cs="Times New Roman"/>
          <w:color w:val="000000"/>
          <w:sz w:val="20"/>
          <w:szCs w:val="20"/>
        </w:rPr>
        <w:t>и), заключающие договор: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0C0463" w:rsidRPr="00851D71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ГОСУДАРСТВЕННОЕ АВТОНОМНОЕ УЧРЕЖДЕНИЕ ЗДРАВООХРАНЕНИЯ "БРЯНСКИЙ ОБЛАСТНОЙ ОНКОЛОГИЧЕСКИЙ ДИСПАНСЕР"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10.1.2. Начальная (максимальная) цена договора: 890 844,00 (Российский рубль).</w:t>
      </w:r>
    </w:p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10.1.3. Сведения о сроке исполнения договора: в соответствии с требованиями документации.</w:t>
      </w:r>
    </w:p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ОКПД 2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ОКВЭД 2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Количество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(ед. измерения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13.95.10.190 Изделия из нетканых материалов прочие, кроме одежды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13.95 Производство нетканых текстильных материалов и изделий 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из них, кроме одежды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2282.000000 (УПАК)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lastRenderedPageBreak/>
        <w:t>10.1.5. Подведение итогов закупки осуществляется среди 3 заявок участников аукциона 32515431799: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485"/>
        <w:gridCol w:w="2277"/>
        <w:gridCol w:w="2178"/>
        <w:gridCol w:w="990"/>
        <w:gridCol w:w="1980"/>
      </w:tblGrid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заявки</w:t>
            </w:r>
            <w:proofErr w:type="spellEnd"/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Идентификатор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заявки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Дата и время подачи заявки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(по московскому времени)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Ценовое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предложение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% снижения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участника закупки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439646 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25.11.2025 10:40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890 844,00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-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ОБЩЕСТВО С ОГРАНИЧЕННОЙ ОТВЕТСТВЕННОСТЬЮ "МАЖОР"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444719 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15.12.2025 10:00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846 301,80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5.00 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ГИЗАТУЛИНА ЛЮБОВЬ СЕРГЕЕВНА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444284 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08.12.2025 12:41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890 844,00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-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АФОНЮШКИНА ЕЛЕНА ПЕТРОВНА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980"/>
        <w:gridCol w:w="2475"/>
        <w:gridCol w:w="1980"/>
        <w:gridCol w:w="2475"/>
      </w:tblGrid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заявки</w:t>
            </w:r>
            <w:proofErr w:type="spellEnd"/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Идентификатор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аявки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Дата и время подачи заявки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(по московскому времени)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 закупки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Решение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комиссии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444719 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15.12.2025 10:00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ГИЗАТУЛИНА ЛЮБОВЬ СЕРГЕЕВНА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439646 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25.11.2025 10:40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ОБЩЕСТВО С ОГРАНИЧЕННОЙ ОТВЕТСТВЕННОСТЬЮ "МАЖОР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"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  <w:tr w:rsidR="000C0463" w:rsidRPr="00851D7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444284 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08.12.2025 12:41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АФОНЮШКИНА ЕЛЕНА ПЕТРОВНА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10.1.7. Сведения о решении каждого члена комиссии: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1980"/>
        <w:gridCol w:w="1980"/>
        <w:gridCol w:w="2970"/>
      </w:tblGrid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ФИО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Роль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Решение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Комментарий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Бардуков Андрей Николаевич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Жукова Валерия Валерьевна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Заместитель председателя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Воловикова Екатерина Михайловна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Белова Наталия Сергеевна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Аксёнова Наталья Александровна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Боровикова Елена Юрьевна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10.1.8. Сведения об итоговых позициях участников, </w:t>
      </w:r>
      <w:proofErr w:type="gramStart"/>
      <w:r w:rsidRPr="00851D71">
        <w:rPr>
          <w:rFonts w:ascii="Times New Roman" w:hAnsi="Times New Roman" w:cs="Times New Roman"/>
          <w:color w:val="000000"/>
          <w:sz w:val="20"/>
          <w:szCs w:val="20"/>
        </w:rPr>
        <w:t>заявки</w:t>
      </w:r>
      <w:proofErr w:type="gramEnd"/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на участие которых были признаны соответствующими требованиям, предъявляемым к участникам аукциона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980"/>
        <w:gridCol w:w="1980"/>
        <w:gridCol w:w="1980"/>
        <w:gridCol w:w="1980"/>
      </w:tblGrid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Итоговая</w:t>
            </w:r>
            <w:proofErr w:type="spellEnd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</w:r>
            <w:proofErr w:type="spellStart"/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позиция</w:t>
            </w:r>
            <w:proofErr w:type="spellEnd"/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закупки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Лучшее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ценовое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предложение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тификатор</w:t>
            </w:r>
            <w:r w:rsidRPr="00851D71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заявки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lastRenderedPageBreak/>
              <w:t>Победитель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ГИЗАТУЛИНА ЛЮБОВЬ СЕРГЕЕВНА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846 301,80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444719 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 место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ОБЩЕСТВО С ОГРАНИЧЕННОЙ ОТВЕТСТВЕННОСТЬЮ "МАЖОР"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890 844,00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439646 </w:t>
            </w:r>
          </w:p>
        </w:tc>
      </w:tr>
      <w:tr w:rsidR="000C0463" w:rsidRPr="00851D7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 место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АФОНЮШКИНА ЕЛЕНА ПЕТРОВНА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890 844,00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444284 </w:t>
            </w:r>
          </w:p>
        </w:tc>
      </w:tr>
    </w:tbl>
    <w:p w:rsidR="000C0463" w:rsidRPr="00851D71" w:rsidRDefault="00E62B4E" w:rsidP="00851D71">
      <w:pPr>
        <w:spacing w:after="0" w:line="240" w:lineRule="auto"/>
        <w:ind w:left="375" w:hanging="384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10.1.9. На основании результатов подведения итогов было принято решение:</w:t>
      </w:r>
    </w:p>
    <w:p w:rsidR="000C0463" w:rsidRPr="00851D71" w:rsidRDefault="00E62B4E" w:rsidP="00851D71">
      <w:pPr>
        <w:spacing w:after="0" w:line="240" w:lineRule="auto"/>
        <w:ind w:left="705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Заключить договор с:</w:t>
      </w:r>
    </w:p>
    <w:p w:rsidR="000C0463" w:rsidRPr="00851D71" w:rsidRDefault="00E62B4E" w:rsidP="00851D71">
      <w:pPr>
        <w:spacing w:after="0" w:line="240" w:lineRule="auto"/>
        <w:ind w:left="705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ГИЗАТУЛИНА ЛЮБОВЬ СЕРГЕЕВНА</w:t>
      </w:r>
    </w:p>
    <w:p w:rsidR="000C0463" w:rsidRPr="00851D71" w:rsidRDefault="00E62B4E" w:rsidP="00851D71">
      <w:pPr>
        <w:spacing w:after="0" w:line="240" w:lineRule="auto"/>
        <w:ind w:left="375" w:hanging="384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11. Протокол подведения итогов аукциона подписан всеми присутствующими на заседании членами</w:t>
      </w: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комиссии</w:t>
      </w:r>
    </w:p>
    <w:p w:rsidR="000C0463" w:rsidRPr="00851D71" w:rsidRDefault="00E62B4E" w:rsidP="00851D71">
      <w:pPr>
        <w:spacing w:after="0" w:line="240" w:lineRule="auto"/>
        <w:ind w:left="375" w:hanging="384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</w:t>
      </w:r>
      <w:r w:rsidRPr="00851D71">
        <w:rPr>
          <w:rFonts w:ascii="Times New Roman" w:hAnsi="Times New Roman" w:cs="Times New Roman"/>
          <w:color w:val="000000"/>
          <w:sz w:val="20"/>
          <w:szCs w:val="20"/>
        </w:rPr>
        <w:t xml:space="preserve">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0C0463" w:rsidRPr="00851D71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Бардуков Андрей Николаевич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Заместитель председателя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Жукова Валерия Валерьевна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Воловикова Екатерина Михайловна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Аксёнова Наталья Алек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сандровна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Боровикова Елена Юрьевна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Белова Наталия Сергеевна </w:t>
            </w:r>
          </w:p>
        </w:tc>
      </w:tr>
      <w:tr w:rsidR="000C0463" w:rsidRPr="00851D71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0C0463" w:rsidRPr="00851D71" w:rsidRDefault="00E62B4E" w:rsidP="00851D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2"/>
                <w:sz w:val="20"/>
                <w:szCs w:val="20"/>
              </w:rPr>
              <w:t>(подпись)</w:t>
            </w: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C0463" w:rsidRPr="00851D71" w:rsidRDefault="00E62B4E" w:rsidP="00851D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51D71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Морозова Светлана Николаевна </w:t>
            </w:r>
          </w:p>
        </w:tc>
      </w:tr>
    </w:tbl>
    <w:p w:rsidR="000C0463" w:rsidRPr="00851D71" w:rsidRDefault="00E62B4E" w:rsidP="00851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51D71">
        <w:rPr>
          <w:rFonts w:ascii="Times New Roman" w:hAnsi="Times New Roman" w:cs="Times New Roman"/>
          <w:color w:val="000000"/>
          <w:sz w:val="20"/>
          <w:szCs w:val="20"/>
        </w:rPr>
        <w:t> </w:t>
      </w:r>
      <w:bookmarkEnd w:id="0"/>
    </w:p>
    <w:sectPr w:rsidR="000C0463" w:rsidRPr="00851D71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2B4E" w:rsidRDefault="00E62B4E" w:rsidP="006E0FDA">
      <w:pPr>
        <w:spacing w:after="0" w:line="240" w:lineRule="auto"/>
      </w:pPr>
      <w:r>
        <w:separator/>
      </w:r>
    </w:p>
  </w:endnote>
  <w:endnote w:type="continuationSeparator" w:id="0">
    <w:p w:rsidR="00E62B4E" w:rsidRDefault="00E62B4E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2B4E" w:rsidRDefault="00E62B4E" w:rsidP="006E0FDA">
      <w:pPr>
        <w:spacing w:after="0" w:line="240" w:lineRule="auto"/>
      </w:pPr>
      <w:r>
        <w:separator/>
      </w:r>
    </w:p>
  </w:footnote>
  <w:footnote w:type="continuationSeparator" w:id="0">
    <w:p w:rsidR="00E62B4E" w:rsidRDefault="00E62B4E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EEC2A3A"/>
    <w:multiLevelType w:val="hybridMultilevel"/>
    <w:tmpl w:val="3FAE5456"/>
    <w:lvl w:ilvl="0" w:tplc="25362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833AA0"/>
    <w:multiLevelType w:val="hybridMultilevel"/>
    <w:tmpl w:val="79E6EC1C"/>
    <w:lvl w:ilvl="0" w:tplc="94550948">
      <w:start w:val="1"/>
      <w:numFmt w:val="decimal"/>
      <w:lvlText w:val="%1."/>
      <w:lvlJc w:val="left"/>
      <w:pPr>
        <w:ind w:left="720" w:hanging="360"/>
      </w:pPr>
    </w:lvl>
    <w:lvl w:ilvl="1" w:tplc="94550948" w:tentative="1">
      <w:start w:val="1"/>
      <w:numFmt w:val="lowerLetter"/>
      <w:lvlText w:val="%2."/>
      <w:lvlJc w:val="left"/>
      <w:pPr>
        <w:ind w:left="1440" w:hanging="360"/>
      </w:pPr>
    </w:lvl>
    <w:lvl w:ilvl="2" w:tplc="94550948" w:tentative="1">
      <w:start w:val="1"/>
      <w:numFmt w:val="lowerRoman"/>
      <w:lvlText w:val="%3."/>
      <w:lvlJc w:val="right"/>
      <w:pPr>
        <w:ind w:left="2160" w:hanging="180"/>
      </w:pPr>
    </w:lvl>
    <w:lvl w:ilvl="3" w:tplc="94550948" w:tentative="1">
      <w:start w:val="1"/>
      <w:numFmt w:val="decimal"/>
      <w:lvlText w:val="%4."/>
      <w:lvlJc w:val="left"/>
      <w:pPr>
        <w:ind w:left="2880" w:hanging="360"/>
      </w:pPr>
    </w:lvl>
    <w:lvl w:ilvl="4" w:tplc="94550948" w:tentative="1">
      <w:start w:val="1"/>
      <w:numFmt w:val="lowerLetter"/>
      <w:lvlText w:val="%5."/>
      <w:lvlJc w:val="left"/>
      <w:pPr>
        <w:ind w:left="3600" w:hanging="360"/>
      </w:pPr>
    </w:lvl>
    <w:lvl w:ilvl="5" w:tplc="94550948" w:tentative="1">
      <w:start w:val="1"/>
      <w:numFmt w:val="lowerRoman"/>
      <w:lvlText w:val="%6."/>
      <w:lvlJc w:val="right"/>
      <w:pPr>
        <w:ind w:left="4320" w:hanging="180"/>
      </w:pPr>
    </w:lvl>
    <w:lvl w:ilvl="6" w:tplc="94550948" w:tentative="1">
      <w:start w:val="1"/>
      <w:numFmt w:val="decimal"/>
      <w:lvlText w:val="%7."/>
      <w:lvlJc w:val="left"/>
      <w:pPr>
        <w:ind w:left="5040" w:hanging="360"/>
      </w:pPr>
    </w:lvl>
    <w:lvl w:ilvl="7" w:tplc="94550948" w:tentative="1">
      <w:start w:val="1"/>
      <w:numFmt w:val="lowerLetter"/>
      <w:lvlText w:val="%8."/>
      <w:lvlJc w:val="left"/>
      <w:pPr>
        <w:ind w:left="5760" w:hanging="360"/>
      </w:pPr>
    </w:lvl>
    <w:lvl w:ilvl="8" w:tplc="945509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2"/>
  </w:num>
  <w:num w:numId="9">
    <w:abstractNumId w:val="3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64E"/>
    <w:rsid w:val="00065F9C"/>
    <w:rsid w:val="000C0463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51D71"/>
    <w:rsid w:val="008B3AC2"/>
    <w:rsid w:val="008F680D"/>
    <w:rsid w:val="00AC197E"/>
    <w:rsid w:val="00B21D59"/>
    <w:rsid w:val="00BD419F"/>
    <w:rsid w:val="00DF064E"/>
    <w:rsid w:val="00E62B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851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D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851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D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tektorg.ru" TargetMode="External"/><Relationship Id="rId141248374" Type="http://schemas.microsoft.com/office/2011/relationships/commentsExtended" Target="commentsExtended.xml"/><Relationship Id="rId68633978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57544-4A8D-42C2-8F22-9DBB1D85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877</Words>
  <Characters>5003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5869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PHPDocX</dc:creator>
  <cp:lastModifiedBy>Пользователь Windows</cp:lastModifiedBy>
  <cp:revision>2</cp:revision>
  <cp:lastPrinted>2025-12-15T09:54:00Z</cp:lastPrinted>
  <dcterms:created xsi:type="dcterms:W3CDTF">2025-12-15T09:55:00Z</dcterms:created>
  <dcterms:modified xsi:type="dcterms:W3CDTF">2025-12-15T09:55:00Z</dcterms:modified>
</cp:coreProperties>
</file>